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01893A" w14:textId="77777777" w:rsidR="002B2C10" w:rsidRDefault="002B2C10">
      <w:pPr>
        <w:rPr>
          <w:sz w:val="32"/>
          <w:szCs w:val="32"/>
        </w:rPr>
      </w:pPr>
      <w:bookmarkStart w:id="0" w:name="_Toc503484684"/>
    </w:p>
    <w:p w14:paraId="13FA595A" w14:textId="77777777" w:rsidR="002B2C10" w:rsidRDefault="001C0613">
      <w:pPr>
        <w:jc w:val="center"/>
        <w:rPr>
          <w:b/>
          <w:sz w:val="28"/>
          <w:szCs w:val="28"/>
        </w:rPr>
      </w:pPr>
      <w:r>
        <w:rPr>
          <w:rFonts w:ascii="华文新魏" w:eastAsia="华文新魏" w:hAnsi="华文楷体"/>
          <w:noProof/>
          <w:w w:val="120"/>
          <w:sz w:val="44"/>
          <w:szCs w:val="44"/>
        </w:rPr>
        <w:drawing>
          <wp:inline distT="0" distB="0" distL="114300" distR="114300" wp14:anchorId="58338776" wp14:editId="4BE0925B">
            <wp:extent cx="4542790" cy="970915"/>
            <wp:effectExtent l="0" t="0" r="13970" b="4445"/>
            <wp:docPr id="1" name="图片 1" descr="ziye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ziye_01"/>
                    <pic:cNvPicPr>
                      <a:picLocks noChangeAspect="1"/>
                    </pic:cNvPicPr>
                  </pic:nvPicPr>
                  <pic:blipFill>
                    <a:blip r:embed="rId9"/>
                    <a:stretch>
                      <a:fillRect/>
                    </a:stretch>
                  </pic:blipFill>
                  <pic:spPr>
                    <a:xfrm>
                      <a:off x="0" y="0"/>
                      <a:ext cx="4542790" cy="970915"/>
                    </a:xfrm>
                    <a:prstGeom prst="rect">
                      <a:avLst/>
                    </a:prstGeom>
                    <a:noFill/>
                    <a:ln>
                      <a:noFill/>
                    </a:ln>
                  </pic:spPr>
                </pic:pic>
              </a:graphicData>
            </a:graphic>
          </wp:inline>
        </w:drawing>
      </w:r>
    </w:p>
    <w:p w14:paraId="06429F06" w14:textId="77777777" w:rsidR="002B2C10" w:rsidRDefault="002B2C10">
      <w:pPr>
        <w:jc w:val="center"/>
        <w:rPr>
          <w:b/>
          <w:sz w:val="32"/>
          <w:szCs w:val="32"/>
        </w:rPr>
      </w:pPr>
    </w:p>
    <w:p w14:paraId="44DB6E0A" w14:textId="77777777" w:rsidR="002B2C10" w:rsidRDefault="001C0613">
      <w:pPr>
        <w:jc w:val="center"/>
        <w:rPr>
          <w:rFonts w:ascii="黑体" w:eastAsia="黑体"/>
          <w:sz w:val="44"/>
          <w:szCs w:val="44"/>
        </w:rPr>
      </w:pPr>
      <w:r>
        <w:rPr>
          <w:rFonts w:ascii="黑体" w:eastAsia="黑体" w:hint="eastAsia"/>
          <w:sz w:val="44"/>
          <w:szCs w:val="44"/>
        </w:rPr>
        <w:t xml:space="preserve"> 课程设计</w:t>
      </w:r>
    </w:p>
    <w:p w14:paraId="31194CB3" w14:textId="77777777" w:rsidR="002B2C10" w:rsidRDefault="001C0613">
      <w:pPr>
        <w:jc w:val="center"/>
        <w:rPr>
          <w:rFonts w:ascii="黑体" w:eastAsia="黑体"/>
          <w:sz w:val="44"/>
          <w:szCs w:val="44"/>
        </w:rPr>
      </w:pPr>
      <w:r>
        <w:rPr>
          <w:rFonts w:ascii="黑体" w:eastAsia="黑体" w:hint="eastAsia"/>
          <w:sz w:val="44"/>
          <w:szCs w:val="44"/>
        </w:rPr>
        <w:t xml:space="preserve"> 个人报告</w:t>
      </w:r>
    </w:p>
    <w:p w14:paraId="32A04B6A" w14:textId="77777777" w:rsidR="002B2C10" w:rsidRDefault="002B2C10">
      <w:pPr>
        <w:ind w:firstLineChars="100" w:firstLine="210"/>
      </w:pPr>
    </w:p>
    <w:p w14:paraId="4A79F9EC" w14:textId="77777777" w:rsidR="002B2C10" w:rsidRDefault="002B2C10">
      <w:pPr>
        <w:ind w:firstLineChars="100" w:firstLine="210"/>
      </w:pPr>
    </w:p>
    <w:p w14:paraId="4475B976" w14:textId="77777777" w:rsidR="002B2C10" w:rsidRDefault="002B2C10">
      <w:pPr>
        <w:ind w:firstLineChars="100" w:firstLine="210"/>
      </w:pPr>
    </w:p>
    <w:p w14:paraId="7358BED4" w14:textId="77777777" w:rsidR="002B2C10" w:rsidRDefault="002B2C10">
      <w:pPr>
        <w:ind w:firstLineChars="100" w:firstLine="210"/>
      </w:pPr>
    </w:p>
    <w:p w14:paraId="2E9DB87D" w14:textId="77777777" w:rsidR="002B2C10" w:rsidRDefault="002B2C10">
      <w:pPr>
        <w:ind w:firstLineChars="100" w:firstLine="210"/>
      </w:pPr>
    </w:p>
    <w:p w14:paraId="73BB556B" w14:textId="77777777" w:rsidR="002B2C10" w:rsidRDefault="002B2C10">
      <w:pPr>
        <w:ind w:firstLineChars="100" w:firstLine="210"/>
      </w:pPr>
    </w:p>
    <w:p w14:paraId="74C8EB0B" w14:textId="77777777" w:rsidR="002B2C10" w:rsidRDefault="001C0613">
      <w:pPr>
        <w:ind w:firstLineChars="300" w:firstLine="960"/>
        <w:rPr>
          <w:sz w:val="32"/>
          <w:szCs w:val="32"/>
        </w:rPr>
      </w:pPr>
      <w:r>
        <w:rPr>
          <w:rFonts w:hint="eastAsia"/>
          <w:sz w:val="32"/>
          <w:szCs w:val="32"/>
        </w:rPr>
        <w:t>课程名称：</w:t>
      </w:r>
      <w:r>
        <w:rPr>
          <w:sz w:val="32"/>
          <w:szCs w:val="32"/>
          <w:u w:val="single"/>
        </w:rPr>
        <w:t xml:space="preserve">  </w:t>
      </w:r>
      <w:r>
        <w:rPr>
          <w:rFonts w:hint="eastAsia"/>
          <w:sz w:val="32"/>
          <w:szCs w:val="32"/>
          <w:u w:val="single"/>
        </w:rPr>
        <w:t xml:space="preserve">     </w:t>
      </w:r>
      <w:r>
        <w:rPr>
          <w:rFonts w:hint="eastAsia"/>
          <w:sz w:val="32"/>
          <w:szCs w:val="32"/>
          <w:u w:val="single"/>
        </w:rPr>
        <w:t>软件系统课程设计</w:t>
      </w:r>
      <w:r>
        <w:rPr>
          <w:sz w:val="32"/>
          <w:szCs w:val="32"/>
          <w:u w:val="single"/>
        </w:rPr>
        <w:t xml:space="preserve"> </w:t>
      </w:r>
      <w:r>
        <w:rPr>
          <w:rFonts w:hint="eastAsia"/>
          <w:sz w:val="32"/>
          <w:szCs w:val="32"/>
          <w:u w:val="single"/>
        </w:rPr>
        <w:t xml:space="preserve"> </w:t>
      </w:r>
      <w:r>
        <w:rPr>
          <w:sz w:val="32"/>
          <w:szCs w:val="32"/>
          <w:u w:val="single"/>
        </w:rPr>
        <w:t xml:space="preserve">  </w:t>
      </w:r>
      <w:r>
        <w:rPr>
          <w:rFonts w:hint="eastAsia"/>
          <w:sz w:val="32"/>
          <w:szCs w:val="32"/>
          <w:u w:val="single"/>
        </w:rPr>
        <w:t xml:space="preserve">   </w:t>
      </w:r>
    </w:p>
    <w:p w14:paraId="5AEE0AE4" w14:textId="77777777" w:rsidR="002B2C10" w:rsidRDefault="001C0613">
      <w:pPr>
        <w:ind w:firstLineChars="300" w:firstLine="960"/>
        <w:rPr>
          <w:sz w:val="32"/>
          <w:szCs w:val="32"/>
          <w:u w:val="single"/>
        </w:rPr>
      </w:pPr>
      <w:r>
        <w:rPr>
          <w:rFonts w:hint="eastAsia"/>
          <w:sz w:val="32"/>
          <w:szCs w:val="32"/>
        </w:rPr>
        <w:t>设计名称：</w:t>
      </w:r>
      <w:r>
        <w:rPr>
          <w:sz w:val="32"/>
          <w:szCs w:val="32"/>
          <w:u w:val="single"/>
        </w:rPr>
        <w:t xml:space="preserve">    </w:t>
      </w:r>
      <w:r>
        <w:rPr>
          <w:rFonts w:hint="eastAsia"/>
          <w:sz w:val="32"/>
          <w:szCs w:val="32"/>
          <w:u w:val="single"/>
        </w:rPr>
        <w:t xml:space="preserve">   </w:t>
      </w:r>
      <w:r>
        <w:rPr>
          <w:rFonts w:hint="eastAsia"/>
          <w:sz w:val="32"/>
          <w:szCs w:val="32"/>
          <w:u w:val="single"/>
        </w:rPr>
        <w:t>学生公寓管理系统</w:t>
      </w:r>
      <w:r>
        <w:rPr>
          <w:rFonts w:hint="eastAsia"/>
          <w:sz w:val="32"/>
          <w:szCs w:val="32"/>
          <w:u w:val="single"/>
        </w:rPr>
        <w:t xml:space="preserve">     </w:t>
      </w:r>
      <w:r>
        <w:rPr>
          <w:sz w:val="32"/>
          <w:szCs w:val="32"/>
          <w:u w:val="single"/>
        </w:rPr>
        <w:t xml:space="preserve"> </w:t>
      </w:r>
      <w:r>
        <w:rPr>
          <w:rFonts w:hint="eastAsia"/>
          <w:sz w:val="32"/>
          <w:szCs w:val="32"/>
          <w:u w:val="single"/>
        </w:rPr>
        <w:t xml:space="preserve"> </w:t>
      </w:r>
    </w:p>
    <w:p w14:paraId="7924BD71" w14:textId="34EBAA40" w:rsidR="002B2C10" w:rsidRDefault="001C0613">
      <w:pPr>
        <w:ind w:firstLineChars="300" w:firstLine="960"/>
        <w:rPr>
          <w:sz w:val="32"/>
          <w:szCs w:val="32"/>
        </w:rPr>
      </w:pPr>
      <w:r>
        <w:rPr>
          <w:rFonts w:hint="eastAsia"/>
          <w:sz w:val="32"/>
          <w:szCs w:val="32"/>
        </w:rPr>
        <w:t>专业班级：</w:t>
      </w:r>
      <w:r>
        <w:rPr>
          <w:sz w:val="32"/>
          <w:szCs w:val="32"/>
          <w:u w:val="single"/>
        </w:rPr>
        <w:t>软</w:t>
      </w:r>
      <w:r>
        <w:rPr>
          <w:rFonts w:hint="eastAsia"/>
          <w:sz w:val="32"/>
          <w:szCs w:val="32"/>
          <w:u w:val="single"/>
        </w:rPr>
        <w:t>件</w:t>
      </w:r>
      <w:r w:rsidR="009664B9">
        <w:rPr>
          <w:sz w:val="32"/>
          <w:szCs w:val="32"/>
          <w:u w:val="single"/>
        </w:rPr>
        <w:t>2029</w:t>
      </w:r>
      <w:r>
        <w:rPr>
          <w:sz w:val="32"/>
          <w:szCs w:val="32"/>
          <w:u w:val="single"/>
        </w:rPr>
        <w:t>班</w:t>
      </w:r>
      <w:r>
        <w:rPr>
          <w:rFonts w:hint="eastAsia"/>
          <w:sz w:val="32"/>
          <w:szCs w:val="32"/>
        </w:rPr>
        <w:t xml:space="preserve"> </w:t>
      </w:r>
      <w:r>
        <w:rPr>
          <w:rFonts w:hint="eastAsia"/>
          <w:sz w:val="32"/>
          <w:szCs w:val="32"/>
        </w:rPr>
        <w:t>学号：</w:t>
      </w:r>
      <w:r>
        <w:rPr>
          <w:rFonts w:hint="eastAsia"/>
          <w:sz w:val="32"/>
          <w:szCs w:val="32"/>
          <w:u w:val="single"/>
        </w:rPr>
        <w:t xml:space="preserve"> 20</w:t>
      </w:r>
      <w:r w:rsidR="009664B9">
        <w:rPr>
          <w:sz w:val="32"/>
          <w:szCs w:val="32"/>
          <w:u w:val="single"/>
        </w:rPr>
        <w:t>20007696</w:t>
      </w:r>
    </w:p>
    <w:p w14:paraId="1184987B" w14:textId="53EBF7CA" w:rsidR="002B2C10" w:rsidRDefault="001C0613">
      <w:pPr>
        <w:ind w:firstLineChars="300" w:firstLine="960"/>
        <w:rPr>
          <w:sz w:val="32"/>
          <w:szCs w:val="32"/>
          <w:u w:val="single"/>
        </w:rPr>
      </w:pPr>
      <w:r>
        <w:rPr>
          <w:rFonts w:hint="eastAsia"/>
          <w:sz w:val="32"/>
          <w:szCs w:val="32"/>
        </w:rPr>
        <w:t>学生姓名：</w:t>
      </w:r>
      <w:r>
        <w:rPr>
          <w:sz w:val="32"/>
          <w:szCs w:val="32"/>
          <w:u w:val="single"/>
        </w:rPr>
        <w:t xml:space="preserve">  </w:t>
      </w:r>
      <w:r>
        <w:rPr>
          <w:rFonts w:hint="eastAsia"/>
          <w:sz w:val="32"/>
          <w:szCs w:val="32"/>
          <w:u w:val="single"/>
        </w:rPr>
        <w:t xml:space="preserve">        </w:t>
      </w:r>
      <w:r w:rsidR="009664B9">
        <w:rPr>
          <w:rFonts w:hint="eastAsia"/>
          <w:sz w:val="32"/>
          <w:szCs w:val="32"/>
          <w:u w:val="single"/>
        </w:rPr>
        <w:t>赵新浩</w:t>
      </w:r>
      <w:r>
        <w:rPr>
          <w:rFonts w:hint="eastAsia"/>
          <w:sz w:val="32"/>
          <w:szCs w:val="32"/>
          <w:u w:val="single"/>
        </w:rPr>
        <w:t xml:space="preserve">              </w:t>
      </w:r>
    </w:p>
    <w:p w14:paraId="26DA670D" w14:textId="108A14AC" w:rsidR="002B2C10" w:rsidRDefault="001C0613">
      <w:pPr>
        <w:ind w:firstLineChars="300" w:firstLine="960"/>
        <w:rPr>
          <w:sz w:val="32"/>
          <w:szCs w:val="32"/>
        </w:rPr>
      </w:pPr>
      <w:r>
        <w:rPr>
          <w:rFonts w:hint="eastAsia"/>
          <w:sz w:val="32"/>
          <w:szCs w:val="32"/>
        </w:rPr>
        <w:t>组长姓名：</w:t>
      </w:r>
      <w:r>
        <w:rPr>
          <w:sz w:val="32"/>
          <w:szCs w:val="32"/>
          <w:u w:val="single"/>
        </w:rPr>
        <w:t xml:space="preserve">     </w:t>
      </w:r>
      <w:r>
        <w:rPr>
          <w:rFonts w:hint="eastAsia"/>
          <w:sz w:val="32"/>
          <w:szCs w:val="32"/>
          <w:u w:val="single"/>
        </w:rPr>
        <w:t xml:space="preserve">     </w:t>
      </w:r>
      <w:r w:rsidR="009664B9">
        <w:rPr>
          <w:rFonts w:hint="eastAsia"/>
          <w:sz w:val="32"/>
          <w:szCs w:val="32"/>
          <w:u w:val="single"/>
        </w:rPr>
        <w:t>刘宇航</w:t>
      </w:r>
      <w:r>
        <w:rPr>
          <w:rFonts w:hint="eastAsia"/>
          <w:sz w:val="32"/>
          <w:szCs w:val="32"/>
          <w:u w:val="single"/>
        </w:rPr>
        <w:t xml:space="preserve">    </w:t>
      </w:r>
      <w:r>
        <w:rPr>
          <w:sz w:val="32"/>
          <w:szCs w:val="32"/>
          <w:u w:val="single"/>
        </w:rPr>
        <w:t xml:space="preserve">   </w:t>
      </w:r>
      <w:r>
        <w:rPr>
          <w:rFonts w:hint="eastAsia"/>
          <w:sz w:val="32"/>
          <w:szCs w:val="32"/>
          <w:u w:val="single"/>
        </w:rPr>
        <w:t xml:space="preserve"> </w:t>
      </w:r>
      <w:r>
        <w:rPr>
          <w:sz w:val="32"/>
          <w:szCs w:val="32"/>
          <w:u w:val="single"/>
        </w:rPr>
        <w:t xml:space="preserve"> </w:t>
      </w:r>
      <w:r>
        <w:rPr>
          <w:rFonts w:hint="eastAsia"/>
          <w:sz w:val="32"/>
          <w:szCs w:val="32"/>
          <w:u w:val="single"/>
        </w:rPr>
        <w:t xml:space="preserve"> </w:t>
      </w:r>
      <w:r>
        <w:rPr>
          <w:sz w:val="32"/>
          <w:szCs w:val="32"/>
          <w:u w:val="single"/>
        </w:rPr>
        <w:t xml:space="preserve">    </w:t>
      </w:r>
      <w:r>
        <w:rPr>
          <w:sz w:val="32"/>
          <w:szCs w:val="32"/>
        </w:rPr>
        <w:t xml:space="preserve"> </w:t>
      </w:r>
    </w:p>
    <w:p w14:paraId="23B01253" w14:textId="70662BF6" w:rsidR="002B2C10" w:rsidRDefault="001C0613">
      <w:pPr>
        <w:ind w:firstLineChars="300" w:firstLine="960"/>
        <w:rPr>
          <w:sz w:val="32"/>
          <w:szCs w:val="32"/>
        </w:rPr>
      </w:pPr>
      <w:r>
        <w:rPr>
          <w:rFonts w:hint="eastAsia"/>
          <w:sz w:val="32"/>
          <w:szCs w:val="32"/>
        </w:rPr>
        <w:t>指导教师：</w:t>
      </w:r>
      <w:r>
        <w:rPr>
          <w:sz w:val="32"/>
          <w:szCs w:val="32"/>
          <w:u w:val="single"/>
        </w:rPr>
        <w:t xml:space="preserve">      </w:t>
      </w:r>
      <w:r>
        <w:rPr>
          <w:rFonts w:hint="eastAsia"/>
          <w:sz w:val="32"/>
          <w:szCs w:val="32"/>
          <w:u w:val="single"/>
        </w:rPr>
        <w:t xml:space="preserve">    </w:t>
      </w:r>
      <w:r w:rsidR="009664B9">
        <w:rPr>
          <w:rFonts w:hint="eastAsia"/>
          <w:sz w:val="32"/>
          <w:szCs w:val="32"/>
          <w:u w:val="single"/>
        </w:rPr>
        <w:t>张辉</w:t>
      </w:r>
      <w:r>
        <w:rPr>
          <w:rFonts w:hint="eastAsia"/>
          <w:sz w:val="32"/>
          <w:szCs w:val="32"/>
          <w:u w:val="single"/>
        </w:rPr>
        <w:t xml:space="preserve">      </w:t>
      </w:r>
      <w:r w:rsidR="00BA318C">
        <w:rPr>
          <w:sz w:val="32"/>
          <w:szCs w:val="32"/>
          <w:u w:val="single"/>
        </w:rPr>
        <w:t xml:space="preserve">   </w:t>
      </w:r>
      <w:r>
        <w:rPr>
          <w:rFonts w:hint="eastAsia"/>
          <w:sz w:val="32"/>
          <w:szCs w:val="32"/>
          <w:u w:val="single"/>
        </w:rPr>
        <w:t xml:space="preserve"> </w:t>
      </w:r>
      <w:r>
        <w:rPr>
          <w:sz w:val="32"/>
          <w:szCs w:val="32"/>
          <w:u w:val="single"/>
        </w:rPr>
        <w:t xml:space="preserve">   </w:t>
      </w:r>
      <w:r>
        <w:rPr>
          <w:rFonts w:hint="eastAsia"/>
          <w:sz w:val="32"/>
          <w:szCs w:val="32"/>
          <w:u w:val="single"/>
        </w:rPr>
        <w:t xml:space="preserve"> </w:t>
      </w:r>
      <w:r>
        <w:rPr>
          <w:sz w:val="32"/>
          <w:szCs w:val="32"/>
          <w:u w:val="single"/>
        </w:rPr>
        <w:t xml:space="preserve">  </w:t>
      </w:r>
      <w:r>
        <w:rPr>
          <w:sz w:val="32"/>
          <w:szCs w:val="32"/>
        </w:rPr>
        <w:t xml:space="preserve"> </w:t>
      </w:r>
    </w:p>
    <w:p w14:paraId="34BBC143" w14:textId="77777777" w:rsidR="002B2C10" w:rsidRDefault="001C0613">
      <w:pPr>
        <w:jc w:val="center"/>
        <w:rPr>
          <w:sz w:val="32"/>
          <w:szCs w:val="32"/>
        </w:rPr>
      </w:pPr>
      <w:r>
        <w:rPr>
          <w:sz w:val="32"/>
          <w:szCs w:val="32"/>
        </w:rPr>
        <w:t xml:space="preserve"> </w:t>
      </w:r>
    </w:p>
    <w:p w14:paraId="21F1E947" w14:textId="77777777" w:rsidR="002B2C10" w:rsidRDefault="002B2C10">
      <w:pPr>
        <w:jc w:val="center"/>
        <w:rPr>
          <w:sz w:val="32"/>
          <w:szCs w:val="32"/>
        </w:rPr>
      </w:pPr>
    </w:p>
    <w:p w14:paraId="588F1CA3" w14:textId="77777777" w:rsidR="002B2C10" w:rsidRDefault="002B2C10">
      <w:pPr>
        <w:jc w:val="center"/>
        <w:rPr>
          <w:sz w:val="32"/>
          <w:szCs w:val="32"/>
        </w:rPr>
      </w:pPr>
    </w:p>
    <w:p w14:paraId="054A7CE0" w14:textId="1C505F4E" w:rsidR="002B2C10" w:rsidRDefault="001C0613">
      <w:pPr>
        <w:jc w:val="center"/>
        <w:rPr>
          <w:sz w:val="32"/>
          <w:szCs w:val="32"/>
        </w:rPr>
      </w:pPr>
      <w:r>
        <w:rPr>
          <w:rFonts w:hint="eastAsia"/>
          <w:sz w:val="32"/>
          <w:szCs w:val="32"/>
        </w:rPr>
        <w:t xml:space="preserve"> 202</w:t>
      </w:r>
      <w:r w:rsidR="006932A2">
        <w:rPr>
          <w:sz w:val="32"/>
          <w:szCs w:val="32"/>
        </w:rPr>
        <w:t>2</w:t>
      </w:r>
      <w:r>
        <w:rPr>
          <w:rFonts w:hint="eastAsia"/>
          <w:sz w:val="32"/>
          <w:szCs w:val="32"/>
        </w:rPr>
        <w:t>年</w:t>
      </w:r>
      <w:r>
        <w:rPr>
          <w:sz w:val="32"/>
          <w:szCs w:val="32"/>
        </w:rPr>
        <w:t xml:space="preserve"> </w:t>
      </w:r>
      <w:r w:rsidR="009664B9">
        <w:rPr>
          <w:sz w:val="32"/>
          <w:szCs w:val="32"/>
        </w:rPr>
        <w:t>12</w:t>
      </w:r>
      <w:r>
        <w:rPr>
          <w:sz w:val="32"/>
          <w:szCs w:val="32"/>
        </w:rPr>
        <w:t xml:space="preserve"> </w:t>
      </w:r>
      <w:r>
        <w:rPr>
          <w:rFonts w:hint="eastAsia"/>
          <w:sz w:val="32"/>
          <w:szCs w:val="32"/>
        </w:rPr>
        <w:t>月</w:t>
      </w:r>
      <w:r>
        <w:rPr>
          <w:rFonts w:hint="eastAsia"/>
          <w:sz w:val="32"/>
          <w:szCs w:val="32"/>
        </w:rPr>
        <w:t>1</w:t>
      </w:r>
      <w:r w:rsidR="009664B9">
        <w:rPr>
          <w:sz w:val="32"/>
          <w:szCs w:val="32"/>
        </w:rPr>
        <w:t>3</w:t>
      </w:r>
      <w:r>
        <w:rPr>
          <w:sz w:val="32"/>
          <w:szCs w:val="32"/>
        </w:rPr>
        <w:t xml:space="preserve"> </w:t>
      </w:r>
      <w:r>
        <w:rPr>
          <w:rFonts w:hint="eastAsia"/>
          <w:sz w:val="32"/>
          <w:szCs w:val="32"/>
        </w:rPr>
        <w:t>日</w:t>
      </w:r>
    </w:p>
    <w:p w14:paraId="15A540D2" w14:textId="77777777" w:rsidR="002B2C10" w:rsidRDefault="002B2C10">
      <w:pPr>
        <w:pStyle w:val="1"/>
        <w:sectPr w:rsidR="002B2C10">
          <w:pgSz w:w="11906" w:h="16838"/>
          <w:pgMar w:top="1440" w:right="1800" w:bottom="1440" w:left="1800" w:header="851" w:footer="992" w:gutter="0"/>
          <w:cols w:space="425"/>
          <w:docGrid w:type="lines" w:linePitch="312"/>
        </w:sectPr>
      </w:pPr>
    </w:p>
    <w:p w14:paraId="760499C2" w14:textId="77777777" w:rsidR="009664B9" w:rsidRDefault="009664B9" w:rsidP="009664B9">
      <w:pPr>
        <w:adjustRightInd w:val="0"/>
        <w:snapToGrid w:val="0"/>
        <w:spacing w:beforeLines="50" w:before="156" w:afterLines="50" w:after="156"/>
        <w:jc w:val="center"/>
        <w:outlineLvl w:val="0"/>
        <w:rPr>
          <w:rFonts w:eastAsia="黑体"/>
          <w:sz w:val="32"/>
          <w:szCs w:val="32"/>
        </w:rPr>
      </w:pPr>
      <w:bookmarkStart w:id="1" w:name="_Toc14781"/>
      <w:bookmarkStart w:id="2" w:name="_Toc13502"/>
      <w:bookmarkStart w:id="3" w:name="_Toc121944020"/>
      <w:bookmarkStart w:id="4" w:name="_Toc122020342"/>
      <w:r>
        <w:rPr>
          <w:rFonts w:eastAsia="黑体"/>
          <w:sz w:val="32"/>
          <w:szCs w:val="32"/>
        </w:rPr>
        <w:lastRenderedPageBreak/>
        <w:t>太原理工大学课程设计任务书</w:t>
      </w:r>
      <w:bookmarkEnd w:id="1"/>
      <w:bookmarkEnd w:id="2"/>
      <w:bookmarkEnd w:id="3"/>
      <w:bookmarkEnd w:id="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66"/>
        <w:gridCol w:w="2931"/>
        <w:gridCol w:w="1466"/>
        <w:gridCol w:w="1467"/>
        <w:gridCol w:w="1467"/>
      </w:tblGrid>
      <w:tr w:rsidR="009664B9" w14:paraId="4A0903D6" w14:textId="77777777" w:rsidTr="00676DD9">
        <w:trPr>
          <w:trHeight w:val="473"/>
        </w:trPr>
        <w:tc>
          <w:tcPr>
            <w:tcW w:w="1466" w:type="dxa"/>
            <w:vAlign w:val="center"/>
          </w:tcPr>
          <w:p w14:paraId="298BA608" w14:textId="77777777" w:rsidR="009664B9" w:rsidRDefault="009664B9" w:rsidP="00676DD9">
            <w:pPr>
              <w:jc w:val="center"/>
              <w:rPr>
                <w:color w:val="000000"/>
                <w:sz w:val="28"/>
                <w:szCs w:val="28"/>
              </w:rPr>
            </w:pPr>
            <w:r>
              <w:rPr>
                <w:color w:val="000000"/>
                <w:sz w:val="28"/>
                <w:szCs w:val="28"/>
              </w:rPr>
              <w:t>学生姓名</w:t>
            </w:r>
          </w:p>
        </w:tc>
        <w:tc>
          <w:tcPr>
            <w:tcW w:w="2931" w:type="dxa"/>
            <w:vAlign w:val="center"/>
          </w:tcPr>
          <w:p w14:paraId="6D6D52CD" w14:textId="77777777" w:rsidR="009664B9" w:rsidRDefault="009664B9" w:rsidP="00676DD9">
            <w:pPr>
              <w:jc w:val="center"/>
              <w:rPr>
                <w:color w:val="000000"/>
                <w:sz w:val="28"/>
                <w:szCs w:val="28"/>
              </w:rPr>
            </w:pPr>
            <w:r w:rsidRPr="00E12C96">
              <w:rPr>
                <w:rFonts w:hint="eastAsia"/>
                <w:color w:val="000000"/>
                <w:sz w:val="24"/>
              </w:rPr>
              <w:t>刘宇航</w:t>
            </w:r>
            <w:r>
              <w:rPr>
                <w:rFonts w:hint="eastAsia"/>
                <w:color w:val="000000"/>
                <w:sz w:val="24"/>
              </w:rPr>
              <w:t>、</w:t>
            </w:r>
            <w:r w:rsidRPr="00E12C96">
              <w:rPr>
                <w:rFonts w:hint="eastAsia"/>
                <w:color w:val="000000"/>
                <w:sz w:val="24"/>
              </w:rPr>
              <w:t>赵新浩、杨帆、贺一凡、张雨佳</w:t>
            </w:r>
          </w:p>
        </w:tc>
        <w:tc>
          <w:tcPr>
            <w:tcW w:w="1466" w:type="dxa"/>
            <w:vAlign w:val="center"/>
          </w:tcPr>
          <w:p w14:paraId="160E70C5" w14:textId="77777777" w:rsidR="009664B9" w:rsidRDefault="009664B9" w:rsidP="00676DD9">
            <w:pPr>
              <w:jc w:val="center"/>
              <w:rPr>
                <w:color w:val="000000"/>
                <w:sz w:val="28"/>
                <w:szCs w:val="28"/>
              </w:rPr>
            </w:pPr>
            <w:r>
              <w:rPr>
                <w:color w:val="000000"/>
                <w:sz w:val="28"/>
                <w:szCs w:val="28"/>
              </w:rPr>
              <w:t>专业班级</w:t>
            </w:r>
          </w:p>
        </w:tc>
        <w:tc>
          <w:tcPr>
            <w:tcW w:w="2934" w:type="dxa"/>
            <w:gridSpan w:val="2"/>
            <w:vAlign w:val="center"/>
          </w:tcPr>
          <w:p w14:paraId="4308F76E" w14:textId="77777777" w:rsidR="009664B9" w:rsidRDefault="009664B9" w:rsidP="00676DD9">
            <w:pPr>
              <w:jc w:val="center"/>
              <w:rPr>
                <w:color w:val="000000"/>
                <w:sz w:val="28"/>
                <w:szCs w:val="28"/>
              </w:rPr>
            </w:pPr>
            <w:r>
              <w:rPr>
                <w:color w:val="000000"/>
                <w:sz w:val="28"/>
                <w:szCs w:val="28"/>
              </w:rPr>
              <w:t>软件</w:t>
            </w:r>
            <w:r>
              <w:rPr>
                <w:rFonts w:hint="eastAsia"/>
                <w:color w:val="000000"/>
                <w:sz w:val="28"/>
                <w:szCs w:val="28"/>
              </w:rPr>
              <w:t>2029</w:t>
            </w:r>
          </w:p>
        </w:tc>
      </w:tr>
      <w:tr w:rsidR="009664B9" w14:paraId="17DF8487" w14:textId="77777777" w:rsidTr="00676DD9">
        <w:trPr>
          <w:trHeight w:val="412"/>
        </w:trPr>
        <w:tc>
          <w:tcPr>
            <w:tcW w:w="1466" w:type="dxa"/>
            <w:vAlign w:val="center"/>
          </w:tcPr>
          <w:p w14:paraId="56E51084" w14:textId="77777777" w:rsidR="009664B9" w:rsidRDefault="009664B9" w:rsidP="00676DD9">
            <w:pPr>
              <w:jc w:val="center"/>
              <w:rPr>
                <w:color w:val="000000"/>
                <w:sz w:val="28"/>
                <w:szCs w:val="28"/>
              </w:rPr>
            </w:pPr>
            <w:r>
              <w:rPr>
                <w:color w:val="000000"/>
                <w:sz w:val="28"/>
                <w:szCs w:val="28"/>
              </w:rPr>
              <w:t>课程名称</w:t>
            </w:r>
          </w:p>
        </w:tc>
        <w:tc>
          <w:tcPr>
            <w:tcW w:w="7331" w:type="dxa"/>
            <w:gridSpan w:val="4"/>
            <w:vAlign w:val="center"/>
          </w:tcPr>
          <w:p w14:paraId="2CB787BF" w14:textId="77777777" w:rsidR="009664B9" w:rsidRDefault="009664B9" w:rsidP="00676DD9">
            <w:pPr>
              <w:jc w:val="center"/>
              <w:rPr>
                <w:color w:val="000000"/>
                <w:sz w:val="28"/>
                <w:szCs w:val="28"/>
              </w:rPr>
            </w:pPr>
            <w:r>
              <w:rPr>
                <w:color w:val="000000"/>
                <w:sz w:val="28"/>
                <w:szCs w:val="28"/>
              </w:rPr>
              <w:t>软件系统课程设计</w:t>
            </w:r>
          </w:p>
        </w:tc>
      </w:tr>
      <w:tr w:rsidR="009664B9" w14:paraId="45AF6C37" w14:textId="77777777" w:rsidTr="00676DD9">
        <w:trPr>
          <w:trHeight w:val="291"/>
        </w:trPr>
        <w:tc>
          <w:tcPr>
            <w:tcW w:w="1466" w:type="dxa"/>
            <w:vAlign w:val="center"/>
          </w:tcPr>
          <w:p w14:paraId="74EBF639" w14:textId="77777777" w:rsidR="009664B9" w:rsidRDefault="009664B9" w:rsidP="00676DD9">
            <w:pPr>
              <w:jc w:val="center"/>
              <w:rPr>
                <w:color w:val="000000"/>
                <w:sz w:val="28"/>
                <w:szCs w:val="28"/>
              </w:rPr>
            </w:pPr>
            <w:r>
              <w:rPr>
                <w:color w:val="000000"/>
                <w:sz w:val="28"/>
                <w:szCs w:val="28"/>
              </w:rPr>
              <w:t>设计名称</w:t>
            </w:r>
          </w:p>
        </w:tc>
        <w:tc>
          <w:tcPr>
            <w:tcW w:w="4397" w:type="dxa"/>
            <w:gridSpan w:val="2"/>
            <w:vAlign w:val="center"/>
          </w:tcPr>
          <w:p w14:paraId="1B51D7FA" w14:textId="77777777" w:rsidR="009664B9" w:rsidRDefault="009664B9" w:rsidP="00676DD9">
            <w:pPr>
              <w:jc w:val="center"/>
              <w:rPr>
                <w:color w:val="000000"/>
                <w:sz w:val="28"/>
                <w:szCs w:val="28"/>
              </w:rPr>
            </w:pPr>
            <w:r>
              <w:rPr>
                <w:color w:val="000000"/>
                <w:sz w:val="28"/>
                <w:szCs w:val="28"/>
              </w:rPr>
              <w:t>学生公寓管理系统</w:t>
            </w:r>
          </w:p>
        </w:tc>
        <w:tc>
          <w:tcPr>
            <w:tcW w:w="1467" w:type="dxa"/>
            <w:vAlign w:val="center"/>
          </w:tcPr>
          <w:p w14:paraId="2DD7619F" w14:textId="77777777" w:rsidR="009664B9" w:rsidRDefault="009664B9" w:rsidP="00676DD9">
            <w:pPr>
              <w:jc w:val="center"/>
              <w:rPr>
                <w:color w:val="000000"/>
                <w:sz w:val="28"/>
                <w:szCs w:val="28"/>
              </w:rPr>
            </w:pPr>
            <w:r>
              <w:rPr>
                <w:color w:val="000000"/>
                <w:sz w:val="28"/>
                <w:szCs w:val="28"/>
              </w:rPr>
              <w:t>设计周数</w:t>
            </w:r>
          </w:p>
        </w:tc>
        <w:tc>
          <w:tcPr>
            <w:tcW w:w="1467" w:type="dxa"/>
            <w:vAlign w:val="center"/>
          </w:tcPr>
          <w:p w14:paraId="3AC8D566" w14:textId="77777777" w:rsidR="009664B9" w:rsidRDefault="009664B9" w:rsidP="00676DD9">
            <w:pPr>
              <w:jc w:val="center"/>
              <w:rPr>
                <w:color w:val="000000"/>
                <w:sz w:val="28"/>
                <w:szCs w:val="28"/>
              </w:rPr>
            </w:pPr>
            <w:r>
              <w:rPr>
                <w:color w:val="000000"/>
                <w:sz w:val="28"/>
                <w:szCs w:val="28"/>
              </w:rPr>
              <w:t>2</w:t>
            </w:r>
          </w:p>
        </w:tc>
      </w:tr>
      <w:tr w:rsidR="009664B9" w14:paraId="3DE82E19" w14:textId="77777777" w:rsidTr="00676DD9">
        <w:trPr>
          <w:trHeight w:val="3351"/>
        </w:trPr>
        <w:tc>
          <w:tcPr>
            <w:tcW w:w="1466" w:type="dxa"/>
            <w:vAlign w:val="center"/>
          </w:tcPr>
          <w:p w14:paraId="75D762BA" w14:textId="77777777" w:rsidR="009664B9" w:rsidRDefault="009664B9" w:rsidP="00676DD9">
            <w:pPr>
              <w:jc w:val="center"/>
              <w:rPr>
                <w:color w:val="000000"/>
                <w:sz w:val="28"/>
                <w:szCs w:val="28"/>
              </w:rPr>
            </w:pPr>
            <w:r>
              <w:rPr>
                <w:color w:val="000000"/>
                <w:sz w:val="28"/>
                <w:szCs w:val="28"/>
              </w:rPr>
              <w:t>设计</w:t>
            </w:r>
          </w:p>
          <w:p w14:paraId="62F37739" w14:textId="77777777" w:rsidR="009664B9" w:rsidRDefault="009664B9" w:rsidP="00676DD9">
            <w:pPr>
              <w:jc w:val="center"/>
              <w:rPr>
                <w:color w:val="000000"/>
                <w:sz w:val="28"/>
                <w:szCs w:val="28"/>
              </w:rPr>
            </w:pPr>
            <w:r>
              <w:rPr>
                <w:color w:val="000000"/>
                <w:sz w:val="28"/>
                <w:szCs w:val="28"/>
              </w:rPr>
              <w:t>任务</w:t>
            </w:r>
          </w:p>
          <w:p w14:paraId="3131B713" w14:textId="77777777" w:rsidR="009664B9" w:rsidRDefault="009664B9" w:rsidP="00676DD9">
            <w:pPr>
              <w:jc w:val="center"/>
              <w:rPr>
                <w:color w:val="000000"/>
                <w:sz w:val="28"/>
                <w:szCs w:val="28"/>
              </w:rPr>
            </w:pPr>
            <w:r>
              <w:rPr>
                <w:color w:val="000000"/>
                <w:sz w:val="28"/>
                <w:szCs w:val="28"/>
              </w:rPr>
              <w:t>主要</w:t>
            </w:r>
          </w:p>
          <w:p w14:paraId="5B4926EC" w14:textId="77777777" w:rsidR="009664B9" w:rsidRDefault="009664B9" w:rsidP="00676DD9">
            <w:pPr>
              <w:jc w:val="center"/>
              <w:rPr>
                <w:color w:val="000000"/>
                <w:sz w:val="28"/>
                <w:szCs w:val="28"/>
              </w:rPr>
            </w:pPr>
            <w:r>
              <w:rPr>
                <w:color w:val="000000"/>
                <w:sz w:val="28"/>
                <w:szCs w:val="28"/>
              </w:rPr>
              <w:t>设计</w:t>
            </w:r>
          </w:p>
          <w:p w14:paraId="20670F77" w14:textId="77777777" w:rsidR="009664B9" w:rsidRDefault="009664B9" w:rsidP="00676DD9">
            <w:pPr>
              <w:jc w:val="center"/>
              <w:rPr>
                <w:color w:val="000000"/>
                <w:sz w:val="28"/>
                <w:szCs w:val="28"/>
              </w:rPr>
            </w:pPr>
            <w:r>
              <w:rPr>
                <w:color w:val="000000"/>
                <w:sz w:val="28"/>
                <w:szCs w:val="28"/>
              </w:rPr>
              <w:t>内容</w:t>
            </w:r>
          </w:p>
        </w:tc>
        <w:tc>
          <w:tcPr>
            <w:tcW w:w="7331" w:type="dxa"/>
            <w:gridSpan w:val="4"/>
            <w:vAlign w:val="center"/>
          </w:tcPr>
          <w:p w14:paraId="2CC91901" w14:textId="77777777" w:rsidR="009664B9" w:rsidRDefault="009664B9" w:rsidP="00676DD9">
            <w:pPr>
              <w:ind w:firstLine="420"/>
              <w:rPr>
                <w:szCs w:val="21"/>
              </w:rPr>
            </w:pPr>
            <w:r>
              <w:rPr>
                <w:szCs w:val="21"/>
              </w:rPr>
              <w:t>学校有若干公寓，每栋</w:t>
            </w:r>
            <w:r>
              <w:rPr>
                <w:szCs w:val="21"/>
              </w:rPr>
              <w:t>5</w:t>
            </w:r>
            <w:r>
              <w:rPr>
                <w:szCs w:val="21"/>
              </w:rPr>
              <w:t>层，每层</w:t>
            </w:r>
            <w:r>
              <w:rPr>
                <w:szCs w:val="21"/>
              </w:rPr>
              <w:t>18</w:t>
            </w:r>
            <w:r>
              <w:rPr>
                <w:szCs w:val="21"/>
              </w:rPr>
              <w:t>个房间，每个房间</w:t>
            </w:r>
            <w:r>
              <w:rPr>
                <w:szCs w:val="21"/>
              </w:rPr>
              <w:t>4</w:t>
            </w:r>
            <w:r>
              <w:rPr>
                <w:szCs w:val="21"/>
              </w:rPr>
              <w:t>个学生，需要一个公寓管理系统实现管理。系统主要功能如下。</w:t>
            </w:r>
          </w:p>
          <w:p w14:paraId="39D10DDC" w14:textId="77777777" w:rsidR="009664B9" w:rsidRDefault="009664B9" w:rsidP="00676DD9">
            <w:pPr>
              <w:ind w:firstLine="420"/>
              <w:rPr>
                <w:szCs w:val="21"/>
              </w:rPr>
            </w:pPr>
            <w:r>
              <w:rPr>
                <w:szCs w:val="21"/>
              </w:rPr>
              <w:t>（</w:t>
            </w:r>
            <w:r>
              <w:rPr>
                <w:szCs w:val="21"/>
              </w:rPr>
              <w:t>1</w:t>
            </w:r>
            <w:r>
              <w:rPr>
                <w:szCs w:val="21"/>
              </w:rPr>
              <w:t>）寝室分配：根据系别、年级、班级分配寝室。查询寝室状态和入住信息。</w:t>
            </w:r>
          </w:p>
          <w:p w14:paraId="240D8A3D" w14:textId="77777777" w:rsidR="009664B9" w:rsidRDefault="009664B9" w:rsidP="00676DD9">
            <w:pPr>
              <w:ind w:firstLine="420"/>
              <w:rPr>
                <w:szCs w:val="21"/>
              </w:rPr>
            </w:pPr>
            <w:r>
              <w:rPr>
                <w:szCs w:val="21"/>
              </w:rPr>
              <w:t>（</w:t>
            </w:r>
            <w:r>
              <w:rPr>
                <w:szCs w:val="21"/>
              </w:rPr>
              <w:t>2</w:t>
            </w:r>
            <w:r>
              <w:rPr>
                <w:szCs w:val="21"/>
              </w:rPr>
              <w:t>）学生管理：实现入住学生信息的维护和查询功能。</w:t>
            </w:r>
          </w:p>
          <w:p w14:paraId="367D0D6B" w14:textId="77777777" w:rsidR="009664B9" w:rsidRDefault="009664B9" w:rsidP="00676DD9">
            <w:pPr>
              <w:ind w:firstLine="420"/>
              <w:rPr>
                <w:szCs w:val="21"/>
              </w:rPr>
            </w:pPr>
            <w:r>
              <w:rPr>
                <w:szCs w:val="21"/>
              </w:rPr>
              <w:t>（</w:t>
            </w:r>
            <w:r>
              <w:rPr>
                <w:szCs w:val="21"/>
              </w:rPr>
              <w:t>3</w:t>
            </w:r>
            <w:r>
              <w:rPr>
                <w:szCs w:val="21"/>
              </w:rPr>
              <w:t>）信息查询：按公寓楼号、学生姓名等查询住宿信息。</w:t>
            </w:r>
          </w:p>
          <w:p w14:paraId="767891BE" w14:textId="77777777" w:rsidR="009664B9" w:rsidRDefault="009664B9" w:rsidP="00676DD9">
            <w:pPr>
              <w:ind w:firstLine="420"/>
              <w:rPr>
                <w:szCs w:val="21"/>
              </w:rPr>
            </w:pPr>
            <w:r>
              <w:rPr>
                <w:szCs w:val="21"/>
              </w:rPr>
              <w:t>（</w:t>
            </w:r>
            <w:r>
              <w:rPr>
                <w:szCs w:val="21"/>
              </w:rPr>
              <w:t>4</w:t>
            </w:r>
            <w:r>
              <w:rPr>
                <w:szCs w:val="21"/>
              </w:rPr>
              <w:t>）财产管理：实现对公寓财产的管理功能。</w:t>
            </w:r>
          </w:p>
          <w:p w14:paraId="0A7C17FE" w14:textId="77777777" w:rsidR="009664B9" w:rsidRDefault="009664B9" w:rsidP="00676DD9">
            <w:pPr>
              <w:ind w:firstLine="420"/>
              <w:rPr>
                <w:szCs w:val="21"/>
              </w:rPr>
            </w:pPr>
            <w:r>
              <w:rPr>
                <w:szCs w:val="21"/>
              </w:rPr>
              <w:t>（</w:t>
            </w:r>
            <w:r>
              <w:rPr>
                <w:szCs w:val="21"/>
              </w:rPr>
              <w:t>5</w:t>
            </w:r>
            <w:r>
              <w:rPr>
                <w:szCs w:val="21"/>
              </w:rPr>
              <w:t>）出入登记：实现对学生搬出公寓的货物进行登记和对外来人员进行登记等功能。</w:t>
            </w:r>
          </w:p>
          <w:p w14:paraId="55B12963" w14:textId="77777777" w:rsidR="009664B9" w:rsidRDefault="009664B9" w:rsidP="00676DD9">
            <w:pPr>
              <w:ind w:firstLine="420"/>
              <w:rPr>
                <w:szCs w:val="21"/>
              </w:rPr>
            </w:pPr>
            <w:r>
              <w:rPr>
                <w:szCs w:val="21"/>
              </w:rPr>
              <w:t>（</w:t>
            </w:r>
            <w:r>
              <w:rPr>
                <w:szCs w:val="21"/>
              </w:rPr>
              <w:t>6</w:t>
            </w:r>
            <w:r>
              <w:rPr>
                <w:szCs w:val="21"/>
              </w:rPr>
              <w:t>）系统管理：参数设置（如公寓楼号、寝室房号、系别、年级、班级的设置）、权限管理和系统维护（数据备份、数据恢复）。</w:t>
            </w:r>
          </w:p>
          <w:p w14:paraId="088DAB10" w14:textId="77777777" w:rsidR="009664B9" w:rsidRDefault="009664B9" w:rsidP="00676DD9">
            <w:pPr>
              <w:ind w:firstLine="420"/>
              <w:rPr>
                <w:szCs w:val="21"/>
              </w:rPr>
            </w:pPr>
            <w:r>
              <w:rPr>
                <w:rFonts w:hint="eastAsia"/>
                <w:szCs w:val="21"/>
              </w:rPr>
              <w:t>（</w:t>
            </w:r>
            <w:r>
              <w:rPr>
                <w:rFonts w:hint="eastAsia"/>
                <w:szCs w:val="21"/>
              </w:rPr>
              <w:t>7</w:t>
            </w:r>
            <w:r>
              <w:rPr>
                <w:rFonts w:hint="eastAsia"/>
                <w:szCs w:val="21"/>
              </w:rPr>
              <w:t>）登录方式：账号密码登录、人脸识别登录。</w:t>
            </w:r>
          </w:p>
        </w:tc>
      </w:tr>
      <w:tr w:rsidR="009664B9" w14:paraId="14238979" w14:textId="77777777" w:rsidTr="00676DD9">
        <w:trPr>
          <w:trHeight w:val="1415"/>
        </w:trPr>
        <w:tc>
          <w:tcPr>
            <w:tcW w:w="1466" w:type="dxa"/>
            <w:vAlign w:val="center"/>
          </w:tcPr>
          <w:p w14:paraId="0F3D5225" w14:textId="77777777" w:rsidR="009664B9" w:rsidRDefault="009664B9" w:rsidP="00676DD9">
            <w:pPr>
              <w:jc w:val="center"/>
              <w:rPr>
                <w:color w:val="000000"/>
                <w:sz w:val="28"/>
                <w:szCs w:val="28"/>
              </w:rPr>
            </w:pPr>
            <w:r>
              <w:rPr>
                <w:color w:val="000000"/>
                <w:sz w:val="28"/>
                <w:szCs w:val="28"/>
              </w:rPr>
              <w:t>设计要求</w:t>
            </w:r>
          </w:p>
        </w:tc>
        <w:tc>
          <w:tcPr>
            <w:tcW w:w="7331" w:type="dxa"/>
            <w:gridSpan w:val="4"/>
            <w:vAlign w:val="center"/>
          </w:tcPr>
          <w:p w14:paraId="3E851FD8" w14:textId="77777777" w:rsidR="009664B9" w:rsidRDefault="009664B9" w:rsidP="00676DD9">
            <w:pPr>
              <w:ind w:firstLineChars="200" w:firstLine="420"/>
              <w:jc w:val="left"/>
              <w:rPr>
                <w:color w:val="000000"/>
                <w:sz w:val="24"/>
              </w:rPr>
            </w:pPr>
            <w:r>
              <w:rPr>
                <w:color w:val="000000"/>
                <w:szCs w:val="21"/>
              </w:rPr>
              <w:t>课程设计的实验内容包括结构化（生命周期法）的方法学和面向对象的方法学。通过一个模拟项目，要求学生用结构化方法（或面向对象的方法）完成分析、设计、编码实现和测试的整个软件开发过程。应遵循</w:t>
            </w:r>
            <w:r>
              <w:rPr>
                <w:color w:val="000000"/>
                <w:szCs w:val="21"/>
              </w:rPr>
              <w:t>“GB/T 8567 2006 </w:t>
            </w:r>
            <w:r>
              <w:rPr>
                <w:color w:val="000000"/>
                <w:szCs w:val="21"/>
              </w:rPr>
              <w:t>计算机软件文档编制规范</w:t>
            </w:r>
            <w:r>
              <w:rPr>
                <w:color w:val="000000"/>
                <w:szCs w:val="21"/>
              </w:rPr>
              <w:t>”</w:t>
            </w:r>
            <w:r>
              <w:rPr>
                <w:color w:val="000000"/>
                <w:szCs w:val="21"/>
              </w:rPr>
              <w:t>，提高课程设计教学质量。</w:t>
            </w:r>
          </w:p>
        </w:tc>
      </w:tr>
      <w:tr w:rsidR="009664B9" w14:paraId="2CF9565B" w14:textId="77777777" w:rsidTr="00676DD9">
        <w:trPr>
          <w:trHeight w:val="1768"/>
        </w:trPr>
        <w:tc>
          <w:tcPr>
            <w:tcW w:w="1466" w:type="dxa"/>
            <w:vAlign w:val="center"/>
          </w:tcPr>
          <w:p w14:paraId="325D9EEE" w14:textId="77777777" w:rsidR="009664B9" w:rsidRDefault="009664B9" w:rsidP="00676DD9">
            <w:pPr>
              <w:jc w:val="center"/>
              <w:rPr>
                <w:color w:val="000000"/>
                <w:sz w:val="28"/>
                <w:szCs w:val="28"/>
              </w:rPr>
            </w:pPr>
            <w:r>
              <w:rPr>
                <w:color w:val="000000"/>
                <w:sz w:val="28"/>
                <w:szCs w:val="28"/>
              </w:rPr>
              <w:t>主要参考</w:t>
            </w:r>
          </w:p>
          <w:p w14:paraId="4CA6DE3C" w14:textId="77777777" w:rsidR="009664B9" w:rsidRDefault="009664B9" w:rsidP="00676DD9">
            <w:pPr>
              <w:jc w:val="center"/>
              <w:rPr>
                <w:color w:val="000000"/>
                <w:sz w:val="28"/>
                <w:szCs w:val="28"/>
              </w:rPr>
            </w:pPr>
            <w:r>
              <w:rPr>
                <w:color w:val="000000"/>
                <w:sz w:val="28"/>
                <w:szCs w:val="28"/>
              </w:rPr>
              <w:t>资</w:t>
            </w:r>
            <w:r>
              <w:rPr>
                <w:color w:val="000000"/>
                <w:sz w:val="28"/>
                <w:szCs w:val="28"/>
              </w:rPr>
              <w:t xml:space="preserve">    </w:t>
            </w:r>
            <w:r>
              <w:rPr>
                <w:color w:val="000000"/>
                <w:sz w:val="28"/>
                <w:szCs w:val="28"/>
              </w:rPr>
              <w:t>料</w:t>
            </w:r>
          </w:p>
        </w:tc>
        <w:tc>
          <w:tcPr>
            <w:tcW w:w="7331" w:type="dxa"/>
            <w:gridSpan w:val="4"/>
            <w:vAlign w:val="center"/>
          </w:tcPr>
          <w:p w14:paraId="38A89277" w14:textId="77777777" w:rsidR="009664B9" w:rsidRDefault="009664B9" w:rsidP="00676DD9">
            <w:pPr>
              <w:spacing w:line="360" w:lineRule="auto"/>
              <w:jc w:val="left"/>
              <w:rPr>
                <w:szCs w:val="21"/>
              </w:rPr>
            </w:pPr>
            <w:r>
              <w:rPr>
                <w:szCs w:val="21"/>
              </w:rPr>
              <w:t>李爱萍，崔冬华，李东生</w:t>
            </w:r>
            <w:r>
              <w:rPr>
                <w:szCs w:val="21"/>
              </w:rPr>
              <w:t>.</w:t>
            </w:r>
            <w:r>
              <w:rPr>
                <w:szCs w:val="21"/>
              </w:rPr>
              <w:t>软件工程</w:t>
            </w:r>
            <w:r>
              <w:rPr>
                <w:szCs w:val="21"/>
              </w:rPr>
              <w:t>[M].</w:t>
            </w:r>
            <w:r>
              <w:rPr>
                <w:szCs w:val="21"/>
              </w:rPr>
              <w:t>人民邮电出版社</w:t>
            </w:r>
            <w:r>
              <w:rPr>
                <w:szCs w:val="21"/>
              </w:rPr>
              <w:t>.2014</w:t>
            </w:r>
          </w:p>
          <w:p w14:paraId="3607C3EF" w14:textId="77777777" w:rsidR="009664B9" w:rsidRDefault="009664B9" w:rsidP="00676DD9">
            <w:pPr>
              <w:spacing w:line="360" w:lineRule="auto"/>
              <w:jc w:val="left"/>
              <w:rPr>
                <w:szCs w:val="21"/>
              </w:rPr>
            </w:pPr>
            <w:r>
              <w:rPr>
                <w:szCs w:val="21"/>
              </w:rPr>
              <w:t>李爱萍</w:t>
            </w:r>
            <w:r>
              <w:rPr>
                <w:szCs w:val="21"/>
              </w:rPr>
              <w:t>.</w:t>
            </w:r>
            <w:r>
              <w:rPr>
                <w:szCs w:val="21"/>
              </w:rPr>
              <w:t>系统分析与设计</w:t>
            </w:r>
            <w:r>
              <w:rPr>
                <w:szCs w:val="21"/>
              </w:rPr>
              <w:t>[M].</w:t>
            </w:r>
            <w:r>
              <w:rPr>
                <w:szCs w:val="21"/>
              </w:rPr>
              <w:t>人民邮电出版社</w:t>
            </w:r>
            <w:r>
              <w:rPr>
                <w:szCs w:val="21"/>
              </w:rPr>
              <w:t>.2015</w:t>
            </w:r>
          </w:p>
          <w:p w14:paraId="62F48675" w14:textId="77777777" w:rsidR="009664B9" w:rsidRDefault="009664B9" w:rsidP="00676DD9">
            <w:pPr>
              <w:spacing w:line="360" w:lineRule="auto"/>
              <w:jc w:val="left"/>
              <w:rPr>
                <w:szCs w:val="21"/>
              </w:rPr>
            </w:pPr>
            <w:proofErr w:type="gramStart"/>
            <w:r>
              <w:rPr>
                <w:szCs w:val="21"/>
              </w:rPr>
              <w:t>朱少民</w:t>
            </w:r>
            <w:proofErr w:type="gramEnd"/>
            <w:r>
              <w:rPr>
                <w:szCs w:val="21"/>
              </w:rPr>
              <w:t>.</w:t>
            </w:r>
            <w:r>
              <w:rPr>
                <w:szCs w:val="21"/>
              </w:rPr>
              <w:t>软件测试</w:t>
            </w:r>
            <w:r>
              <w:rPr>
                <w:szCs w:val="21"/>
              </w:rPr>
              <w:t>[M].</w:t>
            </w:r>
            <w:r>
              <w:rPr>
                <w:szCs w:val="21"/>
              </w:rPr>
              <w:t>人民邮电出版社</w:t>
            </w:r>
            <w:r>
              <w:rPr>
                <w:szCs w:val="21"/>
              </w:rPr>
              <w:t>.2016</w:t>
            </w:r>
          </w:p>
          <w:p w14:paraId="59D72027" w14:textId="77777777" w:rsidR="009664B9" w:rsidRDefault="009664B9" w:rsidP="00676DD9">
            <w:pPr>
              <w:spacing w:line="360" w:lineRule="auto"/>
              <w:jc w:val="left"/>
              <w:rPr>
                <w:color w:val="000000"/>
                <w:sz w:val="28"/>
                <w:szCs w:val="28"/>
              </w:rPr>
            </w:pPr>
            <w:r>
              <w:rPr>
                <w:szCs w:val="21"/>
              </w:rPr>
              <w:t>黑马程序员</w:t>
            </w:r>
            <w:r>
              <w:rPr>
                <w:szCs w:val="21"/>
              </w:rPr>
              <w:t>.</w:t>
            </w:r>
            <w:proofErr w:type="spellStart"/>
            <w:r>
              <w:rPr>
                <w:szCs w:val="21"/>
              </w:rPr>
              <w:t>Java</w:t>
            </w:r>
            <w:r>
              <w:rPr>
                <w:rFonts w:hint="eastAsia"/>
                <w:szCs w:val="21"/>
              </w:rPr>
              <w:t>EE</w:t>
            </w:r>
            <w:proofErr w:type="spellEnd"/>
            <w:r>
              <w:rPr>
                <w:szCs w:val="21"/>
              </w:rPr>
              <w:t>程序设计任务教程</w:t>
            </w:r>
            <w:r>
              <w:rPr>
                <w:szCs w:val="21"/>
              </w:rPr>
              <w:t>[M].</w:t>
            </w:r>
            <w:r>
              <w:rPr>
                <w:szCs w:val="21"/>
              </w:rPr>
              <w:t>人民邮电出版社</w:t>
            </w:r>
            <w:r>
              <w:rPr>
                <w:szCs w:val="21"/>
              </w:rPr>
              <w:t>.2017</w:t>
            </w:r>
          </w:p>
        </w:tc>
      </w:tr>
      <w:tr w:rsidR="009664B9" w14:paraId="2D36CB44" w14:textId="77777777" w:rsidTr="00676DD9">
        <w:trPr>
          <w:trHeight w:val="1768"/>
        </w:trPr>
        <w:tc>
          <w:tcPr>
            <w:tcW w:w="1466" w:type="dxa"/>
            <w:vAlign w:val="center"/>
          </w:tcPr>
          <w:p w14:paraId="7472A0E5" w14:textId="77777777" w:rsidR="009664B9" w:rsidRDefault="009664B9" w:rsidP="00676DD9">
            <w:pPr>
              <w:jc w:val="center"/>
              <w:rPr>
                <w:color w:val="000000"/>
                <w:sz w:val="28"/>
                <w:szCs w:val="28"/>
              </w:rPr>
            </w:pPr>
            <w:r>
              <w:rPr>
                <w:color w:val="000000"/>
                <w:sz w:val="28"/>
                <w:szCs w:val="28"/>
              </w:rPr>
              <w:t>学生提交</w:t>
            </w:r>
          </w:p>
          <w:p w14:paraId="6C93681A" w14:textId="77777777" w:rsidR="009664B9" w:rsidRDefault="009664B9" w:rsidP="00676DD9">
            <w:pPr>
              <w:jc w:val="center"/>
              <w:rPr>
                <w:color w:val="000000"/>
                <w:sz w:val="28"/>
                <w:szCs w:val="28"/>
              </w:rPr>
            </w:pPr>
            <w:r>
              <w:rPr>
                <w:color w:val="000000"/>
                <w:sz w:val="28"/>
                <w:szCs w:val="28"/>
              </w:rPr>
              <w:t>归档文件</w:t>
            </w:r>
          </w:p>
        </w:tc>
        <w:tc>
          <w:tcPr>
            <w:tcW w:w="7331" w:type="dxa"/>
            <w:gridSpan w:val="4"/>
            <w:vAlign w:val="center"/>
          </w:tcPr>
          <w:p w14:paraId="6E0D9179" w14:textId="77777777" w:rsidR="009664B9" w:rsidRDefault="009664B9" w:rsidP="009664B9">
            <w:pPr>
              <w:numPr>
                <w:ilvl w:val="0"/>
                <w:numId w:val="9"/>
              </w:numPr>
              <w:spacing w:line="360" w:lineRule="auto"/>
              <w:jc w:val="left"/>
              <w:rPr>
                <w:color w:val="000000"/>
                <w:szCs w:val="21"/>
              </w:rPr>
            </w:pPr>
            <w:r>
              <w:rPr>
                <w:color w:val="000000"/>
                <w:szCs w:val="21"/>
              </w:rPr>
              <w:t>项目小组必须提交一份完整的项目技术说明文档（纸质版和电子版），文档内容必须包含《需求分析说明书》、《概要设计说明书》、《详细设计说明书》、《源程序》、《测试计划》、《测试报告》与《项目开发计划》等部分；</w:t>
            </w:r>
          </w:p>
          <w:p w14:paraId="1992BBAE" w14:textId="77777777" w:rsidR="009664B9" w:rsidRDefault="009664B9" w:rsidP="009664B9">
            <w:pPr>
              <w:numPr>
                <w:ilvl w:val="0"/>
                <w:numId w:val="9"/>
              </w:numPr>
              <w:spacing w:line="360" w:lineRule="auto"/>
              <w:jc w:val="left"/>
              <w:rPr>
                <w:color w:val="000000"/>
                <w:szCs w:val="21"/>
              </w:rPr>
            </w:pPr>
            <w:r>
              <w:rPr>
                <w:color w:val="000000"/>
                <w:szCs w:val="21"/>
              </w:rPr>
              <w:t>每一位同学应提交一份开发日志，详细记录课程设计过程中出现的问题、解决方案及课程设计心得。</w:t>
            </w:r>
          </w:p>
        </w:tc>
      </w:tr>
    </w:tbl>
    <w:p w14:paraId="2A20CD5D" w14:textId="77777777" w:rsidR="009664B9" w:rsidRDefault="009664B9" w:rsidP="009664B9">
      <w:pPr>
        <w:rPr>
          <w:szCs w:val="21"/>
        </w:rPr>
      </w:pPr>
      <w:r>
        <w:rPr>
          <w:szCs w:val="21"/>
        </w:rPr>
        <w:t>注：</w:t>
      </w:r>
      <w:r>
        <w:rPr>
          <w:szCs w:val="21"/>
        </w:rPr>
        <w:t>1.</w:t>
      </w:r>
      <w:r>
        <w:rPr>
          <w:szCs w:val="21"/>
        </w:rPr>
        <w:t>课程设计完成后，学生提交的归档文件应按照：封面</w:t>
      </w:r>
      <w:proofErr w:type="gramStart"/>
      <w:r>
        <w:rPr>
          <w:szCs w:val="21"/>
        </w:rPr>
        <w:t>—</w:t>
      </w:r>
      <w:r>
        <w:rPr>
          <w:szCs w:val="21"/>
        </w:rPr>
        <w:t>任务</w:t>
      </w:r>
      <w:proofErr w:type="gramEnd"/>
      <w:r>
        <w:rPr>
          <w:szCs w:val="21"/>
        </w:rPr>
        <w:t>书</w:t>
      </w:r>
      <w:r>
        <w:rPr>
          <w:szCs w:val="21"/>
        </w:rPr>
        <w:t>—</w:t>
      </w:r>
      <w:r>
        <w:rPr>
          <w:szCs w:val="21"/>
        </w:rPr>
        <w:t>说明书</w:t>
      </w:r>
      <w:r>
        <w:rPr>
          <w:szCs w:val="21"/>
        </w:rPr>
        <w:t>—</w:t>
      </w:r>
      <w:r>
        <w:rPr>
          <w:szCs w:val="21"/>
        </w:rPr>
        <w:t>图纸的顺序进行装订上交（大张图纸不必装订）。</w:t>
      </w:r>
    </w:p>
    <w:p w14:paraId="47734492" w14:textId="77777777" w:rsidR="009664B9" w:rsidRDefault="009664B9" w:rsidP="009664B9">
      <w:pPr>
        <w:ind w:firstLine="420"/>
        <w:outlineLvl w:val="1"/>
        <w:rPr>
          <w:szCs w:val="21"/>
        </w:rPr>
      </w:pPr>
      <w:bookmarkStart w:id="5" w:name="_Toc24925"/>
      <w:bookmarkStart w:id="6" w:name="_Toc6766"/>
      <w:bookmarkStart w:id="7" w:name="_Toc121944021"/>
      <w:bookmarkStart w:id="8" w:name="_Toc122020097"/>
      <w:bookmarkStart w:id="9" w:name="_Toc122020186"/>
      <w:bookmarkStart w:id="10" w:name="_Toc122020343"/>
      <w:r>
        <w:rPr>
          <w:szCs w:val="21"/>
        </w:rPr>
        <w:t>2.</w:t>
      </w:r>
      <w:r>
        <w:rPr>
          <w:szCs w:val="21"/>
        </w:rPr>
        <w:t>可根据实际内容需要续表，但应保持原格式不变。</w:t>
      </w:r>
      <w:bookmarkEnd w:id="5"/>
      <w:bookmarkEnd w:id="6"/>
      <w:bookmarkEnd w:id="7"/>
      <w:bookmarkEnd w:id="8"/>
      <w:bookmarkEnd w:id="9"/>
      <w:bookmarkEnd w:id="10"/>
    </w:p>
    <w:p w14:paraId="2C1A8270" w14:textId="77777777" w:rsidR="009664B9" w:rsidRDefault="009664B9" w:rsidP="009664B9">
      <w:pPr>
        <w:jc w:val="right"/>
        <w:rPr>
          <w:sz w:val="44"/>
          <w:szCs w:val="44"/>
        </w:rPr>
        <w:sectPr w:rsidR="009664B9">
          <w:footerReference w:type="default" r:id="rId10"/>
          <w:footerReference w:type="first" r:id="rId11"/>
          <w:pgSz w:w="11906" w:h="16838"/>
          <w:pgMar w:top="1440" w:right="1800" w:bottom="1440" w:left="1800" w:header="851" w:footer="992" w:gutter="0"/>
          <w:pgNumType w:start="1"/>
          <w:cols w:space="720"/>
          <w:titlePg/>
          <w:docGrid w:type="lines" w:linePitch="312"/>
        </w:sectPr>
      </w:pPr>
      <w:r>
        <w:rPr>
          <w:b/>
          <w:szCs w:val="21"/>
        </w:rPr>
        <w:t>指导教师签名</w:t>
      </w:r>
      <w:r>
        <w:rPr>
          <w:szCs w:val="21"/>
        </w:rPr>
        <w:t>：</w:t>
      </w:r>
      <w:r>
        <w:rPr>
          <w:szCs w:val="21"/>
        </w:rPr>
        <w:t xml:space="preserve">                </w:t>
      </w:r>
      <w:r>
        <w:rPr>
          <w:b/>
          <w:szCs w:val="21"/>
        </w:rPr>
        <w:t>日期</w:t>
      </w:r>
      <w:r>
        <w:rPr>
          <w:szCs w:val="21"/>
        </w:rPr>
        <w:t>：</w:t>
      </w:r>
      <w:r>
        <w:rPr>
          <w:szCs w:val="21"/>
        </w:rPr>
        <w:t>2022.1</w:t>
      </w:r>
      <w:r>
        <w:rPr>
          <w:rFonts w:hint="eastAsia"/>
          <w:szCs w:val="21"/>
        </w:rPr>
        <w:t>2</w:t>
      </w:r>
      <w:r>
        <w:rPr>
          <w:szCs w:val="21"/>
        </w:rPr>
        <w:t>.</w:t>
      </w:r>
      <w:r>
        <w:rPr>
          <w:rFonts w:hint="eastAsia"/>
          <w:szCs w:val="21"/>
        </w:rPr>
        <w:t>13</w:t>
      </w:r>
    </w:p>
    <w:sdt>
      <w:sdtPr>
        <w:rPr>
          <w:rFonts w:ascii="华文黑体" w:eastAsia="华文黑体" w:hAnsi="华文黑体" w:cs="华文黑体" w:hint="eastAsia"/>
          <w:b/>
          <w:bCs/>
          <w:sz w:val="44"/>
          <w:szCs w:val="44"/>
        </w:rPr>
        <w:id w:val="147467197"/>
        <w15:color w:val="DBDBDB"/>
      </w:sdtPr>
      <w:sdtEndPr>
        <w:rPr>
          <w:rFonts w:ascii="Calibri" w:eastAsia="宋体" w:hAnsi="Calibri" w:cs="Times New Roman"/>
          <w:sz w:val="21"/>
          <w:szCs w:val="24"/>
        </w:rPr>
      </w:sdtEndPr>
      <w:sdtContent>
        <w:p w14:paraId="17F4FA1C" w14:textId="77777777" w:rsidR="002B2C10" w:rsidRDefault="001C0613">
          <w:pPr>
            <w:spacing w:beforeLines="150" w:before="468" w:afterLines="100" w:after="312"/>
            <w:jc w:val="center"/>
            <w:rPr>
              <w:rFonts w:ascii="华文黑体" w:eastAsia="华文黑体" w:hAnsi="华文黑体" w:cs="华文黑体"/>
              <w:b/>
              <w:bCs/>
              <w:sz w:val="44"/>
              <w:szCs w:val="44"/>
            </w:rPr>
          </w:pPr>
          <w:r>
            <w:rPr>
              <w:rFonts w:ascii="华文黑体" w:eastAsia="华文黑体" w:hAnsi="华文黑体" w:cs="华文黑体" w:hint="eastAsia"/>
              <w:b/>
              <w:bCs/>
              <w:sz w:val="44"/>
              <w:szCs w:val="44"/>
            </w:rPr>
            <w:t>目录</w:t>
          </w:r>
        </w:p>
        <w:p w14:paraId="047C145F" w14:textId="4DC84576" w:rsidR="009976EB" w:rsidRDefault="001C0613">
          <w:pPr>
            <w:pStyle w:val="TOC1"/>
            <w:tabs>
              <w:tab w:val="right" w:leader="dot" w:pos="8296"/>
            </w:tabs>
            <w:rPr>
              <w:rFonts w:asciiTheme="minorHAnsi" w:eastAsiaTheme="minorEastAsia" w:hAnsiTheme="minorHAnsi" w:cstheme="minorBidi"/>
              <w:noProof/>
              <w:szCs w:val="22"/>
            </w:rPr>
          </w:pPr>
          <w:r>
            <w:rPr>
              <w:rFonts w:hint="eastAsia"/>
              <w:sz w:val="24"/>
              <w:szCs w:val="32"/>
            </w:rPr>
            <w:fldChar w:fldCharType="begin"/>
          </w:r>
          <w:r>
            <w:rPr>
              <w:rFonts w:hint="eastAsia"/>
              <w:sz w:val="24"/>
              <w:szCs w:val="32"/>
            </w:rPr>
            <w:instrText xml:space="preserve">TOC \o "1-3" \h \u </w:instrText>
          </w:r>
          <w:r>
            <w:rPr>
              <w:rFonts w:hint="eastAsia"/>
              <w:sz w:val="24"/>
              <w:szCs w:val="32"/>
            </w:rPr>
            <w:fldChar w:fldCharType="separate"/>
          </w:r>
          <w:hyperlink w:anchor="_Toc122020344" w:history="1">
            <w:r w:rsidR="009976EB" w:rsidRPr="00364227">
              <w:rPr>
                <w:rStyle w:val="af4"/>
                <w:noProof/>
              </w:rPr>
              <w:t>第一章</w:t>
            </w:r>
            <w:r w:rsidR="009976EB" w:rsidRPr="00364227">
              <w:rPr>
                <w:rStyle w:val="af4"/>
                <w:noProof/>
              </w:rPr>
              <w:t xml:space="preserve"> </w:t>
            </w:r>
            <w:r w:rsidR="009976EB" w:rsidRPr="00364227">
              <w:rPr>
                <w:rStyle w:val="af4"/>
                <w:noProof/>
              </w:rPr>
              <w:t>概述</w:t>
            </w:r>
            <w:r w:rsidR="009976EB">
              <w:rPr>
                <w:noProof/>
              </w:rPr>
              <w:tab/>
            </w:r>
            <w:r w:rsidR="009976EB">
              <w:rPr>
                <w:noProof/>
              </w:rPr>
              <w:fldChar w:fldCharType="begin"/>
            </w:r>
            <w:r w:rsidR="009976EB">
              <w:rPr>
                <w:noProof/>
              </w:rPr>
              <w:instrText xml:space="preserve"> PAGEREF _Toc122020344 \h </w:instrText>
            </w:r>
            <w:r w:rsidR="009976EB">
              <w:rPr>
                <w:noProof/>
              </w:rPr>
            </w:r>
            <w:r w:rsidR="009976EB">
              <w:rPr>
                <w:noProof/>
              </w:rPr>
              <w:fldChar w:fldCharType="separate"/>
            </w:r>
            <w:r w:rsidR="009976EB">
              <w:rPr>
                <w:noProof/>
              </w:rPr>
              <w:t>1</w:t>
            </w:r>
            <w:r w:rsidR="009976EB">
              <w:rPr>
                <w:noProof/>
              </w:rPr>
              <w:fldChar w:fldCharType="end"/>
            </w:r>
          </w:hyperlink>
        </w:p>
        <w:p w14:paraId="2726357D" w14:textId="0045FC6A" w:rsidR="009976EB" w:rsidRDefault="00146729">
          <w:pPr>
            <w:pStyle w:val="TOC2"/>
            <w:tabs>
              <w:tab w:val="left" w:pos="1050"/>
              <w:tab w:val="right" w:leader="dot" w:pos="8296"/>
            </w:tabs>
            <w:rPr>
              <w:rFonts w:asciiTheme="minorHAnsi" w:eastAsiaTheme="minorEastAsia" w:hAnsiTheme="minorHAnsi" w:cstheme="minorBidi"/>
              <w:noProof/>
              <w:szCs w:val="22"/>
            </w:rPr>
          </w:pPr>
          <w:hyperlink w:anchor="_Toc122020345" w:history="1">
            <w:r w:rsidR="009976EB" w:rsidRPr="00364227">
              <w:rPr>
                <w:rStyle w:val="af4"/>
                <w:noProof/>
              </w:rPr>
              <w:t>1.1.</w:t>
            </w:r>
            <w:r w:rsidR="009976EB">
              <w:rPr>
                <w:rFonts w:asciiTheme="minorHAnsi" w:eastAsiaTheme="minorEastAsia" w:hAnsiTheme="minorHAnsi" w:cstheme="minorBidi"/>
                <w:noProof/>
                <w:szCs w:val="22"/>
              </w:rPr>
              <w:tab/>
            </w:r>
            <w:r w:rsidR="009976EB" w:rsidRPr="00364227">
              <w:rPr>
                <w:rStyle w:val="af4"/>
                <w:noProof/>
              </w:rPr>
              <w:t>所选题目</w:t>
            </w:r>
            <w:r w:rsidR="009976EB">
              <w:rPr>
                <w:noProof/>
              </w:rPr>
              <w:tab/>
            </w:r>
            <w:r w:rsidR="009976EB">
              <w:rPr>
                <w:noProof/>
              </w:rPr>
              <w:fldChar w:fldCharType="begin"/>
            </w:r>
            <w:r w:rsidR="009976EB">
              <w:rPr>
                <w:noProof/>
              </w:rPr>
              <w:instrText xml:space="preserve"> PAGEREF _Toc122020345 \h </w:instrText>
            </w:r>
            <w:r w:rsidR="009976EB">
              <w:rPr>
                <w:noProof/>
              </w:rPr>
            </w:r>
            <w:r w:rsidR="009976EB">
              <w:rPr>
                <w:noProof/>
              </w:rPr>
              <w:fldChar w:fldCharType="separate"/>
            </w:r>
            <w:r w:rsidR="009976EB">
              <w:rPr>
                <w:noProof/>
              </w:rPr>
              <w:t>1</w:t>
            </w:r>
            <w:r w:rsidR="009976EB">
              <w:rPr>
                <w:noProof/>
              </w:rPr>
              <w:fldChar w:fldCharType="end"/>
            </w:r>
          </w:hyperlink>
        </w:p>
        <w:p w14:paraId="7FDEBFFE" w14:textId="6535C00F" w:rsidR="009976EB" w:rsidRDefault="00146729">
          <w:pPr>
            <w:pStyle w:val="TOC2"/>
            <w:tabs>
              <w:tab w:val="left" w:pos="1050"/>
              <w:tab w:val="right" w:leader="dot" w:pos="8296"/>
            </w:tabs>
            <w:rPr>
              <w:rFonts w:asciiTheme="minorHAnsi" w:eastAsiaTheme="minorEastAsia" w:hAnsiTheme="minorHAnsi" w:cstheme="minorBidi"/>
              <w:noProof/>
              <w:szCs w:val="22"/>
            </w:rPr>
          </w:pPr>
          <w:hyperlink w:anchor="_Toc122020346" w:history="1">
            <w:r w:rsidR="009976EB" w:rsidRPr="00364227">
              <w:rPr>
                <w:rStyle w:val="af4"/>
                <w:noProof/>
              </w:rPr>
              <w:t>1.2.</w:t>
            </w:r>
            <w:r w:rsidR="009976EB">
              <w:rPr>
                <w:rFonts w:asciiTheme="minorHAnsi" w:eastAsiaTheme="minorEastAsia" w:hAnsiTheme="minorHAnsi" w:cstheme="minorBidi"/>
                <w:noProof/>
                <w:szCs w:val="22"/>
              </w:rPr>
              <w:tab/>
            </w:r>
            <w:r w:rsidR="009976EB" w:rsidRPr="00364227">
              <w:rPr>
                <w:rStyle w:val="af4"/>
                <w:noProof/>
              </w:rPr>
              <w:t>需求分析</w:t>
            </w:r>
            <w:r w:rsidR="009976EB">
              <w:rPr>
                <w:noProof/>
              </w:rPr>
              <w:tab/>
            </w:r>
            <w:r w:rsidR="009976EB">
              <w:rPr>
                <w:noProof/>
              </w:rPr>
              <w:fldChar w:fldCharType="begin"/>
            </w:r>
            <w:r w:rsidR="009976EB">
              <w:rPr>
                <w:noProof/>
              </w:rPr>
              <w:instrText xml:space="preserve"> PAGEREF _Toc122020346 \h </w:instrText>
            </w:r>
            <w:r w:rsidR="009976EB">
              <w:rPr>
                <w:noProof/>
              </w:rPr>
            </w:r>
            <w:r w:rsidR="009976EB">
              <w:rPr>
                <w:noProof/>
              </w:rPr>
              <w:fldChar w:fldCharType="separate"/>
            </w:r>
            <w:r w:rsidR="009976EB">
              <w:rPr>
                <w:noProof/>
              </w:rPr>
              <w:t>1</w:t>
            </w:r>
            <w:r w:rsidR="009976EB">
              <w:rPr>
                <w:noProof/>
              </w:rPr>
              <w:fldChar w:fldCharType="end"/>
            </w:r>
          </w:hyperlink>
        </w:p>
        <w:p w14:paraId="1F786D55" w14:textId="055902F8" w:rsidR="009976EB" w:rsidRDefault="00146729">
          <w:pPr>
            <w:pStyle w:val="TOC2"/>
            <w:tabs>
              <w:tab w:val="left" w:pos="1050"/>
              <w:tab w:val="right" w:leader="dot" w:pos="8296"/>
            </w:tabs>
            <w:rPr>
              <w:rFonts w:asciiTheme="minorHAnsi" w:eastAsiaTheme="minorEastAsia" w:hAnsiTheme="minorHAnsi" w:cstheme="minorBidi"/>
              <w:noProof/>
              <w:szCs w:val="22"/>
            </w:rPr>
          </w:pPr>
          <w:hyperlink w:anchor="_Toc122020347" w:history="1">
            <w:r w:rsidR="009976EB" w:rsidRPr="00364227">
              <w:rPr>
                <w:rStyle w:val="af4"/>
                <w:noProof/>
              </w:rPr>
              <w:t>1.3.</w:t>
            </w:r>
            <w:r w:rsidR="009976EB">
              <w:rPr>
                <w:rFonts w:asciiTheme="minorHAnsi" w:eastAsiaTheme="minorEastAsia" w:hAnsiTheme="minorHAnsi" w:cstheme="minorBidi"/>
                <w:noProof/>
                <w:szCs w:val="22"/>
              </w:rPr>
              <w:tab/>
            </w:r>
            <w:r w:rsidR="009976EB" w:rsidRPr="00364227">
              <w:rPr>
                <w:rStyle w:val="af4"/>
                <w:noProof/>
              </w:rPr>
              <w:t>小组分工</w:t>
            </w:r>
            <w:r w:rsidR="009976EB">
              <w:rPr>
                <w:noProof/>
              </w:rPr>
              <w:tab/>
            </w:r>
            <w:r w:rsidR="009976EB">
              <w:rPr>
                <w:noProof/>
              </w:rPr>
              <w:fldChar w:fldCharType="begin"/>
            </w:r>
            <w:r w:rsidR="009976EB">
              <w:rPr>
                <w:noProof/>
              </w:rPr>
              <w:instrText xml:space="preserve"> PAGEREF _Toc122020347 \h </w:instrText>
            </w:r>
            <w:r w:rsidR="009976EB">
              <w:rPr>
                <w:noProof/>
              </w:rPr>
            </w:r>
            <w:r w:rsidR="009976EB">
              <w:rPr>
                <w:noProof/>
              </w:rPr>
              <w:fldChar w:fldCharType="separate"/>
            </w:r>
            <w:r w:rsidR="009976EB">
              <w:rPr>
                <w:noProof/>
              </w:rPr>
              <w:t>1</w:t>
            </w:r>
            <w:r w:rsidR="009976EB">
              <w:rPr>
                <w:noProof/>
              </w:rPr>
              <w:fldChar w:fldCharType="end"/>
            </w:r>
          </w:hyperlink>
        </w:p>
        <w:p w14:paraId="6A072BAB" w14:textId="70FD9060" w:rsidR="009976EB" w:rsidRDefault="00146729">
          <w:pPr>
            <w:pStyle w:val="TOC2"/>
            <w:tabs>
              <w:tab w:val="left" w:pos="1050"/>
              <w:tab w:val="right" w:leader="dot" w:pos="8296"/>
            </w:tabs>
            <w:rPr>
              <w:rFonts w:asciiTheme="minorHAnsi" w:eastAsiaTheme="minorEastAsia" w:hAnsiTheme="minorHAnsi" w:cstheme="minorBidi"/>
              <w:noProof/>
              <w:szCs w:val="22"/>
            </w:rPr>
          </w:pPr>
          <w:hyperlink w:anchor="_Toc122020348" w:history="1">
            <w:r w:rsidR="009976EB" w:rsidRPr="00364227">
              <w:rPr>
                <w:rStyle w:val="af4"/>
                <w:noProof/>
              </w:rPr>
              <w:t>1.4.</w:t>
            </w:r>
            <w:r w:rsidR="009976EB">
              <w:rPr>
                <w:rFonts w:asciiTheme="minorHAnsi" w:eastAsiaTheme="minorEastAsia" w:hAnsiTheme="minorHAnsi" w:cstheme="minorBidi"/>
                <w:noProof/>
                <w:szCs w:val="22"/>
              </w:rPr>
              <w:tab/>
            </w:r>
            <w:r w:rsidR="009976EB" w:rsidRPr="00364227">
              <w:rPr>
                <w:rStyle w:val="af4"/>
                <w:noProof/>
              </w:rPr>
              <w:t>项目要求</w:t>
            </w:r>
            <w:r w:rsidR="009976EB">
              <w:rPr>
                <w:noProof/>
              </w:rPr>
              <w:tab/>
            </w:r>
            <w:r w:rsidR="009976EB">
              <w:rPr>
                <w:noProof/>
              </w:rPr>
              <w:fldChar w:fldCharType="begin"/>
            </w:r>
            <w:r w:rsidR="009976EB">
              <w:rPr>
                <w:noProof/>
              </w:rPr>
              <w:instrText xml:space="preserve"> PAGEREF _Toc122020348 \h </w:instrText>
            </w:r>
            <w:r w:rsidR="009976EB">
              <w:rPr>
                <w:noProof/>
              </w:rPr>
            </w:r>
            <w:r w:rsidR="009976EB">
              <w:rPr>
                <w:noProof/>
              </w:rPr>
              <w:fldChar w:fldCharType="separate"/>
            </w:r>
            <w:r w:rsidR="009976EB">
              <w:rPr>
                <w:noProof/>
              </w:rPr>
              <w:t>2</w:t>
            </w:r>
            <w:r w:rsidR="009976EB">
              <w:rPr>
                <w:noProof/>
              </w:rPr>
              <w:fldChar w:fldCharType="end"/>
            </w:r>
          </w:hyperlink>
        </w:p>
        <w:p w14:paraId="30233E80" w14:textId="5907ADE7" w:rsidR="009976EB" w:rsidRDefault="00146729">
          <w:pPr>
            <w:pStyle w:val="TOC3"/>
            <w:tabs>
              <w:tab w:val="left" w:pos="1680"/>
              <w:tab w:val="right" w:leader="dot" w:pos="8296"/>
            </w:tabs>
            <w:rPr>
              <w:rFonts w:asciiTheme="minorHAnsi" w:eastAsiaTheme="minorEastAsia" w:hAnsiTheme="minorHAnsi" w:cstheme="minorBidi"/>
              <w:noProof/>
              <w:szCs w:val="22"/>
            </w:rPr>
          </w:pPr>
          <w:hyperlink w:anchor="_Toc122020349" w:history="1">
            <w:r w:rsidR="009976EB" w:rsidRPr="00364227">
              <w:rPr>
                <w:rStyle w:val="af4"/>
                <w:noProof/>
              </w:rPr>
              <w:t>1.4.1.</w:t>
            </w:r>
            <w:r w:rsidR="009976EB">
              <w:rPr>
                <w:rFonts w:asciiTheme="minorHAnsi" w:eastAsiaTheme="minorEastAsia" w:hAnsiTheme="minorHAnsi" w:cstheme="minorBidi"/>
                <w:noProof/>
                <w:szCs w:val="22"/>
              </w:rPr>
              <w:tab/>
            </w:r>
            <w:r w:rsidR="009976EB" w:rsidRPr="00364227">
              <w:rPr>
                <w:rStyle w:val="af4"/>
                <w:noProof/>
              </w:rPr>
              <w:t>程序</w:t>
            </w:r>
            <w:r w:rsidR="009976EB">
              <w:rPr>
                <w:noProof/>
              </w:rPr>
              <w:tab/>
            </w:r>
            <w:r w:rsidR="009976EB">
              <w:rPr>
                <w:noProof/>
              </w:rPr>
              <w:fldChar w:fldCharType="begin"/>
            </w:r>
            <w:r w:rsidR="009976EB">
              <w:rPr>
                <w:noProof/>
              </w:rPr>
              <w:instrText xml:space="preserve"> PAGEREF _Toc122020349 \h </w:instrText>
            </w:r>
            <w:r w:rsidR="009976EB">
              <w:rPr>
                <w:noProof/>
              </w:rPr>
            </w:r>
            <w:r w:rsidR="009976EB">
              <w:rPr>
                <w:noProof/>
              </w:rPr>
              <w:fldChar w:fldCharType="separate"/>
            </w:r>
            <w:r w:rsidR="009976EB">
              <w:rPr>
                <w:noProof/>
              </w:rPr>
              <w:t>2</w:t>
            </w:r>
            <w:r w:rsidR="009976EB">
              <w:rPr>
                <w:noProof/>
              </w:rPr>
              <w:fldChar w:fldCharType="end"/>
            </w:r>
          </w:hyperlink>
        </w:p>
        <w:p w14:paraId="5321863F" w14:textId="02A1A5CE" w:rsidR="009976EB" w:rsidRDefault="00146729">
          <w:pPr>
            <w:pStyle w:val="TOC3"/>
            <w:tabs>
              <w:tab w:val="left" w:pos="1680"/>
              <w:tab w:val="right" w:leader="dot" w:pos="8296"/>
            </w:tabs>
            <w:rPr>
              <w:rFonts w:asciiTheme="minorHAnsi" w:eastAsiaTheme="minorEastAsia" w:hAnsiTheme="minorHAnsi" w:cstheme="minorBidi"/>
              <w:noProof/>
              <w:szCs w:val="22"/>
            </w:rPr>
          </w:pPr>
          <w:hyperlink w:anchor="_Toc122020350" w:history="1">
            <w:r w:rsidR="009976EB" w:rsidRPr="00364227">
              <w:rPr>
                <w:rStyle w:val="af4"/>
                <w:noProof/>
              </w:rPr>
              <w:t>1.4.2.</w:t>
            </w:r>
            <w:r w:rsidR="009976EB">
              <w:rPr>
                <w:rFonts w:asciiTheme="minorHAnsi" w:eastAsiaTheme="minorEastAsia" w:hAnsiTheme="minorHAnsi" w:cstheme="minorBidi"/>
                <w:noProof/>
                <w:szCs w:val="22"/>
              </w:rPr>
              <w:tab/>
            </w:r>
            <w:r w:rsidR="009976EB" w:rsidRPr="00364227">
              <w:rPr>
                <w:rStyle w:val="af4"/>
                <w:noProof/>
              </w:rPr>
              <w:t>文档</w:t>
            </w:r>
            <w:r w:rsidR="009976EB">
              <w:rPr>
                <w:noProof/>
              </w:rPr>
              <w:tab/>
            </w:r>
            <w:r w:rsidR="009976EB">
              <w:rPr>
                <w:noProof/>
              </w:rPr>
              <w:fldChar w:fldCharType="begin"/>
            </w:r>
            <w:r w:rsidR="009976EB">
              <w:rPr>
                <w:noProof/>
              </w:rPr>
              <w:instrText xml:space="preserve"> PAGEREF _Toc122020350 \h </w:instrText>
            </w:r>
            <w:r w:rsidR="009976EB">
              <w:rPr>
                <w:noProof/>
              </w:rPr>
            </w:r>
            <w:r w:rsidR="009976EB">
              <w:rPr>
                <w:noProof/>
              </w:rPr>
              <w:fldChar w:fldCharType="separate"/>
            </w:r>
            <w:r w:rsidR="009976EB">
              <w:rPr>
                <w:noProof/>
              </w:rPr>
              <w:t>2</w:t>
            </w:r>
            <w:r w:rsidR="009976EB">
              <w:rPr>
                <w:noProof/>
              </w:rPr>
              <w:fldChar w:fldCharType="end"/>
            </w:r>
          </w:hyperlink>
        </w:p>
        <w:p w14:paraId="4827FF3F" w14:textId="1409A99D" w:rsidR="009976EB" w:rsidRDefault="00146729">
          <w:pPr>
            <w:pStyle w:val="TOC3"/>
            <w:tabs>
              <w:tab w:val="left" w:pos="1680"/>
              <w:tab w:val="right" w:leader="dot" w:pos="8296"/>
            </w:tabs>
            <w:rPr>
              <w:rFonts w:asciiTheme="minorHAnsi" w:eastAsiaTheme="minorEastAsia" w:hAnsiTheme="minorHAnsi" w:cstheme="minorBidi"/>
              <w:noProof/>
              <w:szCs w:val="22"/>
            </w:rPr>
          </w:pPr>
          <w:hyperlink w:anchor="_Toc122020351" w:history="1">
            <w:r w:rsidR="009976EB" w:rsidRPr="00364227">
              <w:rPr>
                <w:rStyle w:val="af4"/>
                <w:noProof/>
              </w:rPr>
              <w:t>1.4.3.</w:t>
            </w:r>
            <w:r w:rsidR="009976EB">
              <w:rPr>
                <w:rFonts w:asciiTheme="minorHAnsi" w:eastAsiaTheme="minorEastAsia" w:hAnsiTheme="minorHAnsi" w:cstheme="minorBidi"/>
                <w:noProof/>
                <w:szCs w:val="22"/>
              </w:rPr>
              <w:tab/>
            </w:r>
            <w:r w:rsidR="009976EB" w:rsidRPr="00364227">
              <w:rPr>
                <w:rStyle w:val="af4"/>
                <w:noProof/>
              </w:rPr>
              <w:t>运行环境</w:t>
            </w:r>
            <w:r w:rsidR="009976EB">
              <w:rPr>
                <w:noProof/>
              </w:rPr>
              <w:tab/>
            </w:r>
            <w:r w:rsidR="009976EB">
              <w:rPr>
                <w:noProof/>
              </w:rPr>
              <w:fldChar w:fldCharType="begin"/>
            </w:r>
            <w:r w:rsidR="009976EB">
              <w:rPr>
                <w:noProof/>
              </w:rPr>
              <w:instrText xml:space="preserve"> PAGEREF _Toc122020351 \h </w:instrText>
            </w:r>
            <w:r w:rsidR="009976EB">
              <w:rPr>
                <w:noProof/>
              </w:rPr>
            </w:r>
            <w:r w:rsidR="009976EB">
              <w:rPr>
                <w:noProof/>
              </w:rPr>
              <w:fldChar w:fldCharType="separate"/>
            </w:r>
            <w:r w:rsidR="009976EB">
              <w:rPr>
                <w:noProof/>
              </w:rPr>
              <w:t>2</w:t>
            </w:r>
            <w:r w:rsidR="009976EB">
              <w:rPr>
                <w:noProof/>
              </w:rPr>
              <w:fldChar w:fldCharType="end"/>
            </w:r>
          </w:hyperlink>
        </w:p>
        <w:p w14:paraId="4177DDFE" w14:textId="59BFD56E" w:rsidR="009976EB" w:rsidRDefault="00146729">
          <w:pPr>
            <w:pStyle w:val="TOC3"/>
            <w:tabs>
              <w:tab w:val="left" w:pos="1680"/>
              <w:tab w:val="right" w:leader="dot" w:pos="8296"/>
            </w:tabs>
            <w:rPr>
              <w:rFonts w:asciiTheme="minorHAnsi" w:eastAsiaTheme="minorEastAsia" w:hAnsiTheme="minorHAnsi" w:cstheme="minorBidi"/>
              <w:noProof/>
              <w:szCs w:val="22"/>
            </w:rPr>
          </w:pPr>
          <w:hyperlink w:anchor="_Toc122020352" w:history="1">
            <w:r w:rsidR="009976EB" w:rsidRPr="00364227">
              <w:rPr>
                <w:rStyle w:val="af4"/>
                <w:noProof/>
              </w:rPr>
              <w:t>1.4.4.</w:t>
            </w:r>
            <w:r w:rsidR="009976EB">
              <w:rPr>
                <w:rFonts w:asciiTheme="minorHAnsi" w:eastAsiaTheme="minorEastAsia" w:hAnsiTheme="minorHAnsi" w:cstheme="minorBidi"/>
                <w:noProof/>
                <w:szCs w:val="22"/>
              </w:rPr>
              <w:tab/>
            </w:r>
            <w:r w:rsidR="009976EB" w:rsidRPr="00364227">
              <w:rPr>
                <w:rStyle w:val="af4"/>
                <w:noProof/>
              </w:rPr>
              <w:t>验收标准</w:t>
            </w:r>
            <w:r w:rsidR="009976EB">
              <w:rPr>
                <w:noProof/>
              </w:rPr>
              <w:tab/>
            </w:r>
            <w:r w:rsidR="009976EB">
              <w:rPr>
                <w:noProof/>
              </w:rPr>
              <w:fldChar w:fldCharType="begin"/>
            </w:r>
            <w:r w:rsidR="009976EB">
              <w:rPr>
                <w:noProof/>
              </w:rPr>
              <w:instrText xml:space="preserve"> PAGEREF _Toc122020352 \h </w:instrText>
            </w:r>
            <w:r w:rsidR="009976EB">
              <w:rPr>
                <w:noProof/>
              </w:rPr>
            </w:r>
            <w:r w:rsidR="009976EB">
              <w:rPr>
                <w:noProof/>
              </w:rPr>
              <w:fldChar w:fldCharType="separate"/>
            </w:r>
            <w:r w:rsidR="009976EB">
              <w:rPr>
                <w:noProof/>
              </w:rPr>
              <w:t>2</w:t>
            </w:r>
            <w:r w:rsidR="009976EB">
              <w:rPr>
                <w:noProof/>
              </w:rPr>
              <w:fldChar w:fldCharType="end"/>
            </w:r>
          </w:hyperlink>
        </w:p>
        <w:p w14:paraId="2E8C2567" w14:textId="20C89A39" w:rsidR="009976EB" w:rsidRDefault="00146729">
          <w:pPr>
            <w:pStyle w:val="TOC3"/>
            <w:tabs>
              <w:tab w:val="left" w:pos="1680"/>
              <w:tab w:val="right" w:leader="dot" w:pos="8296"/>
            </w:tabs>
            <w:rPr>
              <w:rFonts w:asciiTheme="minorHAnsi" w:eastAsiaTheme="minorEastAsia" w:hAnsiTheme="minorHAnsi" w:cstheme="minorBidi"/>
              <w:noProof/>
              <w:szCs w:val="22"/>
            </w:rPr>
          </w:pPr>
          <w:hyperlink w:anchor="_Toc122020353" w:history="1">
            <w:r w:rsidR="009976EB" w:rsidRPr="00364227">
              <w:rPr>
                <w:rStyle w:val="af4"/>
                <w:noProof/>
              </w:rPr>
              <w:t>1.4.5.</w:t>
            </w:r>
            <w:r w:rsidR="009976EB">
              <w:rPr>
                <w:rFonts w:asciiTheme="minorHAnsi" w:eastAsiaTheme="minorEastAsia" w:hAnsiTheme="minorHAnsi" w:cstheme="minorBidi"/>
                <w:noProof/>
                <w:szCs w:val="22"/>
              </w:rPr>
              <w:tab/>
            </w:r>
            <w:r w:rsidR="009976EB" w:rsidRPr="00364227">
              <w:rPr>
                <w:rStyle w:val="af4"/>
                <w:noProof/>
              </w:rPr>
              <w:t>完成项目的最迟期限</w:t>
            </w:r>
            <w:r w:rsidR="009976EB">
              <w:rPr>
                <w:noProof/>
              </w:rPr>
              <w:tab/>
            </w:r>
            <w:r w:rsidR="009976EB">
              <w:rPr>
                <w:noProof/>
              </w:rPr>
              <w:fldChar w:fldCharType="begin"/>
            </w:r>
            <w:r w:rsidR="009976EB">
              <w:rPr>
                <w:noProof/>
              </w:rPr>
              <w:instrText xml:space="preserve"> PAGEREF _Toc122020353 \h </w:instrText>
            </w:r>
            <w:r w:rsidR="009976EB">
              <w:rPr>
                <w:noProof/>
              </w:rPr>
            </w:r>
            <w:r w:rsidR="009976EB">
              <w:rPr>
                <w:noProof/>
              </w:rPr>
              <w:fldChar w:fldCharType="separate"/>
            </w:r>
            <w:r w:rsidR="009976EB">
              <w:rPr>
                <w:noProof/>
              </w:rPr>
              <w:t>2</w:t>
            </w:r>
            <w:r w:rsidR="009976EB">
              <w:rPr>
                <w:noProof/>
              </w:rPr>
              <w:fldChar w:fldCharType="end"/>
            </w:r>
          </w:hyperlink>
        </w:p>
        <w:p w14:paraId="5183A8DF" w14:textId="6646A2B0" w:rsidR="009976EB" w:rsidRDefault="00146729">
          <w:pPr>
            <w:pStyle w:val="TOC1"/>
            <w:tabs>
              <w:tab w:val="right" w:leader="dot" w:pos="8296"/>
            </w:tabs>
            <w:rPr>
              <w:rFonts w:asciiTheme="minorHAnsi" w:eastAsiaTheme="minorEastAsia" w:hAnsiTheme="minorHAnsi" w:cstheme="minorBidi"/>
              <w:noProof/>
              <w:szCs w:val="22"/>
            </w:rPr>
          </w:pPr>
          <w:hyperlink w:anchor="_Toc122020354" w:history="1">
            <w:r w:rsidR="009976EB" w:rsidRPr="00364227">
              <w:rPr>
                <w:rStyle w:val="af4"/>
                <w:noProof/>
              </w:rPr>
              <w:t>第二章</w:t>
            </w:r>
            <w:r w:rsidR="009976EB" w:rsidRPr="00364227">
              <w:rPr>
                <w:rStyle w:val="af4"/>
                <w:noProof/>
              </w:rPr>
              <w:t xml:space="preserve"> </w:t>
            </w:r>
            <w:r w:rsidR="009976EB" w:rsidRPr="00364227">
              <w:rPr>
                <w:rStyle w:val="af4"/>
                <w:noProof/>
              </w:rPr>
              <w:t>需求分析需求分析</w:t>
            </w:r>
            <w:r w:rsidR="009976EB">
              <w:rPr>
                <w:noProof/>
              </w:rPr>
              <w:tab/>
            </w:r>
            <w:r w:rsidR="009976EB">
              <w:rPr>
                <w:noProof/>
              </w:rPr>
              <w:fldChar w:fldCharType="begin"/>
            </w:r>
            <w:r w:rsidR="009976EB">
              <w:rPr>
                <w:noProof/>
              </w:rPr>
              <w:instrText xml:space="preserve"> PAGEREF _Toc122020354 \h </w:instrText>
            </w:r>
            <w:r w:rsidR="009976EB">
              <w:rPr>
                <w:noProof/>
              </w:rPr>
            </w:r>
            <w:r w:rsidR="009976EB">
              <w:rPr>
                <w:noProof/>
              </w:rPr>
              <w:fldChar w:fldCharType="separate"/>
            </w:r>
            <w:r w:rsidR="009976EB">
              <w:rPr>
                <w:noProof/>
              </w:rPr>
              <w:t>3</w:t>
            </w:r>
            <w:r w:rsidR="009976EB">
              <w:rPr>
                <w:noProof/>
              </w:rPr>
              <w:fldChar w:fldCharType="end"/>
            </w:r>
          </w:hyperlink>
        </w:p>
        <w:p w14:paraId="42F265A7" w14:textId="100ADF9F" w:rsidR="009976EB" w:rsidRDefault="00146729">
          <w:pPr>
            <w:pStyle w:val="TOC2"/>
            <w:tabs>
              <w:tab w:val="left" w:pos="1050"/>
              <w:tab w:val="right" w:leader="dot" w:pos="8296"/>
            </w:tabs>
            <w:rPr>
              <w:rFonts w:asciiTheme="minorHAnsi" w:eastAsiaTheme="minorEastAsia" w:hAnsiTheme="minorHAnsi" w:cstheme="minorBidi"/>
              <w:noProof/>
              <w:szCs w:val="22"/>
            </w:rPr>
          </w:pPr>
          <w:hyperlink w:anchor="_Toc122020355" w:history="1">
            <w:r w:rsidR="009976EB" w:rsidRPr="00364227">
              <w:rPr>
                <w:rStyle w:val="af4"/>
                <w:noProof/>
              </w:rPr>
              <w:t>2.1.</w:t>
            </w:r>
            <w:r w:rsidR="009976EB">
              <w:rPr>
                <w:rFonts w:asciiTheme="minorHAnsi" w:eastAsiaTheme="minorEastAsia" w:hAnsiTheme="minorHAnsi" w:cstheme="minorBidi"/>
                <w:noProof/>
                <w:szCs w:val="22"/>
              </w:rPr>
              <w:tab/>
            </w:r>
            <w:r w:rsidR="009976EB" w:rsidRPr="00364227">
              <w:rPr>
                <w:rStyle w:val="af4"/>
                <w:noProof/>
              </w:rPr>
              <w:t>引言</w:t>
            </w:r>
            <w:r w:rsidR="009976EB">
              <w:rPr>
                <w:noProof/>
              </w:rPr>
              <w:tab/>
            </w:r>
            <w:r w:rsidR="009976EB">
              <w:rPr>
                <w:noProof/>
              </w:rPr>
              <w:fldChar w:fldCharType="begin"/>
            </w:r>
            <w:r w:rsidR="009976EB">
              <w:rPr>
                <w:noProof/>
              </w:rPr>
              <w:instrText xml:space="preserve"> PAGEREF _Toc122020355 \h </w:instrText>
            </w:r>
            <w:r w:rsidR="009976EB">
              <w:rPr>
                <w:noProof/>
              </w:rPr>
            </w:r>
            <w:r w:rsidR="009976EB">
              <w:rPr>
                <w:noProof/>
              </w:rPr>
              <w:fldChar w:fldCharType="separate"/>
            </w:r>
            <w:r w:rsidR="009976EB">
              <w:rPr>
                <w:noProof/>
              </w:rPr>
              <w:t>3</w:t>
            </w:r>
            <w:r w:rsidR="009976EB">
              <w:rPr>
                <w:noProof/>
              </w:rPr>
              <w:fldChar w:fldCharType="end"/>
            </w:r>
          </w:hyperlink>
        </w:p>
        <w:p w14:paraId="68328E0F" w14:textId="26E60D25" w:rsidR="009976EB" w:rsidRDefault="00146729">
          <w:pPr>
            <w:pStyle w:val="TOC3"/>
            <w:tabs>
              <w:tab w:val="left" w:pos="1680"/>
              <w:tab w:val="right" w:leader="dot" w:pos="8296"/>
            </w:tabs>
            <w:rPr>
              <w:rFonts w:asciiTheme="minorHAnsi" w:eastAsiaTheme="minorEastAsia" w:hAnsiTheme="minorHAnsi" w:cstheme="minorBidi"/>
              <w:noProof/>
              <w:szCs w:val="22"/>
            </w:rPr>
          </w:pPr>
          <w:hyperlink w:anchor="_Toc122020356" w:history="1">
            <w:r w:rsidR="009976EB" w:rsidRPr="00364227">
              <w:rPr>
                <w:rStyle w:val="af4"/>
                <w:noProof/>
              </w:rPr>
              <w:t>2.1.1.</w:t>
            </w:r>
            <w:r w:rsidR="009976EB">
              <w:rPr>
                <w:rFonts w:asciiTheme="minorHAnsi" w:eastAsiaTheme="minorEastAsia" w:hAnsiTheme="minorHAnsi" w:cstheme="minorBidi"/>
                <w:noProof/>
                <w:szCs w:val="22"/>
              </w:rPr>
              <w:tab/>
            </w:r>
            <w:r w:rsidR="009976EB" w:rsidRPr="00364227">
              <w:rPr>
                <w:rStyle w:val="af4"/>
                <w:noProof/>
              </w:rPr>
              <w:t>编写目的</w:t>
            </w:r>
            <w:r w:rsidR="009976EB">
              <w:rPr>
                <w:noProof/>
              </w:rPr>
              <w:tab/>
            </w:r>
            <w:r w:rsidR="009976EB">
              <w:rPr>
                <w:noProof/>
              </w:rPr>
              <w:fldChar w:fldCharType="begin"/>
            </w:r>
            <w:r w:rsidR="009976EB">
              <w:rPr>
                <w:noProof/>
              </w:rPr>
              <w:instrText xml:space="preserve"> PAGEREF _Toc122020356 \h </w:instrText>
            </w:r>
            <w:r w:rsidR="009976EB">
              <w:rPr>
                <w:noProof/>
              </w:rPr>
            </w:r>
            <w:r w:rsidR="009976EB">
              <w:rPr>
                <w:noProof/>
              </w:rPr>
              <w:fldChar w:fldCharType="separate"/>
            </w:r>
            <w:r w:rsidR="009976EB">
              <w:rPr>
                <w:noProof/>
              </w:rPr>
              <w:t>3</w:t>
            </w:r>
            <w:r w:rsidR="009976EB">
              <w:rPr>
                <w:noProof/>
              </w:rPr>
              <w:fldChar w:fldCharType="end"/>
            </w:r>
          </w:hyperlink>
        </w:p>
        <w:p w14:paraId="7680BFD8" w14:textId="44CA013B" w:rsidR="009976EB" w:rsidRDefault="00146729">
          <w:pPr>
            <w:pStyle w:val="TOC3"/>
            <w:tabs>
              <w:tab w:val="left" w:pos="1680"/>
              <w:tab w:val="right" w:leader="dot" w:pos="8296"/>
            </w:tabs>
            <w:rPr>
              <w:rFonts w:asciiTheme="minorHAnsi" w:eastAsiaTheme="minorEastAsia" w:hAnsiTheme="minorHAnsi" w:cstheme="minorBidi"/>
              <w:noProof/>
              <w:szCs w:val="22"/>
            </w:rPr>
          </w:pPr>
          <w:hyperlink w:anchor="_Toc122020357" w:history="1">
            <w:r w:rsidR="009976EB" w:rsidRPr="00364227">
              <w:rPr>
                <w:rStyle w:val="af4"/>
                <w:noProof/>
              </w:rPr>
              <w:t>2.1.2.</w:t>
            </w:r>
            <w:r w:rsidR="009976EB">
              <w:rPr>
                <w:rFonts w:asciiTheme="minorHAnsi" w:eastAsiaTheme="minorEastAsia" w:hAnsiTheme="minorHAnsi" w:cstheme="minorBidi"/>
                <w:noProof/>
                <w:szCs w:val="22"/>
              </w:rPr>
              <w:tab/>
            </w:r>
            <w:r w:rsidR="009976EB" w:rsidRPr="00364227">
              <w:rPr>
                <w:rStyle w:val="af4"/>
                <w:noProof/>
              </w:rPr>
              <w:t>背景</w:t>
            </w:r>
            <w:r w:rsidR="009976EB">
              <w:rPr>
                <w:noProof/>
              </w:rPr>
              <w:tab/>
            </w:r>
            <w:r w:rsidR="009976EB">
              <w:rPr>
                <w:noProof/>
              </w:rPr>
              <w:fldChar w:fldCharType="begin"/>
            </w:r>
            <w:r w:rsidR="009976EB">
              <w:rPr>
                <w:noProof/>
              </w:rPr>
              <w:instrText xml:space="preserve"> PAGEREF _Toc122020357 \h </w:instrText>
            </w:r>
            <w:r w:rsidR="009976EB">
              <w:rPr>
                <w:noProof/>
              </w:rPr>
            </w:r>
            <w:r w:rsidR="009976EB">
              <w:rPr>
                <w:noProof/>
              </w:rPr>
              <w:fldChar w:fldCharType="separate"/>
            </w:r>
            <w:r w:rsidR="009976EB">
              <w:rPr>
                <w:noProof/>
              </w:rPr>
              <w:t>3</w:t>
            </w:r>
            <w:r w:rsidR="009976EB">
              <w:rPr>
                <w:noProof/>
              </w:rPr>
              <w:fldChar w:fldCharType="end"/>
            </w:r>
          </w:hyperlink>
        </w:p>
        <w:p w14:paraId="444CBEF9" w14:textId="20C0B7F0" w:rsidR="009976EB" w:rsidRDefault="00146729">
          <w:pPr>
            <w:pStyle w:val="TOC3"/>
            <w:tabs>
              <w:tab w:val="left" w:pos="1680"/>
              <w:tab w:val="right" w:leader="dot" w:pos="8296"/>
            </w:tabs>
            <w:rPr>
              <w:rFonts w:asciiTheme="minorHAnsi" w:eastAsiaTheme="minorEastAsia" w:hAnsiTheme="minorHAnsi" w:cstheme="minorBidi"/>
              <w:noProof/>
              <w:szCs w:val="22"/>
            </w:rPr>
          </w:pPr>
          <w:hyperlink w:anchor="_Toc122020358" w:history="1">
            <w:r w:rsidR="009976EB" w:rsidRPr="00364227">
              <w:rPr>
                <w:rStyle w:val="af4"/>
                <w:noProof/>
              </w:rPr>
              <w:t>2.1.3.</w:t>
            </w:r>
            <w:r w:rsidR="009976EB">
              <w:rPr>
                <w:rFonts w:asciiTheme="minorHAnsi" w:eastAsiaTheme="minorEastAsia" w:hAnsiTheme="minorHAnsi" w:cstheme="minorBidi"/>
                <w:noProof/>
                <w:szCs w:val="22"/>
              </w:rPr>
              <w:tab/>
            </w:r>
            <w:r w:rsidR="009976EB" w:rsidRPr="00364227">
              <w:rPr>
                <w:rStyle w:val="af4"/>
                <w:noProof/>
              </w:rPr>
              <w:t>参考资料</w:t>
            </w:r>
            <w:r w:rsidR="009976EB">
              <w:rPr>
                <w:noProof/>
              </w:rPr>
              <w:tab/>
            </w:r>
            <w:r w:rsidR="009976EB">
              <w:rPr>
                <w:noProof/>
              </w:rPr>
              <w:fldChar w:fldCharType="begin"/>
            </w:r>
            <w:r w:rsidR="009976EB">
              <w:rPr>
                <w:noProof/>
              </w:rPr>
              <w:instrText xml:space="preserve"> PAGEREF _Toc122020358 \h </w:instrText>
            </w:r>
            <w:r w:rsidR="009976EB">
              <w:rPr>
                <w:noProof/>
              </w:rPr>
            </w:r>
            <w:r w:rsidR="009976EB">
              <w:rPr>
                <w:noProof/>
              </w:rPr>
              <w:fldChar w:fldCharType="separate"/>
            </w:r>
            <w:r w:rsidR="009976EB">
              <w:rPr>
                <w:noProof/>
              </w:rPr>
              <w:t>3</w:t>
            </w:r>
            <w:r w:rsidR="009976EB">
              <w:rPr>
                <w:noProof/>
              </w:rPr>
              <w:fldChar w:fldCharType="end"/>
            </w:r>
          </w:hyperlink>
        </w:p>
        <w:p w14:paraId="4F4739E3" w14:textId="787224C7" w:rsidR="009976EB" w:rsidRDefault="00146729">
          <w:pPr>
            <w:pStyle w:val="TOC2"/>
            <w:tabs>
              <w:tab w:val="left" w:pos="1050"/>
              <w:tab w:val="right" w:leader="dot" w:pos="8296"/>
            </w:tabs>
            <w:rPr>
              <w:rFonts w:asciiTheme="minorHAnsi" w:eastAsiaTheme="minorEastAsia" w:hAnsiTheme="minorHAnsi" w:cstheme="minorBidi"/>
              <w:noProof/>
              <w:szCs w:val="22"/>
            </w:rPr>
          </w:pPr>
          <w:hyperlink w:anchor="_Toc122020359" w:history="1">
            <w:r w:rsidR="009976EB" w:rsidRPr="00364227">
              <w:rPr>
                <w:rStyle w:val="af4"/>
                <w:noProof/>
              </w:rPr>
              <w:t>2.2.</w:t>
            </w:r>
            <w:r w:rsidR="009976EB">
              <w:rPr>
                <w:rFonts w:asciiTheme="minorHAnsi" w:eastAsiaTheme="minorEastAsia" w:hAnsiTheme="minorHAnsi" w:cstheme="minorBidi"/>
                <w:noProof/>
                <w:szCs w:val="22"/>
              </w:rPr>
              <w:tab/>
            </w:r>
            <w:r w:rsidR="009976EB" w:rsidRPr="00364227">
              <w:rPr>
                <w:rStyle w:val="af4"/>
                <w:noProof/>
              </w:rPr>
              <w:t>项目概述</w:t>
            </w:r>
            <w:r w:rsidR="009976EB">
              <w:rPr>
                <w:noProof/>
              </w:rPr>
              <w:tab/>
            </w:r>
            <w:r w:rsidR="009976EB">
              <w:rPr>
                <w:noProof/>
              </w:rPr>
              <w:fldChar w:fldCharType="begin"/>
            </w:r>
            <w:r w:rsidR="009976EB">
              <w:rPr>
                <w:noProof/>
              </w:rPr>
              <w:instrText xml:space="preserve"> PAGEREF _Toc122020359 \h </w:instrText>
            </w:r>
            <w:r w:rsidR="009976EB">
              <w:rPr>
                <w:noProof/>
              </w:rPr>
            </w:r>
            <w:r w:rsidR="009976EB">
              <w:rPr>
                <w:noProof/>
              </w:rPr>
              <w:fldChar w:fldCharType="separate"/>
            </w:r>
            <w:r w:rsidR="009976EB">
              <w:rPr>
                <w:noProof/>
              </w:rPr>
              <w:t>4</w:t>
            </w:r>
            <w:r w:rsidR="009976EB">
              <w:rPr>
                <w:noProof/>
              </w:rPr>
              <w:fldChar w:fldCharType="end"/>
            </w:r>
          </w:hyperlink>
        </w:p>
        <w:p w14:paraId="7A8494B9" w14:textId="03E10D87" w:rsidR="009976EB" w:rsidRDefault="00146729">
          <w:pPr>
            <w:pStyle w:val="TOC3"/>
            <w:tabs>
              <w:tab w:val="left" w:pos="1680"/>
              <w:tab w:val="right" w:leader="dot" w:pos="8296"/>
            </w:tabs>
            <w:rPr>
              <w:rFonts w:asciiTheme="minorHAnsi" w:eastAsiaTheme="minorEastAsia" w:hAnsiTheme="minorHAnsi" w:cstheme="minorBidi"/>
              <w:noProof/>
              <w:szCs w:val="22"/>
            </w:rPr>
          </w:pPr>
          <w:hyperlink w:anchor="_Toc122020360" w:history="1">
            <w:r w:rsidR="009976EB" w:rsidRPr="00364227">
              <w:rPr>
                <w:rStyle w:val="af4"/>
                <w:noProof/>
              </w:rPr>
              <w:t>2.2.1.</w:t>
            </w:r>
            <w:r w:rsidR="009976EB">
              <w:rPr>
                <w:rFonts w:asciiTheme="minorHAnsi" w:eastAsiaTheme="minorEastAsia" w:hAnsiTheme="minorHAnsi" w:cstheme="minorBidi"/>
                <w:noProof/>
                <w:szCs w:val="22"/>
              </w:rPr>
              <w:tab/>
            </w:r>
            <w:r w:rsidR="009976EB" w:rsidRPr="00364227">
              <w:rPr>
                <w:rStyle w:val="af4"/>
                <w:noProof/>
              </w:rPr>
              <w:t>产品描述</w:t>
            </w:r>
            <w:r w:rsidR="009976EB">
              <w:rPr>
                <w:noProof/>
              </w:rPr>
              <w:tab/>
            </w:r>
            <w:r w:rsidR="009976EB">
              <w:rPr>
                <w:noProof/>
              </w:rPr>
              <w:fldChar w:fldCharType="begin"/>
            </w:r>
            <w:r w:rsidR="009976EB">
              <w:rPr>
                <w:noProof/>
              </w:rPr>
              <w:instrText xml:space="preserve"> PAGEREF _Toc122020360 \h </w:instrText>
            </w:r>
            <w:r w:rsidR="009976EB">
              <w:rPr>
                <w:noProof/>
              </w:rPr>
            </w:r>
            <w:r w:rsidR="009976EB">
              <w:rPr>
                <w:noProof/>
              </w:rPr>
              <w:fldChar w:fldCharType="separate"/>
            </w:r>
            <w:r w:rsidR="009976EB">
              <w:rPr>
                <w:noProof/>
              </w:rPr>
              <w:t>4</w:t>
            </w:r>
            <w:r w:rsidR="009976EB">
              <w:rPr>
                <w:noProof/>
              </w:rPr>
              <w:fldChar w:fldCharType="end"/>
            </w:r>
          </w:hyperlink>
        </w:p>
        <w:p w14:paraId="4B4A868D" w14:textId="314FDC95" w:rsidR="009976EB" w:rsidRDefault="00146729">
          <w:pPr>
            <w:pStyle w:val="TOC2"/>
            <w:tabs>
              <w:tab w:val="left" w:pos="1050"/>
              <w:tab w:val="right" w:leader="dot" w:pos="8296"/>
            </w:tabs>
            <w:rPr>
              <w:rFonts w:asciiTheme="minorHAnsi" w:eastAsiaTheme="minorEastAsia" w:hAnsiTheme="minorHAnsi" w:cstheme="minorBidi"/>
              <w:noProof/>
              <w:szCs w:val="22"/>
            </w:rPr>
          </w:pPr>
          <w:hyperlink w:anchor="_Toc122020361" w:history="1">
            <w:r w:rsidR="009976EB" w:rsidRPr="00364227">
              <w:rPr>
                <w:rStyle w:val="af4"/>
                <w:noProof/>
              </w:rPr>
              <w:t>2.3.</w:t>
            </w:r>
            <w:r w:rsidR="009976EB">
              <w:rPr>
                <w:rFonts w:asciiTheme="minorHAnsi" w:eastAsiaTheme="minorEastAsia" w:hAnsiTheme="minorHAnsi" w:cstheme="minorBidi"/>
                <w:noProof/>
                <w:szCs w:val="22"/>
              </w:rPr>
              <w:tab/>
            </w:r>
            <w:r w:rsidR="009976EB" w:rsidRPr="00364227">
              <w:rPr>
                <w:rStyle w:val="af4"/>
                <w:noProof/>
              </w:rPr>
              <w:t>可行性分析</w:t>
            </w:r>
            <w:r w:rsidR="009976EB">
              <w:rPr>
                <w:noProof/>
              </w:rPr>
              <w:tab/>
            </w:r>
            <w:r w:rsidR="009976EB">
              <w:rPr>
                <w:noProof/>
              </w:rPr>
              <w:fldChar w:fldCharType="begin"/>
            </w:r>
            <w:r w:rsidR="009976EB">
              <w:rPr>
                <w:noProof/>
              </w:rPr>
              <w:instrText xml:space="preserve"> PAGEREF _Toc122020361 \h </w:instrText>
            </w:r>
            <w:r w:rsidR="009976EB">
              <w:rPr>
                <w:noProof/>
              </w:rPr>
            </w:r>
            <w:r w:rsidR="009976EB">
              <w:rPr>
                <w:noProof/>
              </w:rPr>
              <w:fldChar w:fldCharType="separate"/>
            </w:r>
            <w:r w:rsidR="009976EB">
              <w:rPr>
                <w:noProof/>
              </w:rPr>
              <w:t>4</w:t>
            </w:r>
            <w:r w:rsidR="009976EB">
              <w:rPr>
                <w:noProof/>
              </w:rPr>
              <w:fldChar w:fldCharType="end"/>
            </w:r>
          </w:hyperlink>
        </w:p>
        <w:p w14:paraId="0518A71E" w14:textId="0DF6DFF2" w:rsidR="009976EB" w:rsidRDefault="00146729">
          <w:pPr>
            <w:pStyle w:val="TOC3"/>
            <w:tabs>
              <w:tab w:val="left" w:pos="1680"/>
              <w:tab w:val="right" w:leader="dot" w:pos="8296"/>
            </w:tabs>
            <w:rPr>
              <w:rFonts w:asciiTheme="minorHAnsi" w:eastAsiaTheme="minorEastAsia" w:hAnsiTheme="minorHAnsi" w:cstheme="minorBidi"/>
              <w:noProof/>
              <w:szCs w:val="22"/>
            </w:rPr>
          </w:pPr>
          <w:hyperlink w:anchor="_Toc122020362" w:history="1">
            <w:r w:rsidR="009976EB" w:rsidRPr="00364227">
              <w:rPr>
                <w:rStyle w:val="af4"/>
                <w:noProof/>
              </w:rPr>
              <w:t>2.3.1.</w:t>
            </w:r>
            <w:r w:rsidR="009976EB">
              <w:rPr>
                <w:rFonts w:asciiTheme="minorHAnsi" w:eastAsiaTheme="minorEastAsia" w:hAnsiTheme="minorHAnsi" w:cstheme="minorBidi"/>
                <w:noProof/>
                <w:szCs w:val="22"/>
              </w:rPr>
              <w:tab/>
            </w:r>
            <w:r w:rsidR="009976EB" w:rsidRPr="00364227">
              <w:rPr>
                <w:rStyle w:val="af4"/>
                <w:noProof/>
              </w:rPr>
              <w:t>问题定义</w:t>
            </w:r>
            <w:r w:rsidR="009976EB">
              <w:rPr>
                <w:noProof/>
              </w:rPr>
              <w:tab/>
            </w:r>
            <w:r w:rsidR="009976EB">
              <w:rPr>
                <w:noProof/>
              </w:rPr>
              <w:fldChar w:fldCharType="begin"/>
            </w:r>
            <w:r w:rsidR="009976EB">
              <w:rPr>
                <w:noProof/>
              </w:rPr>
              <w:instrText xml:space="preserve"> PAGEREF _Toc122020362 \h </w:instrText>
            </w:r>
            <w:r w:rsidR="009976EB">
              <w:rPr>
                <w:noProof/>
              </w:rPr>
            </w:r>
            <w:r w:rsidR="009976EB">
              <w:rPr>
                <w:noProof/>
              </w:rPr>
              <w:fldChar w:fldCharType="separate"/>
            </w:r>
            <w:r w:rsidR="009976EB">
              <w:rPr>
                <w:noProof/>
              </w:rPr>
              <w:t>4</w:t>
            </w:r>
            <w:r w:rsidR="009976EB">
              <w:rPr>
                <w:noProof/>
              </w:rPr>
              <w:fldChar w:fldCharType="end"/>
            </w:r>
          </w:hyperlink>
        </w:p>
        <w:p w14:paraId="1DCFDFD9" w14:textId="46F66922" w:rsidR="009976EB" w:rsidRDefault="00146729">
          <w:pPr>
            <w:pStyle w:val="TOC3"/>
            <w:tabs>
              <w:tab w:val="left" w:pos="1680"/>
              <w:tab w:val="right" w:leader="dot" w:pos="8296"/>
            </w:tabs>
            <w:rPr>
              <w:rFonts w:asciiTheme="minorHAnsi" w:eastAsiaTheme="minorEastAsia" w:hAnsiTheme="minorHAnsi" w:cstheme="minorBidi"/>
              <w:noProof/>
              <w:szCs w:val="22"/>
            </w:rPr>
          </w:pPr>
          <w:hyperlink w:anchor="_Toc122020363" w:history="1">
            <w:r w:rsidR="009976EB" w:rsidRPr="00364227">
              <w:rPr>
                <w:rStyle w:val="af4"/>
                <w:noProof/>
              </w:rPr>
              <w:t>2.3.2.</w:t>
            </w:r>
            <w:r w:rsidR="009976EB">
              <w:rPr>
                <w:rFonts w:asciiTheme="minorHAnsi" w:eastAsiaTheme="minorEastAsia" w:hAnsiTheme="minorHAnsi" w:cstheme="minorBidi"/>
                <w:noProof/>
                <w:szCs w:val="22"/>
              </w:rPr>
              <w:tab/>
            </w:r>
            <w:r w:rsidR="009976EB" w:rsidRPr="00364227">
              <w:rPr>
                <w:rStyle w:val="af4"/>
                <w:noProof/>
              </w:rPr>
              <w:t>可行性分析研究</w:t>
            </w:r>
            <w:r w:rsidR="009976EB">
              <w:rPr>
                <w:noProof/>
              </w:rPr>
              <w:tab/>
            </w:r>
            <w:r w:rsidR="009976EB">
              <w:rPr>
                <w:noProof/>
              </w:rPr>
              <w:fldChar w:fldCharType="begin"/>
            </w:r>
            <w:r w:rsidR="009976EB">
              <w:rPr>
                <w:noProof/>
              </w:rPr>
              <w:instrText xml:space="preserve"> PAGEREF _Toc122020363 \h </w:instrText>
            </w:r>
            <w:r w:rsidR="009976EB">
              <w:rPr>
                <w:noProof/>
              </w:rPr>
            </w:r>
            <w:r w:rsidR="009976EB">
              <w:rPr>
                <w:noProof/>
              </w:rPr>
              <w:fldChar w:fldCharType="separate"/>
            </w:r>
            <w:r w:rsidR="009976EB">
              <w:rPr>
                <w:noProof/>
              </w:rPr>
              <w:t>4</w:t>
            </w:r>
            <w:r w:rsidR="009976EB">
              <w:rPr>
                <w:noProof/>
              </w:rPr>
              <w:fldChar w:fldCharType="end"/>
            </w:r>
          </w:hyperlink>
        </w:p>
        <w:p w14:paraId="4ACB5947" w14:textId="1D1C9122" w:rsidR="009976EB" w:rsidRDefault="00146729">
          <w:pPr>
            <w:pStyle w:val="TOC3"/>
            <w:tabs>
              <w:tab w:val="left" w:pos="1680"/>
              <w:tab w:val="right" w:leader="dot" w:pos="8296"/>
            </w:tabs>
            <w:rPr>
              <w:rFonts w:asciiTheme="minorHAnsi" w:eastAsiaTheme="minorEastAsia" w:hAnsiTheme="minorHAnsi" w:cstheme="minorBidi"/>
              <w:noProof/>
              <w:szCs w:val="22"/>
            </w:rPr>
          </w:pPr>
          <w:hyperlink w:anchor="_Toc122020364" w:history="1">
            <w:r w:rsidR="009976EB" w:rsidRPr="00364227">
              <w:rPr>
                <w:rStyle w:val="af4"/>
                <w:noProof/>
              </w:rPr>
              <w:t>2.3.3.</w:t>
            </w:r>
            <w:r w:rsidR="009976EB">
              <w:rPr>
                <w:rFonts w:asciiTheme="minorHAnsi" w:eastAsiaTheme="minorEastAsia" w:hAnsiTheme="minorHAnsi" w:cstheme="minorBidi"/>
                <w:noProof/>
                <w:szCs w:val="22"/>
              </w:rPr>
              <w:tab/>
            </w:r>
            <w:r w:rsidR="009976EB" w:rsidRPr="00364227">
              <w:rPr>
                <w:rStyle w:val="af4"/>
                <w:noProof/>
              </w:rPr>
              <w:t>经济可行性</w:t>
            </w:r>
            <w:r w:rsidR="009976EB">
              <w:rPr>
                <w:noProof/>
              </w:rPr>
              <w:tab/>
            </w:r>
            <w:r w:rsidR="009976EB">
              <w:rPr>
                <w:noProof/>
              </w:rPr>
              <w:fldChar w:fldCharType="begin"/>
            </w:r>
            <w:r w:rsidR="009976EB">
              <w:rPr>
                <w:noProof/>
              </w:rPr>
              <w:instrText xml:space="preserve"> PAGEREF _Toc122020364 \h </w:instrText>
            </w:r>
            <w:r w:rsidR="009976EB">
              <w:rPr>
                <w:noProof/>
              </w:rPr>
            </w:r>
            <w:r w:rsidR="009976EB">
              <w:rPr>
                <w:noProof/>
              </w:rPr>
              <w:fldChar w:fldCharType="separate"/>
            </w:r>
            <w:r w:rsidR="009976EB">
              <w:rPr>
                <w:noProof/>
              </w:rPr>
              <w:t>5</w:t>
            </w:r>
            <w:r w:rsidR="009976EB">
              <w:rPr>
                <w:noProof/>
              </w:rPr>
              <w:fldChar w:fldCharType="end"/>
            </w:r>
          </w:hyperlink>
        </w:p>
        <w:p w14:paraId="762CE3A3" w14:textId="0054AAB6" w:rsidR="009976EB" w:rsidRDefault="00146729">
          <w:pPr>
            <w:pStyle w:val="TOC3"/>
            <w:tabs>
              <w:tab w:val="left" w:pos="1680"/>
              <w:tab w:val="right" w:leader="dot" w:pos="8296"/>
            </w:tabs>
            <w:rPr>
              <w:rFonts w:asciiTheme="minorHAnsi" w:eastAsiaTheme="minorEastAsia" w:hAnsiTheme="minorHAnsi" w:cstheme="minorBidi"/>
              <w:noProof/>
              <w:szCs w:val="22"/>
            </w:rPr>
          </w:pPr>
          <w:hyperlink w:anchor="_Toc122020365" w:history="1">
            <w:r w:rsidR="009976EB" w:rsidRPr="00364227">
              <w:rPr>
                <w:rStyle w:val="af4"/>
                <w:noProof/>
              </w:rPr>
              <w:t>2.3.4.</w:t>
            </w:r>
            <w:r w:rsidR="009976EB">
              <w:rPr>
                <w:rFonts w:asciiTheme="minorHAnsi" w:eastAsiaTheme="minorEastAsia" w:hAnsiTheme="minorHAnsi" w:cstheme="minorBidi"/>
                <w:noProof/>
                <w:szCs w:val="22"/>
              </w:rPr>
              <w:tab/>
            </w:r>
            <w:r w:rsidR="009976EB" w:rsidRPr="00364227">
              <w:rPr>
                <w:rStyle w:val="af4"/>
                <w:noProof/>
              </w:rPr>
              <w:t>技术可行性</w:t>
            </w:r>
            <w:r w:rsidR="009976EB">
              <w:rPr>
                <w:noProof/>
              </w:rPr>
              <w:tab/>
            </w:r>
            <w:r w:rsidR="009976EB">
              <w:rPr>
                <w:noProof/>
              </w:rPr>
              <w:fldChar w:fldCharType="begin"/>
            </w:r>
            <w:r w:rsidR="009976EB">
              <w:rPr>
                <w:noProof/>
              </w:rPr>
              <w:instrText xml:space="preserve"> PAGEREF _Toc122020365 \h </w:instrText>
            </w:r>
            <w:r w:rsidR="009976EB">
              <w:rPr>
                <w:noProof/>
              </w:rPr>
            </w:r>
            <w:r w:rsidR="009976EB">
              <w:rPr>
                <w:noProof/>
              </w:rPr>
              <w:fldChar w:fldCharType="separate"/>
            </w:r>
            <w:r w:rsidR="009976EB">
              <w:rPr>
                <w:noProof/>
              </w:rPr>
              <w:t>5</w:t>
            </w:r>
            <w:r w:rsidR="009976EB">
              <w:rPr>
                <w:noProof/>
              </w:rPr>
              <w:fldChar w:fldCharType="end"/>
            </w:r>
          </w:hyperlink>
        </w:p>
        <w:p w14:paraId="3325E52B" w14:textId="1ED290DD" w:rsidR="009976EB" w:rsidRDefault="00146729">
          <w:pPr>
            <w:pStyle w:val="TOC3"/>
            <w:tabs>
              <w:tab w:val="left" w:pos="1680"/>
              <w:tab w:val="right" w:leader="dot" w:pos="8296"/>
            </w:tabs>
            <w:rPr>
              <w:rFonts w:asciiTheme="minorHAnsi" w:eastAsiaTheme="minorEastAsia" w:hAnsiTheme="minorHAnsi" w:cstheme="minorBidi"/>
              <w:noProof/>
              <w:szCs w:val="22"/>
            </w:rPr>
          </w:pPr>
          <w:hyperlink w:anchor="_Toc122020366" w:history="1">
            <w:r w:rsidR="009976EB" w:rsidRPr="00364227">
              <w:rPr>
                <w:rStyle w:val="af4"/>
                <w:noProof/>
              </w:rPr>
              <w:t>2.3.5.</w:t>
            </w:r>
            <w:r w:rsidR="009976EB">
              <w:rPr>
                <w:rFonts w:asciiTheme="minorHAnsi" w:eastAsiaTheme="minorEastAsia" w:hAnsiTheme="minorHAnsi" w:cstheme="minorBidi"/>
                <w:noProof/>
                <w:szCs w:val="22"/>
              </w:rPr>
              <w:tab/>
            </w:r>
            <w:r w:rsidR="009976EB" w:rsidRPr="00364227">
              <w:rPr>
                <w:rStyle w:val="af4"/>
                <w:noProof/>
              </w:rPr>
              <w:t>操作可行性</w:t>
            </w:r>
            <w:r w:rsidR="009976EB">
              <w:rPr>
                <w:noProof/>
              </w:rPr>
              <w:tab/>
            </w:r>
            <w:r w:rsidR="009976EB">
              <w:rPr>
                <w:noProof/>
              </w:rPr>
              <w:fldChar w:fldCharType="begin"/>
            </w:r>
            <w:r w:rsidR="009976EB">
              <w:rPr>
                <w:noProof/>
              </w:rPr>
              <w:instrText xml:space="preserve"> PAGEREF _Toc122020366 \h </w:instrText>
            </w:r>
            <w:r w:rsidR="009976EB">
              <w:rPr>
                <w:noProof/>
              </w:rPr>
            </w:r>
            <w:r w:rsidR="009976EB">
              <w:rPr>
                <w:noProof/>
              </w:rPr>
              <w:fldChar w:fldCharType="separate"/>
            </w:r>
            <w:r w:rsidR="009976EB">
              <w:rPr>
                <w:noProof/>
              </w:rPr>
              <w:t>6</w:t>
            </w:r>
            <w:r w:rsidR="009976EB">
              <w:rPr>
                <w:noProof/>
              </w:rPr>
              <w:fldChar w:fldCharType="end"/>
            </w:r>
          </w:hyperlink>
        </w:p>
        <w:p w14:paraId="4FD56D53" w14:textId="3FE0DC0C" w:rsidR="009976EB" w:rsidRDefault="00146729">
          <w:pPr>
            <w:pStyle w:val="TOC2"/>
            <w:tabs>
              <w:tab w:val="left" w:pos="1050"/>
              <w:tab w:val="right" w:leader="dot" w:pos="8296"/>
            </w:tabs>
            <w:rPr>
              <w:rFonts w:asciiTheme="minorHAnsi" w:eastAsiaTheme="minorEastAsia" w:hAnsiTheme="minorHAnsi" w:cstheme="minorBidi"/>
              <w:noProof/>
              <w:szCs w:val="22"/>
            </w:rPr>
          </w:pPr>
          <w:hyperlink w:anchor="_Toc122020367" w:history="1">
            <w:r w:rsidR="009976EB" w:rsidRPr="00364227">
              <w:rPr>
                <w:rStyle w:val="af4"/>
                <w:noProof/>
              </w:rPr>
              <w:t>2.4.</w:t>
            </w:r>
            <w:r w:rsidR="009976EB">
              <w:rPr>
                <w:rFonts w:asciiTheme="minorHAnsi" w:eastAsiaTheme="minorEastAsia" w:hAnsiTheme="minorHAnsi" w:cstheme="minorBidi"/>
                <w:noProof/>
                <w:szCs w:val="22"/>
              </w:rPr>
              <w:tab/>
            </w:r>
            <w:r w:rsidR="009976EB" w:rsidRPr="00364227">
              <w:rPr>
                <w:rStyle w:val="af4"/>
                <w:noProof/>
              </w:rPr>
              <w:t>系统描述</w:t>
            </w:r>
            <w:r w:rsidR="009976EB">
              <w:rPr>
                <w:noProof/>
              </w:rPr>
              <w:tab/>
            </w:r>
            <w:r w:rsidR="009976EB">
              <w:rPr>
                <w:noProof/>
              </w:rPr>
              <w:fldChar w:fldCharType="begin"/>
            </w:r>
            <w:r w:rsidR="009976EB">
              <w:rPr>
                <w:noProof/>
              </w:rPr>
              <w:instrText xml:space="preserve"> PAGEREF _Toc122020367 \h </w:instrText>
            </w:r>
            <w:r w:rsidR="009976EB">
              <w:rPr>
                <w:noProof/>
              </w:rPr>
            </w:r>
            <w:r w:rsidR="009976EB">
              <w:rPr>
                <w:noProof/>
              </w:rPr>
              <w:fldChar w:fldCharType="separate"/>
            </w:r>
            <w:r w:rsidR="009976EB">
              <w:rPr>
                <w:noProof/>
              </w:rPr>
              <w:t>6</w:t>
            </w:r>
            <w:r w:rsidR="009976EB">
              <w:rPr>
                <w:noProof/>
              </w:rPr>
              <w:fldChar w:fldCharType="end"/>
            </w:r>
          </w:hyperlink>
        </w:p>
        <w:p w14:paraId="49CFE6AA" w14:textId="0B6F4731" w:rsidR="009976EB" w:rsidRDefault="00146729">
          <w:pPr>
            <w:pStyle w:val="TOC3"/>
            <w:tabs>
              <w:tab w:val="left" w:pos="1680"/>
              <w:tab w:val="right" w:leader="dot" w:pos="8296"/>
            </w:tabs>
            <w:rPr>
              <w:rFonts w:asciiTheme="minorHAnsi" w:eastAsiaTheme="minorEastAsia" w:hAnsiTheme="minorHAnsi" w:cstheme="minorBidi"/>
              <w:noProof/>
              <w:szCs w:val="22"/>
            </w:rPr>
          </w:pPr>
          <w:hyperlink w:anchor="_Toc122020368" w:history="1">
            <w:r w:rsidR="009976EB" w:rsidRPr="00364227">
              <w:rPr>
                <w:rStyle w:val="af4"/>
                <w:noProof/>
              </w:rPr>
              <w:t>2.4.1.</w:t>
            </w:r>
            <w:r w:rsidR="009976EB">
              <w:rPr>
                <w:rFonts w:asciiTheme="minorHAnsi" w:eastAsiaTheme="minorEastAsia" w:hAnsiTheme="minorHAnsi" w:cstheme="minorBidi"/>
                <w:noProof/>
                <w:szCs w:val="22"/>
              </w:rPr>
              <w:tab/>
            </w:r>
            <w:r w:rsidR="009976EB" w:rsidRPr="00364227">
              <w:rPr>
                <w:rStyle w:val="af4"/>
                <w:noProof/>
              </w:rPr>
              <w:t>功能模块流程图</w:t>
            </w:r>
            <w:r w:rsidR="009976EB">
              <w:rPr>
                <w:noProof/>
              </w:rPr>
              <w:tab/>
            </w:r>
            <w:r w:rsidR="009976EB">
              <w:rPr>
                <w:noProof/>
              </w:rPr>
              <w:fldChar w:fldCharType="begin"/>
            </w:r>
            <w:r w:rsidR="009976EB">
              <w:rPr>
                <w:noProof/>
              </w:rPr>
              <w:instrText xml:space="preserve"> PAGEREF _Toc122020368 \h </w:instrText>
            </w:r>
            <w:r w:rsidR="009976EB">
              <w:rPr>
                <w:noProof/>
              </w:rPr>
            </w:r>
            <w:r w:rsidR="009976EB">
              <w:rPr>
                <w:noProof/>
              </w:rPr>
              <w:fldChar w:fldCharType="separate"/>
            </w:r>
            <w:r w:rsidR="009976EB">
              <w:rPr>
                <w:noProof/>
              </w:rPr>
              <w:t>6</w:t>
            </w:r>
            <w:r w:rsidR="009976EB">
              <w:rPr>
                <w:noProof/>
              </w:rPr>
              <w:fldChar w:fldCharType="end"/>
            </w:r>
          </w:hyperlink>
        </w:p>
        <w:p w14:paraId="47D0D59C" w14:textId="730392AF" w:rsidR="009976EB" w:rsidRDefault="00146729">
          <w:pPr>
            <w:pStyle w:val="TOC3"/>
            <w:tabs>
              <w:tab w:val="left" w:pos="1680"/>
              <w:tab w:val="right" w:leader="dot" w:pos="8296"/>
            </w:tabs>
            <w:rPr>
              <w:rFonts w:asciiTheme="minorHAnsi" w:eastAsiaTheme="minorEastAsia" w:hAnsiTheme="minorHAnsi" w:cstheme="minorBidi"/>
              <w:noProof/>
              <w:szCs w:val="22"/>
            </w:rPr>
          </w:pPr>
          <w:hyperlink w:anchor="_Toc122020369" w:history="1">
            <w:r w:rsidR="009976EB" w:rsidRPr="00364227">
              <w:rPr>
                <w:rStyle w:val="af4"/>
                <w:noProof/>
              </w:rPr>
              <w:t>2.4.2.</w:t>
            </w:r>
            <w:r w:rsidR="009976EB">
              <w:rPr>
                <w:rFonts w:asciiTheme="minorHAnsi" w:eastAsiaTheme="minorEastAsia" w:hAnsiTheme="minorHAnsi" w:cstheme="minorBidi"/>
                <w:noProof/>
                <w:szCs w:val="22"/>
              </w:rPr>
              <w:tab/>
            </w:r>
            <w:r w:rsidR="009976EB" w:rsidRPr="00364227">
              <w:rPr>
                <w:rStyle w:val="af4"/>
                <w:noProof/>
              </w:rPr>
              <w:t>系统实体图</w:t>
            </w:r>
            <w:r w:rsidR="009976EB">
              <w:rPr>
                <w:noProof/>
              </w:rPr>
              <w:tab/>
            </w:r>
            <w:r w:rsidR="009976EB">
              <w:rPr>
                <w:noProof/>
              </w:rPr>
              <w:fldChar w:fldCharType="begin"/>
            </w:r>
            <w:r w:rsidR="009976EB">
              <w:rPr>
                <w:noProof/>
              </w:rPr>
              <w:instrText xml:space="preserve"> PAGEREF _Toc122020369 \h </w:instrText>
            </w:r>
            <w:r w:rsidR="009976EB">
              <w:rPr>
                <w:noProof/>
              </w:rPr>
            </w:r>
            <w:r w:rsidR="009976EB">
              <w:rPr>
                <w:noProof/>
              </w:rPr>
              <w:fldChar w:fldCharType="separate"/>
            </w:r>
            <w:r w:rsidR="009976EB">
              <w:rPr>
                <w:noProof/>
              </w:rPr>
              <w:t>9</w:t>
            </w:r>
            <w:r w:rsidR="009976EB">
              <w:rPr>
                <w:noProof/>
              </w:rPr>
              <w:fldChar w:fldCharType="end"/>
            </w:r>
          </w:hyperlink>
        </w:p>
        <w:p w14:paraId="319F90F2" w14:textId="0AF49B75" w:rsidR="009976EB" w:rsidRDefault="00146729">
          <w:pPr>
            <w:pStyle w:val="TOC3"/>
            <w:tabs>
              <w:tab w:val="left" w:pos="1680"/>
              <w:tab w:val="right" w:leader="dot" w:pos="8296"/>
            </w:tabs>
            <w:rPr>
              <w:rFonts w:asciiTheme="minorHAnsi" w:eastAsiaTheme="minorEastAsia" w:hAnsiTheme="minorHAnsi" w:cstheme="minorBidi"/>
              <w:noProof/>
              <w:szCs w:val="22"/>
            </w:rPr>
          </w:pPr>
          <w:hyperlink w:anchor="_Toc122020370" w:history="1">
            <w:r w:rsidR="009976EB" w:rsidRPr="00364227">
              <w:rPr>
                <w:rStyle w:val="af4"/>
                <w:noProof/>
              </w:rPr>
              <w:t>2.4.3.</w:t>
            </w:r>
            <w:r w:rsidR="009976EB">
              <w:rPr>
                <w:rFonts w:asciiTheme="minorHAnsi" w:eastAsiaTheme="minorEastAsia" w:hAnsiTheme="minorHAnsi" w:cstheme="minorBidi"/>
                <w:noProof/>
                <w:szCs w:val="22"/>
              </w:rPr>
              <w:tab/>
            </w:r>
            <w:r w:rsidR="009976EB" w:rsidRPr="00364227">
              <w:rPr>
                <w:rStyle w:val="af4"/>
                <w:noProof/>
              </w:rPr>
              <w:t>数据流图</w:t>
            </w:r>
            <w:r w:rsidR="009976EB">
              <w:rPr>
                <w:noProof/>
              </w:rPr>
              <w:tab/>
            </w:r>
            <w:r w:rsidR="009976EB">
              <w:rPr>
                <w:noProof/>
              </w:rPr>
              <w:fldChar w:fldCharType="begin"/>
            </w:r>
            <w:r w:rsidR="009976EB">
              <w:rPr>
                <w:noProof/>
              </w:rPr>
              <w:instrText xml:space="preserve"> PAGEREF _Toc122020370 \h </w:instrText>
            </w:r>
            <w:r w:rsidR="009976EB">
              <w:rPr>
                <w:noProof/>
              </w:rPr>
            </w:r>
            <w:r w:rsidR="009976EB">
              <w:rPr>
                <w:noProof/>
              </w:rPr>
              <w:fldChar w:fldCharType="separate"/>
            </w:r>
            <w:r w:rsidR="009976EB">
              <w:rPr>
                <w:noProof/>
              </w:rPr>
              <w:t>11</w:t>
            </w:r>
            <w:r w:rsidR="009976EB">
              <w:rPr>
                <w:noProof/>
              </w:rPr>
              <w:fldChar w:fldCharType="end"/>
            </w:r>
          </w:hyperlink>
        </w:p>
        <w:p w14:paraId="5188747F" w14:textId="5FEC8310" w:rsidR="009976EB" w:rsidRDefault="00146729">
          <w:pPr>
            <w:pStyle w:val="TOC3"/>
            <w:tabs>
              <w:tab w:val="left" w:pos="1680"/>
              <w:tab w:val="right" w:leader="dot" w:pos="8296"/>
            </w:tabs>
            <w:rPr>
              <w:rFonts w:asciiTheme="minorHAnsi" w:eastAsiaTheme="minorEastAsia" w:hAnsiTheme="minorHAnsi" w:cstheme="minorBidi"/>
              <w:noProof/>
              <w:szCs w:val="22"/>
            </w:rPr>
          </w:pPr>
          <w:hyperlink w:anchor="_Toc122020371" w:history="1">
            <w:r w:rsidR="009976EB" w:rsidRPr="00364227">
              <w:rPr>
                <w:rStyle w:val="af4"/>
                <w:noProof/>
              </w:rPr>
              <w:t>2.4.4.</w:t>
            </w:r>
            <w:r w:rsidR="009976EB">
              <w:rPr>
                <w:rFonts w:asciiTheme="minorHAnsi" w:eastAsiaTheme="minorEastAsia" w:hAnsiTheme="minorHAnsi" w:cstheme="minorBidi"/>
                <w:noProof/>
                <w:szCs w:val="22"/>
              </w:rPr>
              <w:tab/>
            </w:r>
            <w:r w:rsidR="009976EB" w:rsidRPr="00364227">
              <w:rPr>
                <w:rStyle w:val="af4"/>
                <w:noProof/>
              </w:rPr>
              <w:t>用例图</w:t>
            </w:r>
            <w:r w:rsidR="009976EB">
              <w:rPr>
                <w:noProof/>
              </w:rPr>
              <w:tab/>
            </w:r>
            <w:r w:rsidR="009976EB">
              <w:rPr>
                <w:noProof/>
              </w:rPr>
              <w:fldChar w:fldCharType="begin"/>
            </w:r>
            <w:r w:rsidR="009976EB">
              <w:rPr>
                <w:noProof/>
              </w:rPr>
              <w:instrText xml:space="preserve"> PAGEREF _Toc122020371 \h </w:instrText>
            </w:r>
            <w:r w:rsidR="009976EB">
              <w:rPr>
                <w:noProof/>
              </w:rPr>
            </w:r>
            <w:r w:rsidR="009976EB">
              <w:rPr>
                <w:noProof/>
              </w:rPr>
              <w:fldChar w:fldCharType="separate"/>
            </w:r>
            <w:r w:rsidR="009976EB">
              <w:rPr>
                <w:noProof/>
              </w:rPr>
              <w:t>12</w:t>
            </w:r>
            <w:r w:rsidR="009976EB">
              <w:rPr>
                <w:noProof/>
              </w:rPr>
              <w:fldChar w:fldCharType="end"/>
            </w:r>
          </w:hyperlink>
        </w:p>
        <w:p w14:paraId="7AEA0B24" w14:textId="6D8E247E" w:rsidR="009976EB" w:rsidRDefault="00146729">
          <w:pPr>
            <w:pStyle w:val="TOC1"/>
            <w:tabs>
              <w:tab w:val="right" w:leader="dot" w:pos="8296"/>
            </w:tabs>
            <w:rPr>
              <w:rFonts w:asciiTheme="minorHAnsi" w:eastAsiaTheme="minorEastAsia" w:hAnsiTheme="minorHAnsi" w:cstheme="minorBidi"/>
              <w:noProof/>
              <w:szCs w:val="22"/>
            </w:rPr>
          </w:pPr>
          <w:hyperlink w:anchor="_Toc122020372" w:history="1">
            <w:r w:rsidR="009976EB" w:rsidRPr="00364227">
              <w:rPr>
                <w:rStyle w:val="af4"/>
                <w:noProof/>
              </w:rPr>
              <w:t>第三章</w:t>
            </w:r>
            <w:r w:rsidR="009976EB" w:rsidRPr="00364227">
              <w:rPr>
                <w:rStyle w:val="af4"/>
                <w:noProof/>
              </w:rPr>
              <w:t xml:space="preserve"> </w:t>
            </w:r>
            <w:r w:rsidR="009976EB" w:rsidRPr="00364227">
              <w:rPr>
                <w:rStyle w:val="af4"/>
                <w:noProof/>
              </w:rPr>
              <w:t>总体设计</w:t>
            </w:r>
            <w:r w:rsidR="009976EB">
              <w:rPr>
                <w:noProof/>
              </w:rPr>
              <w:tab/>
            </w:r>
            <w:r w:rsidR="009976EB">
              <w:rPr>
                <w:noProof/>
              </w:rPr>
              <w:fldChar w:fldCharType="begin"/>
            </w:r>
            <w:r w:rsidR="009976EB">
              <w:rPr>
                <w:noProof/>
              </w:rPr>
              <w:instrText xml:space="preserve"> PAGEREF _Toc122020372 \h </w:instrText>
            </w:r>
            <w:r w:rsidR="009976EB">
              <w:rPr>
                <w:noProof/>
              </w:rPr>
            </w:r>
            <w:r w:rsidR="009976EB">
              <w:rPr>
                <w:noProof/>
              </w:rPr>
              <w:fldChar w:fldCharType="separate"/>
            </w:r>
            <w:r w:rsidR="009976EB">
              <w:rPr>
                <w:noProof/>
              </w:rPr>
              <w:t>14</w:t>
            </w:r>
            <w:r w:rsidR="009976EB">
              <w:rPr>
                <w:noProof/>
              </w:rPr>
              <w:fldChar w:fldCharType="end"/>
            </w:r>
          </w:hyperlink>
        </w:p>
        <w:p w14:paraId="7FBA7091" w14:textId="527AF49B" w:rsidR="009976EB" w:rsidRDefault="00146729">
          <w:pPr>
            <w:pStyle w:val="TOC2"/>
            <w:tabs>
              <w:tab w:val="left" w:pos="1050"/>
              <w:tab w:val="right" w:leader="dot" w:pos="8296"/>
            </w:tabs>
            <w:rPr>
              <w:rFonts w:asciiTheme="minorHAnsi" w:eastAsiaTheme="minorEastAsia" w:hAnsiTheme="minorHAnsi" w:cstheme="minorBidi"/>
              <w:noProof/>
              <w:szCs w:val="22"/>
            </w:rPr>
          </w:pPr>
          <w:hyperlink w:anchor="_Toc122020373" w:history="1">
            <w:r w:rsidR="009976EB" w:rsidRPr="00364227">
              <w:rPr>
                <w:rStyle w:val="af4"/>
                <w:noProof/>
              </w:rPr>
              <w:t>3.1.</w:t>
            </w:r>
            <w:r w:rsidR="009976EB">
              <w:rPr>
                <w:rFonts w:asciiTheme="minorHAnsi" w:eastAsiaTheme="minorEastAsia" w:hAnsiTheme="minorHAnsi" w:cstheme="minorBidi"/>
                <w:noProof/>
                <w:szCs w:val="22"/>
              </w:rPr>
              <w:tab/>
            </w:r>
            <w:r w:rsidR="009976EB" w:rsidRPr="00364227">
              <w:rPr>
                <w:rStyle w:val="af4"/>
                <w:noProof/>
              </w:rPr>
              <w:t>模块功能</w:t>
            </w:r>
            <w:r w:rsidR="009976EB">
              <w:rPr>
                <w:noProof/>
              </w:rPr>
              <w:tab/>
            </w:r>
            <w:r w:rsidR="009976EB">
              <w:rPr>
                <w:noProof/>
              </w:rPr>
              <w:fldChar w:fldCharType="begin"/>
            </w:r>
            <w:r w:rsidR="009976EB">
              <w:rPr>
                <w:noProof/>
              </w:rPr>
              <w:instrText xml:space="preserve"> PAGEREF _Toc122020373 \h </w:instrText>
            </w:r>
            <w:r w:rsidR="009976EB">
              <w:rPr>
                <w:noProof/>
              </w:rPr>
            </w:r>
            <w:r w:rsidR="009976EB">
              <w:rPr>
                <w:noProof/>
              </w:rPr>
              <w:fldChar w:fldCharType="separate"/>
            </w:r>
            <w:r w:rsidR="009976EB">
              <w:rPr>
                <w:noProof/>
              </w:rPr>
              <w:t>14</w:t>
            </w:r>
            <w:r w:rsidR="009976EB">
              <w:rPr>
                <w:noProof/>
              </w:rPr>
              <w:fldChar w:fldCharType="end"/>
            </w:r>
          </w:hyperlink>
        </w:p>
        <w:p w14:paraId="2E7D5AB2" w14:textId="1A68A516" w:rsidR="009976EB" w:rsidRDefault="00146729">
          <w:pPr>
            <w:pStyle w:val="TOC2"/>
            <w:tabs>
              <w:tab w:val="left" w:pos="1050"/>
              <w:tab w:val="right" w:leader="dot" w:pos="8296"/>
            </w:tabs>
            <w:rPr>
              <w:rFonts w:asciiTheme="minorHAnsi" w:eastAsiaTheme="minorEastAsia" w:hAnsiTheme="minorHAnsi" w:cstheme="minorBidi"/>
              <w:noProof/>
              <w:szCs w:val="22"/>
            </w:rPr>
          </w:pPr>
          <w:hyperlink w:anchor="_Toc122020374" w:history="1">
            <w:r w:rsidR="009976EB" w:rsidRPr="00364227">
              <w:rPr>
                <w:rStyle w:val="af4"/>
                <w:noProof/>
              </w:rPr>
              <w:t>3.2.</w:t>
            </w:r>
            <w:r w:rsidR="009976EB">
              <w:rPr>
                <w:rFonts w:asciiTheme="minorHAnsi" w:eastAsiaTheme="minorEastAsia" w:hAnsiTheme="minorHAnsi" w:cstheme="minorBidi"/>
                <w:noProof/>
                <w:szCs w:val="22"/>
              </w:rPr>
              <w:tab/>
            </w:r>
            <w:r w:rsidR="009976EB" w:rsidRPr="00364227">
              <w:rPr>
                <w:rStyle w:val="af4"/>
                <w:noProof/>
              </w:rPr>
              <w:t>系统功能设计</w:t>
            </w:r>
            <w:r w:rsidR="009976EB">
              <w:rPr>
                <w:noProof/>
              </w:rPr>
              <w:tab/>
            </w:r>
            <w:r w:rsidR="009976EB">
              <w:rPr>
                <w:noProof/>
              </w:rPr>
              <w:fldChar w:fldCharType="begin"/>
            </w:r>
            <w:r w:rsidR="009976EB">
              <w:rPr>
                <w:noProof/>
              </w:rPr>
              <w:instrText xml:space="preserve"> PAGEREF _Toc122020374 \h </w:instrText>
            </w:r>
            <w:r w:rsidR="009976EB">
              <w:rPr>
                <w:noProof/>
              </w:rPr>
            </w:r>
            <w:r w:rsidR="009976EB">
              <w:rPr>
                <w:noProof/>
              </w:rPr>
              <w:fldChar w:fldCharType="separate"/>
            </w:r>
            <w:r w:rsidR="009976EB">
              <w:rPr>
                <w:noProof/>
              </w:rPr>
              <w:t>15</w:t>
            </w:r>
            <w:r w:rsidR="009976EB">
              <w:rPr>
                <w:noProof/>
              </w:rPr>
              <w:fldChar w:fldCharType="end"/>
            </w:r>
          </w:hyperlink>
        </w:p>
        <w:p w14:paraId="1A0D276C" w14:textId="3CA9E3ED" w:rsidR="009976EB" w:rsidRDefault="00146729">
          <w:pPr>
            <w:pStyle w:val="TOC3"/>
            <w:tabs>
              <w:tab w:val="left" w:pos="1680"/>
              <w:tab w:val="right" w:leader="dot" w:pos="8296"/>
            </w:tabs>
            <w:rPr>
              <w:rFonts w:asciiTheme="minorHAnsi" w:eastAsiaTheme="minorEastAsia" w:hAnsiTheme="minorHAnsi" w:cstheme="minorBidi"/>
              <w:noProof/>
              <w:szCs w:val="22"/>
            </w:rPr>
          </w:pPr>
          <w:hyperlink w:anchor="_Toc122020375" w:history="1">
            <w:r w:rsidR="009976EB" w:rsidRPr="00364227">
              <w:rPr>
                <w:rStyle w:val="af4"/>
                <w:noProof/>
              </w:rPr>
              <w:t>3.2.1.</w:t>
            </w:r>
            <w:r w:rsidR="009976EB">
              <w:rPr>
                <w:rFonts w:asciiTheme="minorHAnsi" w:eastAsiaTheme="minorEastAsia" w:hAnsiTheme="minorHAnsi" w:cstheme="minorBidi"/>
                <w:noProof/>
                <w:szCs w:val="22"/>
              </w:rPr>
              <w:tab/>
            </w:r>
            <w:r w:rsidR="009976EB" w:rsidRPr="00364227">
              <w:rPr>
                <w:rStyle w:val="af4"/>
                <w:noProof/>
              </w:rPr>
              <w:t>概念结构设计</w:t>
            </w:r>
            <w:r w:rsidR="009976EB">
              <w:rPr>
                <w:noProof/>
              </w:rPr>
              <w:tab/>
            </w:r>
            <w:r w:rsidR="009976EB">
              <w:rPr>
                <w:noProof/>
              </w:rPr>
              <w:fldChar w:fldCharType="begin"/>
            </w:r>
            <w:r w:rsidR="009976EB">
              <w:rPr>
                <w:noProof/>
              </w:rPr>
              <w:instrText xml:space="preserve"> PAGEREF _Toc122020375 \h </w:instrText>
            </w:r>
            <w:r w:rsidR="009976EB">
              <w:rPr>
                <w:noProof/>
              </w:rPr>
            </w:r>
            <w:r w:rsidR="009976EB">
              <w:rPr>
                <w:noProof/>
              </w:rPr>
              <w:fldChar w:fldCharType="separate"/>
            </w:r>
            <w:r w:rsidR="009976EB">
              <w:rPr>
                <w:noProof/>
              </w:rPr>
              <w:t>15</w:t>
            </w:r>
            <w:r w:rsidR="009976EB">
              <w:rPr>
                <w:noProof/>
              </w:rPr>
              <w:fldChar w:fldCharType="end"/>
            </w:r>
          </w:hyperlink>
        </w:p>
        <w:p w14:paraId="05AE1C06" w14:textId="0056BC6A" w:rsidR="009976EB" w:rsidRDefault="00146729">
          <w:pPr>
            <w:pStyle w:val="TOC2"/>
            <w:tabs>
              <w:tab w:val="left" w:pos="1050"/>
              <w:tab w:val="right" w:leader="dot" w:pos="8296"/>
            </w:tabs>
            <w:rPr>
              <w:rFonts w:asciiTheme="minorHAnsi" w:eastAsiaTheme="minorEastAsia" w:hAnsiTheme="minorHAnsi" w:cstheme="minorBidi"/>
              <w:noProof/>
              <w:szCs w:val="22"/>
            </w:rPr>
          </w:pPr>
          <w:hyperlink w:anchor="_Toc122020376" w:history="1">
            <w:r w:rsidR="009976EB" w:rsidRPr="00364227">
              <w:rPr>
                <w:rStyle w:val="af4"/>
                <w:noProof/>
              </w:rPr>
              <w:t>3.3.</w:t>
            </w:r>
            <w:r w:rsidR="009976EB">
              <w:rPr>
                <w:rFonts w:asciiTheme="minorHAnsi" w:eastAsiaTheme="minorEastAsia" w:hAnsiTheme="minorHAnsi" w:cstheme="minorBidi"/>
                <w:noProof/>
                <w:szCs w:val="22"/>
              </w:rPr>
              <w:tab/>
            </w:r>
            <w:r w:rsidR="009976EB" w:rsidRPr="00364227">
              <w:rPr>
                <w:rStyle w:val="af4"/>
                <w:noProof/>
              </w:rPr>
              <w:t>数据库设计</w:t>
            </w:r>
            <w:r w:rsidR="009976EB">
              <w:rPr>
                <w:noProof/>
              </w:rPr>
              <w:tab/>
            </w:r>
            <w:r w:rsidR="009976EB">
              <w:rPr>
                <w:noProof/>
              </w:rPr>
              <w:fldChar w:fldCharType="begin"/>
            </w:r>
            <w:r w:rsidR="009976EB">
              <w:rPr>
                <w:noProof/>
              </w:rPr>
              <w:instrText xml:space="preserve"> PAGEREF _Toc122020376 \h </w:instrText>
            </w:r>
            <w:r w:rsidR="009976EB">
              <w:rPr>
                <w:noProof/>
              </w:rPr>
            </w:r>
            <w:r w:rsidR="009976EB">
              <w:rPr>
                <w:noProof/>
              </w:rPr>
              <w:fldChar w:fldCharType="separate"/>
            </w:r>
            <w:r w:rsidR="009976EB">
              <w:rPr>
                <w:noProof/>
              </w:rPr>
              <w:t>15</w:t>
            </w:r>
            <w:r w:rsidR="009976EB">
              <w:rPr>
                <w:noProof/>
              </w:rPr>
              <w:fldChar w:fldCharType="end"/>
            </w:r>
          </w:hyperlink>
        </w:p>
        <w:p w14:paraId="0375D818" w14:textId="1A693C86" w:rsidR="009976EB" w:rsidRDefault="00146729">
          <w:pPr>
            <w:pStyle w:val="TOC3"/>
            <w:tabs>
              <w:tab w:val="left" w:pos="1680"/>
              <w:tab w:val="right" w:leader="dot" w:pos="8296"/>
            </w:tabs>
            <w:rPr>
              <w:rFonts w:asciiTheme="minorHAnsi" w:eastAsiaTheme="minorEastAsia" w:hAnsiTheme="minorHAnsi" w:cstheme="minorBidi"/>
              <w:noProof/>
              <w:szCs w:val="22"/>
            </w:rPr>
          </w:pPr>
          <w:hyperlink w:anchor="_Toc122020378" w:history="1">
            <w:r w:rsidR="009976EB" w:rsidRPr="00364227">
              <w:rPr>
                <w:rStyle w:val="af4"/>
                <w:noProof/>
              </w:rPr>
              <w:t>3.3.1.</w:t>
            </w:r>
            <w:r w:rsidR="009976EB">
              <w:rPr>
                <w:rFonts w:asciiTheme="minorHAnsi" w:eastAsiaTheme="minorEastAsia" w:hAnsiTheme="minorHAnsi" w:cstheme="minorBidi"/>
                <w:noProof/>
                <w:szCs w:val="22"/>
              </w:rPr>
              <w:tab/>
            </w:r>
            <w:r w:rsidR="009976EB" w:rsidRPr="00364227">
              <w:rPr>
                <w:rStyle w:val="af4"/>
                <w:noProof/>
              </w:rPr>
              <w:t>创建数据库</w:t>
            </w:r>
            <w:r w:rsidR="009976EB">
              <w:rPr>
                <w:noProof/>
              </w:rPr>
              <w:tab/>
            </w:r>
            <w:r w:rsidR="009976EB">
              <w:rPr>
                <w:noProof/>
              </w:rPr>
              <w:fldChar w:fldCharType="begin"/>
            </w:r>
            <w:r w:rsidR="009976EB">
              <w:rPr>
                <w:noProof/>
              </w:rPr>
              <w:instrText xml:space="preserve"> PAGEREF _Toc122020378 \h </w:instrText>
            </w:r>
            <w:r w:rsidR="009976EB">
              <w:rPr>
                <w:noProof/>
              </w:rPr>
            </w:r>
            <w:r w:rsidR="009976EB">
              <w:rPr>
                <w:noProof/>
              </w:rPr>
              <w:fldChar w:fldCharType="separate"/>
            </w:r>
            <w:r w:rsidR="009976EB">
              <w:rPr>
                <w:noProof/>
              </w:rPr>
              <w:t>16</w:t>
            </w:r>
            <w:r w:rsidR="009976EB">
              <w:rPr>
                <w:noProof/>
              </w:rPr>
              <w:fldChar w:fldCharType="end"/>
            </w:r>
          </w:hyperlink>
        </w:p>
        <w:p w14:paraId="5AEFAFE3" w14:textId="3CB0C8DC" w:rsidR="009976EB" w:rsidRDefault="00146729">
          <w:pPr>
            <w:pStyle w:val="TOC3"/>
            <w:tabs>
              <w:tab w:val="left" w:pos="1680"/>
              <w:tab w:val="right" w:leader="dot" w:pos="8296"/>
            </w:tabs>
            <w:rPr>
              <w:rFonts w:asciiTheme="minorHAnsi" w:eastAsiaTheme="minorEastAsia" w:hAnsiTheme="minorHAnsi" w:cstheme="minorBidi"/>
              <w:noProof/>
              <w:szCs w:val="22"/>
            </w:rPr>
          </w:pPr>
          <w:hyperlink w:anchor="_Toc122020379" w:history="1">
            <w:r w:rsidR="009976EB" w:rsidRPr="00364227">
              <w:rPr>
                <w:rStyle w:val="af4"/>
                <w:noProof/>
              </w:rPr>
              <w:t>3.3.2.</w:t>
            </w:r>
            <w:r w:rsidR="009976EB">
              <w:rPr>
                <w:rFonts w:asciiTheme="minorHAnsi" w:eastAsiaTheme="minorEastAsia" w:hAnsiTheme="minorHAnsi" w:cstheme="minorBidi"/>
                <w:noProof/>
                <w:szCs w:val="22"/>
              </w:rPr>
              <w:tab/>
            </w:r>
            <w:r w:rsidR="009976EB" w:rsidRPr="00364227">
              <w:rPr>
                <w:rStyle w:val="af4"/>
                <w:noProof/>
              </w:rPr>
              <w:t>创建数据库表</w:t>
            </w:r>
            <w:r w:rsidR="009976EB">
              <w:rPr>
                <w:noProof/>
              </w:rPr>
              <w:tab/>
            </w:r>
            <w:r w:rsidR="009976EB">
              <w:rPr>
                <w:noProof/>
              </w:rPr>
              <w:fldChar w:fldCharType="begin"/>
            </w:r>
            <w:r w:rsidR="009976EB">
              <w:rPr>
                <w:noProof/>
              </w:rPr>
              <w:instrText xml:space="preserve"> PAGEREF _Toc122020379 \h </w:instrText>
            </w:r>
            <w:r w:rsidR="009976EB">
              <w:rPr>
                <w:noProof/>
              </w:rPr>
            </w:r>
            <w:r w:rsidR="009976EB">
              <w:rPr>
                <w:noProof/>
              </w:rPr>
              <w:fldChar w:fldCharType="separate"/>
            </w:r>
            <w:r w:rsidR="009976EB">
              <w:rPr>
                <w:noProof/>
              </w:rPr>
              <w:t>16</w:t>
            </w:r>
            <w:r w:rsidR="009976EB">
              <w:rPr>
                <w:noProof/>
              </w:rPr>
              <w:fldChar w:fldCharType="end"/>
            </w:r>
          </w:hyperlink>
        </w:p>
        <w:p w14:paraId="383B86E2" w14:textId="2F1AE3D2" w:rsidR="009976EB" w:rsidRDefault="00146729">
          <w:pPr>
            <w:pStyle w:val="TOC1"/>
            <w:tabs>
              <w:tab w:val="right" w:leader="dot" w:pos="8296"/>
            </w:tabs>
            <w:rPr>
              <w:rFonts w:asciiTheme="minorHAnsi" w:eastAsiaTheme="minorEastAsia" w:hAnsiTheme="minorHAnsi" w:cstheme="minorBidi"/>
              <w:noProof/>
              <w:szCs w:val="22"/>
            </w:rPr>
          </w:pPr>
          <w:hyperlink w:anchor="_Toc122020380" w:history="1">
            <w:r w:rsidR="009976EB" w:rsidRPr="00364227">
              <w:rPr>
                <w:rStyle w:val="af4"/>
                <w:noProof/>
              </w:rPr>
              <w:t>第四章</w:t>
            </w:r>
            <w:r w:rsidR="009976EB" w:rsidRPr="00364227">
              <w:rPr>
                <w:rStyle w:val="af4"/>
                <w:noProof/>
              </w:rPr>
              <w:t xml:space="preserve"> </w:t>
            </w:r>
            <w:r w:rsidR="009976EB" w:rsidRPr="00364227">
              <w:rPr>
                <w:rStyle w:val="af4"/>
                <w:noProof/>
              </w:rPr>
              <w:t>详细设计与源代码</w:t>
            </w:r>
            <w:r w:rsidR="009976EB">
              <w:rPr>
                <w:noProof/>
              </w:rPr>
              <w:tab/>
            </w:r>
            <w:r w:rsidR="009976EB">
              <w:rPr>
                <w:noProof/>
              </w:rPr>
              <w:fldChar w:fldCharType="begin"/>
            </w:r>
            <w:r w:rsidR="009976EB">
              <w:rPr>
                <w:noProof/>
              </w:rPr>
              <w:instrText xml:space="preserve"> PAGEREF _Toc122020380 \h </w:instrText>
            </w:r>
            <w:r w:rsidR="009976EB">
              <w:rPr>
                <w:noProof/>
              </w:rPr>
            </w:r>
            <w:r w:rsidR="009976EB">
              <w:rPr>
                <w:noProof/>
              </w:rPr>
              <w:fldChar w:fldCharType="separate"/>
            </w:r>
            <w:r w:rsidR="009976EB">
              <w:rPr>
                <w:noProof/>
              </w:rPr>
              <w:t>21</w:t>
            </w:r>
            <w:r w:rsidR="009976EB">
              <w:rPr>
                <w:noProof/>
              </w:rPr>
              <w:fldChar w:fldCharType="end"/>
            </w:r>
          </w:hyperlink>
        </w:p>
        <w:p w14:paraId="5EB269C3" w14:textId="462C5CF4" w:rsidR="009976EB" w:rsidRDefault="00146729">
          <w:pPr>
            <w:pStyle w:val="TOC3"/>
            <w:tabs>
              <w:tab w:val="left" w:pos="1680"/>
              <w:tab w:val="right" w:leader="dot" w:pos="8296"/>
            </w:tabs>
            <w:rPr>
              <w:rFonts w:asciiTheme="minorHAnsi" w:eastAsiaTheme="minorEastAsia" w:hAnsiTheme="minorHAnsi" w:cstheme="minorBidi"/>
              <w:noProof/>
              <w:szCs w:val="22"/>
            </w:rPr>
          </w:pPr>
          <w:hyperlink w:anchor="_Toc122020381" w:history="1">
            <w:r w:rsidR="009976EB" w:rsidRPr="00364227">
              <w:rPr>
                <w:rStyle w:val="af4"/>
                <w:noProof/>
              </w:rPr>
              <w:t>4.1.1.</w:t>
            </w:r>
            <w:r w:rsidR="009976EB">
              <w:rPr>
                <w:rFonts w:asciiTheme="minorHAnsi" w:eastAsiaTheme="minorEastAsia" w:hAnsiTheme="minorHAnsi" w:cstheme="minorBidi"/>
                <w:noProof/>
                <w:szCs w:val="22"/>
              </w:rPr>
              <w:tab/>
            </w:r>
            <w:r w:rsidR="009976EB" w:rsidRPr="00364227">
              <w:rPr>
                <w:rStyle w:val="af4"/>
                <w:noProof/>
              </w:rPr>
              <w:t>系统管理模块</w:t>
            </w:r>
            <w:r w:rsidR="009976EB">
              <w:rPr>
                <w:noProof/>
              </w:rPr>
              <w:tab/>
            </w:r>
            <w:r w:rsidR="009976EB">
              <w:rPr>
                <w:noProof/>
              </w:rPr>
              <w:fldChar w:fldCharType="begin"/>
            </w:r>
            <w:r w:rsidR="009976EB">
              <w:rPr>
                <w:noProof/>
              </w:rPr>
              <w:instrText xml:space="preserve"> PAGEREF _Toc122020381 \h </w:instrText>
            </w:r>
            <w:r w:rsidR="009976EB">
              <w:rPr>
                <w:noProof/>
              </w:rPr>
            </w:r>
            <w:r w:rsidR="009976EB">
              <w:rPr>
                <w:noProof/>
              </w:rPr>
              <w:fldChar w:fldCharType="separate"/>
            </w:r>
            <w:r w:rsidR="009976EB">
              <w:rPr>
                <w:noProof/>
              </w:rPr>
              <w:t>21</w:t>
            </w:r>
            <w:r w:rsidR="009976EB">
              <w:rPr>
                <w:noProof/>
              </w:rPr>
              <w:fldChar w:fldCharType="end"/>
            </w:r>
          </w:hyperlink>
        </w:p>
        <w:p w14:paraId="7D9039A0" w14:textId="590C1641" w:rsidR="009976EB" w:rsidRDefault="00146729">
          <w:pPr>
            <w:pStyle w:val="TOC3"/>
            <w:tabs>
              <w:tab w:val="left" w:pos="1680"/>
              <w:tab w:val="right" w:leader="dot" w:pos="8296"/>
            </w:tabs>
            <w:rPr>
              <w:rFonts w:asciiTheme="minorHAnsi" w:eastAsiaTheme="minorEastAsia" w:hAnsiTheme="minorHAnsi" w:cstheme="minorBidi"/>
              <w:noProof/>
              <w:szCs w:val="22"/>
            </w:rPr>
          </w:pPr>
          <w:hyperlink w:anchor="_Toc122020382" w:history="1">
            <w:r w:rsidR="009976EB" w:rsidRPr="00364227">
              <w:rPr>
                <w:rStyle w:val="af4"/>
                <w:noProof/>
              </w:rPr>
              <w:t>4.1.2.</w:t>
            </w:r>
            <w:r w:rsidR="009976EB">
              <w:rPr>
                <w:rFonts w:asciiTheme="minorHAnsi" w:eastAsiaTheme="minorEastAsia" w:hAnsiTheme="minorHAnsi" w:cstheme="minorBidi"/>
                <w:noProof/>
                <w:szCs w:val="22"/>
              </w:rPr>
              <w:tab/>
            </w:r>
            <w:r w:rsidR="009976EB" w:rsidRPr="00364227">
              <w:rPr>
                <w:rStyle w:val="af4"/>
                <w:noProof/>
              </w:rPr>
              <w:t>财产模块</w:t>
            </w:r>
            <w:r w:rsidR="009976EB">
              <w:rPr>
                <w:noProof/>
              </w:rPr>
              <w:tab/>
            </w:r>
            <w:r w:rsidR="009976EB">
              <w:rPr>
                <w:noProof/>
              </w:rPr>
              <w:fldChar w:fldCharType="begin"/>
            </w:r>
            <w:r w:rsidR="009976EB">
              <w:rPr>
                <w:noProof/>
              </w:rPr>
              <w:instrText xml:space="preserve"> PAGEREF _Toc122020382 \h </w:instrText>
            </w:r>
            <w:r w:rsidR="009976EB">
              <w:rPr>
                <w:noProof/>
              </w:rPr>
            </w:r>
            <w:r w:rsidR="009976EB">
              <w:rPr>
                <w:noProof/>
              </w:rPr>
              <w:fldChar w:fldCharType="separate"/>
            </w:r>
            <w:r w:rsidR="009976EB">
              <w:rPr>
                <w:noProof/>
              </w:rPr>
              <w:t>27</w:t>
            </w:r>
            <w:r w:rsidR="009976EB">
              <w:rPr>
                <w:noProof/>
              </w:rPr>
              <w:fldChar w:fldCharType="end"/>
            </w:r>
          </w:hyperlink>
        </w:p>
        <w:p w14:paraId="20FF9C86" w14:textId="14D89EFC" w:rsidR="009976EB" w:rsidRDefault="00146729">
          <w:pPr>
            <w:pStyle w:val="TOC1"/>
            <w:tabs>
              <w:tab w:val="right" w:leader="dot" w:pos="8296"/>
            </w:tabs>
            <w:rPr>
              <w:rFonts w:asciiTheme="minorHAnsi" w:eastAsiaTheme="minorEastAsia" w:hAnsiTheme="minorHAnsi" w:cstheme="minorBidi"/>
              <w:noProof/>
              <w:szCs w:val="22"/>
            </w:rPr>
          </w:pPr>
          <w:hyperlink w:anchor="_Toc122020383" w:history="1">
            <w:r w:rsidR="009976EB" w:rsidRPr="00364227">
              <w:rPr>
                <w:rStyle w:val="af4"/>
                <w:rFonts w:ascii="宋体" w:hAnsi="宋体" w:cs="宋体"/>
                <w:noProof/>
              </w:rPr>
              <w:t>第五章</w:t>
            </w:r>
            <w:r w:rsidR="009976EB" w:rsidRPr="00364227">
              <w:rPr>
                <w:rStyle w:val="af4"/>
                <w:noProof/>
              </w:rPr>
              <w:t xml:space="preserve"> </w:t>
            </w:r>
            <w:r w:rsidR="009976EB" w:rsidRPr="00364227">
              <w:rPr>
                <w:rStyle w:val="af4"/>
                <w:noProof/>
              </w:rPr>
              <w:t>个人开发日志</w:t>
            </w:r>
            <w:r w:rsidR="009976EB">
              <w:rPr>
                <w:noProof/>
              </w:rPr>
              <w:tab/>
            </w:r>
            <w:r w:rsidR="009976EB">
              <w:rPr>
                <w:noProof/>
              </w:rPr>
              <w:fldChar w:fldCharType="begin"/>
            </w:r>
            <w:r w:rsidR="009976EB">
              <w:rPr>
                <w:noProof/>
              </w:rPr>
              <w:instrText xml:space="preserve"> PAGEREF _Toc122020383 \h </w:instrText>
            </w:r>
            <w:r w:rsidR="009976EB">
              <w:rPr>
                <w:noProof/>
              </w:rPr>
            </w:r>
            <w:r w:rsidR="009976EB">
              <w:rPr>
                <w:noProof/>
              </w:rPr>
              <w:fldChar w:fldCharType="separate"/>
            </w:r>
            <w:r w:rsidR="009976EB">
              <w:rPr>
                <w:noProof/>
              </w:rPr>
              <w:t>32</w:t>
            </w:r>
            <w:r w:rsidR="009976EB">
              <w:rPr>
                <w:noProof/>
              </w:rPr>
              <w:fldChar w:fldCharType="end"/>
            </w:r>
          </w:hyperlink>
        </w:p>
        <w:p w14:paraId="09247BA7" w14:textId="6AD17D9D" w:rsidR="009976EB" w:rsidRDefault="00146729">
          <w:pPr>
            <w:pStyle w:val="TOC1"/>
            <w:tabs>
              <w:tab w:val="right" w:leader="dot" w:pos="8296"/>
            </w:tabs>
            <w:rPr>
              <w:rFonts w:asciiTheme="minorHAnsi" w:eastAsiaTheme="minorEastAsia" w:hAnsiTheme="minorHAnsi" w:cstheme="minorBidi"/>
              <w:noProof/>
              <w:szCs w:val="22"/>
            </w:rPr>
          </w:pPr>
          <w:hyperlink w:anchor="_Toc122020384" w:history="1">
            <w:r w:rsidR="009976EB" w:rsidRPr="00364227">
              <w:rPr>
                <w:rStyle w:val="af4"/>
                <w:noProof/>
              </w:rPr>
              <w:t>第六章</w:t>
            </w:r>
            <w:r w:rsidR="009976EB" w:rsidRPr="00364227">
              <w:rPr>
                <w:rStyle w:val="af4"/>
                <w:noProof/>
              </w:rPr>
              <w:t xml:space="preserve"> </w:t>
            </w:r>
            <w:r w:rsidR="009976EB" w:rsidRPr="00364227">
              <w:rPr>
                <w:rStyle w:val="af4"/>
                <w:noProof/>
              </w:rPr>
              <w:t>个人总结与心得体会</w:t>
            </w:r>
            <w:r w:rsidR="009976EB">
              <w:rPr>
                <w:noProof/>
              </w:rPr>
              <w:tab/>
            </w:r>
            <w:r w:rsidR="009976EB">
              <w:rPr>
                <w:noProof/>
              </w:rPr>
              <w:fldChar w:fldCharType="begin"/>
            </w:r>
            <w:r w:rsidR="009976EB">
              <w:rPr>
                <w:noProof/>
              </w:rPr>
              <w:instrText xml:space="preserve"> PAGEREF _Toc122020384 \h </w:instrText>
            </w:r>
            <w:r w:rsidR="009976EB">
              <w:rPr>
                <w:noProof/>
              </w:rPr>
            </w:r>
            <w:r w:rsidR="009976EB">
              <w:rPr>
                <w:noProof/>
              </w:rPr>
              <w:fldChar w:fldCharType="separate"/>
            </w:r>
            <w:r w:rsidR="009976EB">
              <w:rPr>
                <w:noProof/>
              </w:rPr>
              <w:t>35</w:t>
            </w:r>
            <w:r w:rsidR="009976EB">
              <w:rPr>
                <w:noProof/>
              </w:rPr>
              <w:fldChar w:fldCharType="end"/>
            </w:r>
          </w:hyperlink>
        </w:p>
        <w:p w14:paraId="2AD639CD" w14:textId="57A86745" w:rsidR="002B2C10" w:rsidRDefault="001C0613">
          <w:pPr>
            <w:sectPr w:rsidR="002B2C10" w:rsidSect="00552ECC">
              <w:pgSz w:w="11906" w:h="16838"/>
              <w:pgMar w:top="1440" w:right="1800" w:bottom="1440" w:left="1800" w:header="851" w:footer="992" w:gutter="0"/>
              <w:pgNumType w:fmt="lowerRoman" w:start="1"/>
              <w:cols w:space="425"/>
              <w:docGrid w:type="lines" w:linePitch="312"/>
            </w:sectPr>
          </w:pPr>
          <w:r>
            <w:rPr>
              <w:rFonts w:hint="eastAsia"/>
              <w:sz w:val="24"/>
              <w:szCs w:val="32"/>
            </w:rPr>
            <w:fldChar w:fldCharType="end"/>
          </w:r>
        </w:p>
      </w:sdtContent>
    </w:sdt>
    <w:p w14:paraId="4918F01D" w14:textId="77777777" w:rsidR="009664B9" w:rsidRDefault="009664B9" w:rsidP="009664B9">
      <w:pPr>
        <w:pStyle w:val="1"/>
        <w:numPr>
          <w:ilvl w:val="0"/>
          <w:numId w:val="10"/>
        </w:numPr>
      </w:pPr>
      <w:bookmarkStart w:id="11" w:name="_Toc6733"/>
      <w:bookmarkStart w:id="12" w:name="_Toc29552555"/>
      <w:bookmarkStart w:id="13" w:name="_Toc11435_WPSOffice_Level1"/>
      <w:bookmarkStart w:id="14" w:name="_Toc31023_WPSOffice_Level1"/>
      <w:bookmarkStart w:id="15" w:name="_Toc121944022"/>
      <w:bookmarkStart w:id="16" w:name="_Toc122020344"/>
      <w:bookmarkEnd w:id="0"/>
      <w:r>
        <w:lastRenderedPageBreak/>
        <w:t>概述</w:t>
      </w:r>
      <w:bookmarkEnd w:id="11"/>
      <w:bookmarkEnd w:id="12"/>
      <w:bookmarkEnd w:id="13"/>
      <w:bookmarkEnd w:id="14"/>
      <w:bookmarkEnd w:id="15"/>
      <w:bookmarkEnd w:id="16"/>
    </w:p>
    <w:p w14:paraId="5CC055C9" w14:textId="77777777" w:rsidR="009664B9" w:rsidRDefault="009664B9" w:rsidP="009664B9">
      <w:pPr>
        <w:pStyle w:val="2"/>
        <w:numPr>
          <w:ilvl w:val="1"/>
          <w:numId w:val="10"/>
        </w:numPr>
        <w:rPr>
          <w:rFonts w:ascii="Times New Roman" w:hAnsi="Times New Roman"/>
        </w:rPr>
      </w:pPr>
      <w:bookmarkStart w:id="17" w:name="_Toc29552556"/>
      <w:bookmarkStart w:id="18" w:name="_Toc14616_WPSOffice_Level2"/>
      <w:bookmarkStart w:id="19" w:name="_Toc22835_WPSOffice_Level2"/>
      <w:bookmarkStart w:id="20" w:name="_Toc29766"/>
      <w:bookmarkStart w:id="21" w:name="_Toc121944023"/>
      <w:bookmarkStart w:id="22" w:name="_Toc122020345"/>
      <w:r>
        <w:rPr>
          <w:rFonts w:ascii="Times New Roman" w:hAnsi="Times New Roman"/>
        </w:rPr>
        <w:t>所选题目</w:t>
      </w:r>
      <w:bookmarkEnd w:id="17"/>
      <w:bookmarkEnd w:id="18"/>
      <w:bookmarkEnd w:id="19"/>
      <w:bookmarkEnd w:id="20"/>
      <w:bookmarkEnd w:id="21"/>
      <w:bookmarkEnd w:id="22"/>
    </w:p>
    <w:p w14:paraId="59A7E446" w14:textId="77777777" w:rsidR="009664B9" w:rsidRDefault="009664B9" w:rsidP="009664B9">
      <w:pPr>
        <w:ind w:left="575"/>
        <w:rPr>
          <w:sz w:val="24"/>
        </w:rPr>
      </w:pPr>
      <w:r>
        <w:rPr>
          <w:sz w:val="24"/>
        </w:rPr>
        <w:t>学生公寓管理系统</w:t>
      </w:r>
    </w:p>
    <w:p w14:paraId="18ED2C9F" w14:textId="77777777" w:rsidR="009664B9" w:rsidRDefault="009664B9" w:rsidP="009664B9">
      <w:pPr>
        <w:pStyle w:val="2"/>
        <w:numPr>
          <w:ilvl w:val="1"/>
          <w:numId w:val="10"/>
        </w:numPr>
        <w:rPr>
          <w:rFonts w:ascii="Times New Roman" w:hAnsi="Times New Roman"/>
        </w:rPr>
      </w:pPr>
      <w:bookmarkStart w:id="23" w:name="_Toc29552557"/>
      <w:bookmarkStart w:id="24" w:name="_Toc29083"/>
      <w:bookmarkStart w:id="25" w:name="_Toc18463_WPSOffice_Level2"/>
      <w:bookmarkStart w:id="26" w:name="_Toc22882_WPSOffice_Level2"/>
      <w:bookmarkStart w:id="27" w:name="_Toc121944024"/>
      <w:bookmarkStart w:id="28" w:name="_Toc122020346"/>
      <w:r>
        <w:rPr>
          <w:rFonts w:ascii="Times New Roman" w:hAnsi="Times New Roman"/>
        </w:rPr>
        <w:t>需求分析</w:t>
      </w:r>
      <w:bookmarkEnd w:id="23"/>
      <w:bookmarkEnd w:id="24"/>
      <w:bookmarkEnd w:id="25"/>
      <w:bookmarkEnd w:id="26"/>
      <w:bookmarkEnd w:id="27"/>
      <w:bookmarkEnd w:id="28"/>
    </w:p>
    <w:p w14:paraId="5DD58569" w14:textId="77777777" w:rsidR="009664B9" w:rsidRDefault="009664B9" w:rsidP="009664B9">
      <w:pPr>
        <w:ind w:firstLine="420"/>
        <w:rPr>
          <w:sz w:val="24"/>
        </w:rPr>
      </w:pPr>
      <w:r>
        <w:rPr>
          <w:sz w:val="24"/>
        </w:rPr>
        <w:t>学校有若干公寓，每栋</w:t>
      </w:r>
      <w:r>
        <w:rPr>
          <w:sz w:val="24"/>
        </w:rPr>
        <w:t>5</w:t>
      </w:r>
      <w:r>
        <w:rPr>
          <w:sz w:val="24"/>
        </w:rPr>
        <w:t>层，每层</w:t>
      </w:r>
      <w:r>
        <w:rPr>
          <w:sz w:val="24"/>
        </w:rPr>
        <w:t>18</w:t>
      </w:r>
      <w:r>
        <w:rPr>
          <w:sz w:val="24"/>
        </w:rPr>
        <w:t>个房间，每个房间</w:t>
      </w:r>
      <w:r>
        <w:rPr>
          <w:sz w:val="24"/>
        </w:rPr>
        <w:t>4</w:t>
      </w:r>
      <w:r>
        <w:rPr>
          <w:sz w:val="24"/>
        </w:rPr>
        <w:t>个学生，需要一个公寓管理系统实现管理。系统主要功能如下。</w:t>
      </w:r>
    </w:p>
    <w:p w14:paraId="636BE914" w14:textId="77777777" w:rsidR="009664B9" w:rsidRDefault="009664B9" w:rsidP="009664B9">
      <w:pPr>
        <w:ind w:firstLine="420"/>
        <w:rPr>
          <w:sz w:val="24"/>
        </w:rPr>
      </w:pPr>
      <w:r>
        <w:rPr>
          <w:sz w:val="24"/>
        </w:rPr>
        <w:t>（</w:t>
      </w:r>
      <w:r>
        <w:rPr>
          <w:sz w:val="24"/>
        </w:rPr>
        <w:t>1</w:t>
      </w:r>
      <w:r>
        <w:rPr>
          <w:sz w:val="24"/>
        </w:rPr>
        <w:t>）寝室分配：根据系别、年级、班级分配寝室。查询寝室状态和入住信息。</w:t>
      </w:r>
    </w:p>
    <w:p w14:paraId="3DD99F99" w14:textId="77777777" w:rsidR="009664B9" w:rsidRDefault="009664B9" w:rsidP="009664B9">
      <w:pPr>
        <w:ind w:firstLine="420"/>
        <w:rPr>
          <w:sz w:val="24"/>
        </w:rPr>
      </w:pPr>
      <w:r>
        <w:rPr>
          <w:sz w:val="24"/>
        </w:rPr>
        <w:t>（</w:t>
      </w:r>
      <w:r>
        <w:rPr>
          <w:sz w:val="24"/>
        </w:rPr>
        <w:t>2</w:t>
      </w:r>
      <w:r>
        <w:rPr>
          <w:sz w:val="24"/>
        </w:rPr>
        <w:t>）学生管理：实现入住学生信息的维护和查询功能。</w:t>
      </w:r>
    </w:p>
    <w:p w14:paraId="60CC89AC" w14:textId="77777777" w:rsidR="009664B9" w:rsidRDefault="009664B9" w:rsidP="009664B9">
      <w:pPr>
        <w:ind w:firstLine="420"/>
        <w:rPr>
          <w:sz w:val="24"/>
        </w:rPr>
      </w:pPr>
      <w:r>
        <w:rPr>
          <w:sz w:val="24"/>
        </w:rPr>
        <w:t>（</w:t>
      </w:r>
      <w:r>
        <w:rPr>
          <w:sz w:val="24"/>
        </w:rPr>
        <w:t>3</w:t>
      </w:r>
      <w:r>
        <w:rPr>
          <w:sz w:val="24"/>
        </w:rPr>
        <w:t>）信息查询：按公寓楼号、学生姓名等查询住宿信息。</w:t>
      </w:r>
    </w:p>
    <w:p w14:paraId="21CA6434" w14:textId="77777777" w:rsidR="009664B9" w:rsidRDefault="009664B9" w:rsidP="009664B9">
      <w:pPr>
        <w:ind w:firstLine="420"/>
        <w:rPr>
          <w:sz w:val="24"/>
        </w:rPr>
      </w:pPr>
      <w:r>
        <w:rPr>
          <w:sz w:val="24"/>
        </w:rPr>
        <w:t>（</w:t>
      </w:r>
      <w:r>
        <w:rPr>
          <w:sz w:val="24"/>
        </w:rPr>
        <w:t>4</w:t>
      </w:r>
      <w:r>
        <w:rPr>
          <w:sz w:val="24"/>
        </w:rPr>
        <w:t>）财产管理：实现对公寓财产的管理功能。</w:t>
      </w:r>
    </w:p>
    <w:p w14:paraId="6C72D4C3" w14:textId="77777777" w:rsidR="009664B9" w:rsidRDefault="009664B9" w:rsidP="009664B9">
      <w:pPr>
        <w:ind w:firstLine="420"/>
        <w:rPr>
          <w:sz w:val="24"/>
        </w:rPr>
      </w:pPr>
      <w:r>
        <w:rPr>
          <w:sz w:val="24"/>
        </w:rPr>
        <w:t>（</w:t>
      </w:r>
      <w:r>
        <w:rPr>
          <w:sz w:val="24"/>
        </w:rPr>
        <w:t>5</w:t>
      </w:r>
      <w:r>
        <w:rPr>
          <w:sz w:val="24"/>
        </w:rPr>
        <w:t>）出入登记：实现对学生搬出公寓的货物进行登记和对外来人员进行登记等功能。</w:t>
      </w:r>
    </w:p>
    <w:p w14:paraId="0C592DAF" w14:textId="77777777" w:rsidR="009664B9" w:rsidRDefault="009664B9" w:rsidP="009664B9">
      <w:pPr>
        <w:ind w:firstLineChars="200" w:firstLine="480"/>
        <w:rPr>
          <w:sz w:val="24"/>
        </w:rPr>
      </w:pPr>
      <w:r>
        <w:rPr>
          <w:sz w:val="24"/>
        </w:rPr>
        <w:t>（</w:t>
      </w:r>
      <w:r>
        <w:rPr>
          <w:sz w:val="24"/>
        </w:rPr>
        <w:t>6</w:t>
      </w:r>
      <w:r>
        <w:rPr>
          <w:sz w:val="24"/>
        </w:rPr>
        <w:t>）系统管理：参数设置（如公寓楼号、寝室房号、系别、年级、班级的设置）、权限管理和系统维护（数据备份、数据恢复）。</w:t>
      </w:r>
    </w:p>
    <w:p w14:paraId="543A5B54" w14:textId="77777777" w:rsidR="009664B9" w:rsidRDefault="009664B9" w:rsidP="009664B9">
      <w:pPr>
        <w:ind w:firstLineChars="200" w:firstLine="480"/>
        <w:rPr>
          <w:szCs w:val="21"/>
        </w:rPr>
      </w:pPr>
      <w:r w:rsidRPr="00C57BC2">
        <w:rPr>
          <w:rFonts w:hint="eastAsia"/>
          <w:sz w:val="24"/>
        </w:rPr>
        <w:t>（</w:t>
      </w:r>
      <w:r w:rsidRPr="00C57BC2">
        <w:rPr>
          <w:rFonts w:hint="eastAsia"/>
          <w:sz w:val="24"/>
        </w:rPr>
        <w:t>7</w:t>
      </w:r>
      <w:r w:rsidRPr="00C57BC2">
        <w:rPr>
          <w:rFonts w:hint="eastAsia"/>
          <w:sz w:val="24"/>
        </w:rPr>
        <w:t>）登录方式：账号密码登录、人脸识别登录</w:t>
      </w:r>
      <w:r>
        <w:rPr>
          <w:rFonts w:hint="eastAsia"/>
          <w:szCs w:val="21"/>
        </w:rPr>
        <w:t>。</w:t>
      </w:r>
    </w:p>
    <w:p w14:paraId="5DCE8DAA" w14:textId="77777777" w:rsidR="009664B9" w:rsidRDefault="009664B9" w:rsidP="009664B9">
      <w:pPr>
        <w:pStyle w:val="2"/>
        <w:numPr>
          <w:ilvl w:val="1"/>
          <w:numId w:val="10"/>
        </w:numPr>
        <w:rPr>
          <w:rFonts w:ascii="Times New Roman" w:hAnsi="Times New Roman"/>
        </w:rPr>
      </w:pPr>
      <w:bookmarkStart w:id="29" w:name="_Toc7760"/>
      <w:bookmarkStart w:id="30" w:name="_Toc29552558"/>
      <w:bookmarkStart w:id="31" w:name="_Toc13410_WPSOffice_Level2"/>
      <w:bookmarkStart w:id="32" w:name="_Toc32449_WPSOffice_Level2"/>
      <w:bookmarkStart w:id="33" w:name="_Toc121944025"/>
      <w:bookmarkStart w:id="34" w:name="_Toc122020347"/>
      <w:r>
        <w:rPr>
          <w:rFonts w:ascii="Times New Roman" w:hAnsi="Times New Roman"/>
        </w:rPr>
        <w:t>小组分工</w:t>
      </w:r>
      <w:bookmarkEnd w:id="29"/>
      <w:bookmarkEnd w:id="30"/>
      <w:bookmarkEnd w:id="31"/>
      <w:bookmarkEnd w:id="32"/>
      <w:bookmarkEnd w:id="33"/>
      <w:bookmarkEnd w:id="34"/>
    </w:p>
    <w:p w14:paraId="581D9F07" w14:textId="77777777" w:rsidR="009664B9" w:rsidRDefault="009664B9" w:rsidP="009664B9">
      <w:pPr>
        <w:ind w:firstLineChars="200" w:firstLine="480"/>
        <w:rPr>
          <w:sz w:val="28"/>
          <w:szCs w:val="28"/>
        </w:rPr>
      </w:pPr>
      <w:r>
        <w:rPr>
          <w:sz w:val="24"/>
        </w:rPr>
        <w:t>根据所选题目要完成的功能，确定开发小组由</w:t>
      </w:r>
      <w:r>
        <w:rPr>
          <w:rFonts w:hint="eastAsia"/>
          <w:sz w:val="24"/>
        </w:rPr>
        <w:t>3</w:t>
      </w:r>
      <w:r>
        <w:rPr>
          <w:sz w:val="24"/>
        </w:rPr>
        <w:t>人组成，分工如表</w:t>
      </w:r>
      <w:r>
        <w:rPr>
          <w:sz w:val="24"/>
        </w:rPr>
        <w:t>1-1</w:t>
      </w:r>
      <w:r>
        <w:rPr>
          <w:sz w:val="24"/>
        </w:rPr>
        <w:t>所示。</w:t>
      </w:r>
    </w:p>
    <w:p w14:paraId="036ABB72" w14:textId="77777777" w:rsidR="009664B9" w:rsidRDefault="009664B9" w:rsidP="009664B9">
      <w:pPr>
        <w:jc w:val="center"/>
        <w:rPr>
          <w:b/>
          <w:sz w:val="28"/>
          <w:szCs w:val="28"/>
        </w:rPr>
      </w:pPr>
      <w:bookmarkStart w:id="35" w:name="_Toc7163_WPSOffice_Level3"/>
      <w:bookmarkStart w:id="36" w:name="_Toc28121_WPSOffice_Level3"/>
      <w:r>
        <w:rPr>
          <w:sz w:val="28"/>
          <w:szCs w:val="28"/>
        </w:rPr>
        <w:t>表</w:t>
      </w:r>
      <w:r>
        <w:rPr>
          <w:sz w:val="28"/>
          <w:szCs w:val="28"/>
        </w:rPr>
        <w:t xml:space="preserve">1-1 </w:t>
      </w:r>
      <w:r>
        <w:rPr>
          <w:sz w:val="28"/>
          <w:szCs w:val="28"/>
        </w:rPr>
        <w:t>小组工作分配表</w:t>
      </w:r>
      <w:bookmarkEnd w:id="35"/>
      <w:bookmarkEnd w:id="36"/>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
        <w:gridCol w:w="1276"/>
        <w:gridCol w:w="1134"/>
        <w:gridCol w:w="5670"/>
      </w:tblGrid>
      <w:tr w:rsidR="009664B9" w14:paraId="065FB930" w14:textId="77777777" w:rsidTr="00676DD9">
        <w:tc>
          <w:tcPr>
            <w:tcW w:w="675" w:type="dxa"/>
            <w:vAlign w:val="center"/>
          </w:tcPr>
          <w:p w14:paraId="30A5A71B" w14:textId="77777777" w:rsidR="009664B9" w:rsidRDefault="009664B9" w:rsidP="00676DD9">
            <w:pPr>
              <w:jc w:val="center"/>
              <w:rPr>
                <w:b/>
                <w:szCs w:val="21"/>
              </w:rPr>
            </w:pPr>
            <w:r>
              <w:rPr>
                <w:b/>
                <w:szCs w:val="21"/>
              </w:rPr>
              <w:t>序号</w:t>
            </w:r>
          </w:p>
        </w:tc>
        <w:tc>
          <w:tcPr>
            <w:tcW w:w="1276" w:type="dxa"/>
            <w:vAlign w:val="center"/>
          </w:tcPr>
          <w:p w14:paraId="5E089478" w14:textId="77777777" w:rsidR="009664B9" w:rsidRDefault="009664B9" w:rsidP="00676DD9">
            <w:pPr>
              <w:jc w:val="center"/>
              <w:rPr>
                <w:b/>
                <w:szCs w:val="21"/>
              </w:rPr>
            </w:pPr>
            <w:r>
              <w:rPr>
                <w:b/>
                <w:szCs w:val="21"/>
              </w:rPr>
              <w:t>姓名</w:t>
            </w:r>
          </w:p>
        </w:tc>
        <w:tc>
          <w:tcPr>
            <w:tcW w:w="1134" w:type="dxa"/>
            <w:vAlign w:val="center"/>
          </w:tcPr>
          <w:p w14:paraId="0A349B62" w14:textId="77777777" w:rsidR="009664B9" w:rsidRDefault="009664B9" w:rsidP="00676DD9">
            <w:pPr>
              <w:jc w:val="center"/>
              <w:rPr>
                <w:b/>
                <w:szCs w:val="21"/>
              </w:rPr>
            </w:pPr>
            <w:r>
              <w:rPr>
                <w:b/>
                <w:szCs w:val="21"/>
              </w:rPr>
              <w:t>角色</w:t>
            </w:r>
          </w:p>
        </w:tc>
        <w:tc>
          <w:tcPr>
            <w:tcW w:w="5670" w:type="dxa"/>
            <w:vAlign w:val="center"/>
          </w:tcPr>
          <w:p w14:paraId="1F39C5A3" w14:textId="77777777" w:rsidR="009664B9" w:rsidRDefault="009664B9" w:rsidP="00676DD9">
            <w:pPr>
              <w:jc w:val="center"/>
              <w:rPr>
                <w:b/>
                <w:szCs w:val="21"/>
              </w:rPr>
            </w:pPr>
            <w:r>
              <w:rPr>
                <w:b/>
                <w:szCs w:val="21"/>
              </w:rPr>
              <w:t>任务</w:t>
            </w:r>
          </w:p>
        </w:tc>
      </w:tr>
      <w:tr w:rsidR="009664B9" w14:paraId="09B19484" w14:textId="77777777" w:rsidTr="00676DD9">
        <w:trPr>
          <w:trHeight w:val="784"/>
        </w:trPr>
        <w:tc>
          <w:tcPr>
            <w:tcW w:w="675" w:type="dxa"/>
            <w:vAlign w:val="center"/>
          </w:tcPr>
          <w:p w14:paraId="2150180B" w14:textId="77777777" w:rsidR="009664B9" w:rsidRPr="000A01BA" w:rsidRDefault="009664B9" w:rsidP="00676DD9">
            <w:pPr>
              <w:spacing w:line="720" w:lineRule="auto"/>
              <w:jc w:val="center"/>
            </w:pPr>
            <w:r w:rsidRPr="000A01BA">
              <w:t>01</w:t>
            </w:r>
          </w:p>
        </w:tc>
        <w:tc>
          <w:tcPr>
            <w:tcW w:w="1276" w:type="dxa"/>
            <w:vAlign w:val="center"/>
          </w:tcPr>
          <w:p w14:paraId="18B71AEA" w14:textId="77777777" w:rsidR="009664B9" w:rsidRPr="000A01BA" w:rsidRDefault="009664B9" w:rsidP="00676DD9">
            <w:pPr>
              <w:spacing w:line="720" w:lineRule="auto"/>
              <w:jc w:val="center"/>
            </w:pPr>
            <w:r w:rsidRPr="000A01BA">
              <w:rPr>
                <w:rFonts w:hint="eastAsia"/>
              </w:rPr>
              <w:t>刘宇航</w:t>
            </w:r>
          </w:p>
        </w:tc>
        <w:tc>
          <w:tcPr>
            <w:tcW w:w="1134" w:type="dxa"/>
            <w:vAlign w:val="center"/>
          </w:tcPr>
          <w:p w14:paraId="43905055" w14:textId="77777777" w:rsidR="009664B9" w:rsidRPr="000A01BA" w:rsidRDefault="009664B9" w:rsidP="00676DD9">
            <w:pPr>
              <w:spacing w:line="720" w:lineRule="auto"/>
              <w:jc w:val="center"/>
            </w:pPr>
            <w:r w:rsidRPr="000A01BA">
              <w:t>组长</w:t>
            </w:r>
          </w:p>
        </w:tc>
        <w:tc>
          <w:tcPr>
            <w:tcW w:w="5670" w:type="dxa"/>
            <w:vAlign w:val="center"/>
          </w:tcPr>
          <w:p w14:paraId="1266B81B" w14:textId="77777777" w:rsidR="009664B9" w:rsidRPr="000A01BA" w:rsidRDefault="009664B9" w:rsidP="00676DD9">
            <w:pPr>
              <w:jc w:val="center"/>
            </w:pPr>
            <w:r>
              <w:t>需求分析与总体设计</w:t>
            </w:r>
            <w:r>
              <w:rPr>
                <w:rFonts w:hint="eastAsia"/>
              </w:rPr>
              <w:t>、</w:t>
            </w:r>
            <w:r>
              <w:t>学生及系统管理模块</w:t>
            </w:r>
            <w:r>
              <w:rPr>
                <w:rFonts w:hint="eastAsia"/>
              </w:rPr>
              <w:t>、整合前后端代码，实现附加功能。</w:t>
            </w:r>
          </w:p>
        </w:tc>
      </w:tr>
      <w:tr w:rsidR="009664B9" w14:paraId="27B7D3EC" w14:textId="77777777" w:rsidTr="00676DD9">
        <w:trPr>
          <w:trHeight w:val="557"/>
        </w:trPr>
        <w:tc>
          <w:tcPr>
            <w:tcW w:w="675" w:type="dxa"/>
            <w:vAlign w:val="center"/>
          </w:tcPr>
          <w:p w14:paraId="7C9B41F9" w14:textId="77777777" w:rsidR="009664B9" w:rsidRPr="000A01BA" w:rsidRDefault="009664B9" w:rsidP="00676DD9">
            <w:pPr>
              <w:jc w:val="center"/>
            </w:pPr>
            <w:r w:rsidRPr="000A01BA">
              <w:t>02</w:t>
            </w:r>
          </w:p>
        </w:tc>
        <w:tc>
          <w:tcPr>
            <w:tcW w:w="1276" w:type="dxa"/>
            <w:vAlign w:val="center"/>
          </w:tcPr>
          <w:p w14:paraId="6B3EEC3C" w14:textId="77777777" w:rsidR="009664B9" w:rsidRPr="000A01BA" w:rsidRDefault="009664B9" w:rsidP="00676DD9">
            <w:pPr>
              <w:jc w:val="center"/>
            </w:pPr>
            <w:r w:rsidRPr="000A01BA">
              <w:rPr>
                <w:rFonts w:hint="eastAsia"/>
              </w:rPr>
              <w:t>赵新浩</w:t>
            </w:r>
          </w:p>
        </w:tc>
        <w:tc>
          <w:tcPr>
            <w:tcW w:w="1134" w:type="dxa"/>
            <w:vAlign w:val="center"/>
          </w:tcPr>
          <w:p w14:paraId="67F9A085" w14:textId="77777777" w:rsidR="009664B9" w:rsidRPr="000A01BA" w:rsidRDefault="009664B9" w:rsidP="00676DD9">
            <w:pPr>
              <w:jc w:val="center"/>
            </w:pPr>
            <w:r w:rsidRPr="000A01BA">
              <w:t>组员</w:t>
            </w:r>
          </w:p>
        </w:tc>
        <w:tc>
          <w:tcPr>
            <w:tcW w:w="5670" w:type="dxa"/>
            <w:vAlign w:val="center"/>
          </w:tcPr>
          <w:p w14:paraId="6E900FB7" w14:textId="77777777" w:rsidR="009664B9" w:rsidRPr="000A01BA" w:rsidRDefault="009664B9" w:rsidP="00676DD9">
            <w:pPr>
              <w:jc w:val="center"/>
            </w:pPr>
            <w:r>
              <w:rPr>
                <w:rFonts w:hint="eastAsia"/>
              </w:rPr>
              <w:t>公寓公告模块、</w:t>
            </w:r>
            <w:r>
              <w:t>财产管理模块</w:t>
            </w:r>
            <w:r>
              <w:rPr>
                <w:rFonts w:hint="eastAsia"/>
              </w:rPr>
              <w:t>、</w:t>
            </w:r>
            <w:proofErr w:type="gramStart"/>
            <w:r w:rsidRPr="000A01BA">
              <w:rPr>
                <w:rFonts w:hint="eastAsia"/>
              </w:rPr>
              <w:t>爬取学校官网</w:t>
            </w:r>
            <w:proofErr w:type="gramEnd"/>
            <w:r w:rsidRPr="000A01BA">
              <w:rPr>
                <w:rFonts w:hint="eastAsia"/>
              </w:rPr>
              <w:t>信息</w:t>
            </w:r>
          </w:p>
        </w:tc>
      </w:tr>
      <w:tr w:rsidR="009664B9" w14:paraId="495A1450" w14:textId="77777777" w:rsidTr="00676DD9">
        <w:trPr>
          <w:trHeight w:val="221"/>
        </w:trPr>
        <w:tc>
          <w:tcPr>
            <w:tcW w:w="675" w:type="dxa"/>
            <w:vAlign w:val="center"/>
          </w:tcPr>
          <w:p w14:paraId="5249C2B3" w14:textId="77777777" w:rsidR="009664B9" w:rsidRPr="000A01BA" w:rsidRDefault="009664B9" w:rsidP="00676DD9">
            <w:pPr>
              <w:spacing w:line="480" w:lineRule="auto"/>
              <w:jc w:val="center"/>
            </w:pPr>
            <w:r w:rsidRPr="000A01BA">
              <w:t>03</w:t>
            </w:r>
          </w:p>
        </w:tc>
        <w:tc>
          <w:tcPr>
            <w:tcW w:w="1276" w:type="dxa"/>
            <w:vAlign w:val="center"/>
          </w:tcPr>
          <w:p w14:paraId="72BF2F2E" w14:textId="77777777" w:rsidR="009664B9" w:rsidRPr="000A01BA" w:rsidRDefault="009664B9" w:rsidP="00676DD9">
            <w:pPr>
              <w:spacing w:line="480" w:lineRule="auto"/>
              <w:jc w:val="center"/>
            </w:pPr>
            <w:r w:rsidRPr="000A01BA">
              <w:rPr>
                <w:rFonts w:hint="eastAsia"/>
              </w:rPr>
              <w:t>杨帆</w:t>
            </w:r>
          </w:p>
        </w:tc>
        <w:tc>
          <w:tcPr>
            <w:tcW w:w="1134" w:type="dxa"/>
            <w:vAlign w:val="center"/>
          </w:tcPr>
          <w:p w14:paraId="2B81F5F7" w14:textId="77777777" w:rsidR="009664B9" w:rsidRPr="000A01BA" w:rsidRDefault="009664B9" w:rsidP="00676DD9">
            <w:pPr>
              <w:spacing w:line="480" w:lineRule="auto"/>
              <w:jc w:val="center"/>
            </w:pPr>
            <w:r w:rsidRPr="000A01BA">
              <w:t>组员</w:t>
            </w:r>
          </w:p>
        </w:tc>
        <w:tc>
          <w:tcPr>
            <w:tcW w:w="5670" w:type="dxa"/>
            <w:vAlign w:val="center"/>
          </w:tcPr>
          <w:p w14:paraId="33C5E11E" w14:textId="77777777" w:rsidR="009664B9" w:rsidRPr="000A01BA" w:rsidRDefault="009664B9" w:rsidP="00676DD9">
            <w:pPr>
              <w:spacing w:line="480" w:lineRule="auto"/>
              <w:jc w:val="center"/>
            </w:pPr>
            <w:r>
              <w:t>寝室管理模块</w:t>
            </w:r>
            <w:r>
              <w:rPr>
                <w:rFonts w:hint="eastAsia"/>
              </w:rPr>
              <w:t>、</w:t>
            </w:r>
            <w:r>
              <w:t>访客管理模块</w:t>
            </w:r>
            <w:r>
              <w:rPr>
                <w:rFonts w:hint="eastAsia"/>
              </w:rPr>
              <w:t>、</w:t>
            </w:r>
            <w:r w:rsidRPr="000A01BA">
              <w:rPr>
                <w:rFonts w:hint="eastAsia"/>
              </w:rPr>
              <w:t>设计后台</w:t>
            </w:r>
            <w:r w:rsidRPr="000A01BA">
              <w:rPr>
                <w:rFonts w:hint="eastAsia"/>
              </w:rPr>
              <w:t>UI</w:t>
            </w:r>
            <w:r w:rsidRPr="000A01BA">
              <w:rPr>
                <w:rFonts w:hint="eastAsia"/>
              </w:rPr>
              <w:t>界面</w:t>
            </w:r>
          </w:p>
        </w:tc>
      </w:tr>
      <w:tr w:rsidR="009664B9" w14:paraId="5197E9C1" w14:textId="77777777" w:rsidTr="00676DD9">
        <w:trPr>
          <w:trHeight w:val="42"/>
        </w:trPr>
        <w:tc>
          <w:tcPr>
            <w:tcW w:w="675" w:type="dxa"/>
            <w:vAlign w:val="center"/>
          </w:tcPr>
          <w:p w14:paraId="1FCA27CB" w14:textId="77777777" w:rsidR="009664B9" w:rsidRPr="000A01BA" w:rsidRDefault="009664B9" w:rsidP="00676DD9">
            <w:pPr>
              <w:spacing w:line="480" w:lineRule="auto"/>
              <w:jc w:val="center"/>
            </w:pPr>
            <w:r w:rsidRPr="000A01BA">
              <w:t>0</w:t>
            </w:r>
            <w:r w:rsidRPr="000A01BA">
              <w:rPr>
                <w:rFonts w:hint="eastAsia"/>
              </w:rPr>
              <w:t>4</w:t>
            </w:r>
          </w:p>
        </w:tc>
        <w:tc>
          <w:tcPr>
            <w:tcW w:w="1276" w:type="dxa"/>
            <w:vAlign w:val="center"/>
          </w:tcPr>
          <w:p w14:paraId="29654B59" w14:textId="77777777" w:rsidR="009664B9" w:rsidRPr="000A01BA" w:rsidRDefault="009664B9" w:rsidP="00676DD9">
            <w:pPr>
              <w:spacing w:line="480" w:lineRule="auto"/>
              <w:jc w:val="center"/>
            </w:pPr>
            <w:r w:rsidRPr="000A01BA">
              <w:rPr>
                <w:rFonts w:hint="eastAsia"/>
              </w:rPr>
              <w:t>贺一凡</w:t>
            </w:r>
          </w:p>
        </w:tc>
        <w:tc>
          <w:tcPr>
            <w:tcW w:w="1134" w:type="dxa"/>
            <w:vAlign w:val="center"/>
          </w:tcPr>
          <w:p w14:paraId="2E085C71" w14:textId="77777777" w:rsidR="009664B9" w:rsidRPr="000A01BA" w:rsidRDefault="009664B9" w:rsidP="00676DD9">
            <w:pPr>
              <w:spacing w:line="480" w:lineRule="auto"/>
              <w:jc w:val="center"/>
            </w:pPr>
            <w:r w:rsidRPr="000A01BA">
              <w:t>组员</w:t>
            </w:r>
          </w:p>
        </w:tc>
        <w:tc>
          <w:tcPr>
            <w:tcW w:w="5670" w:type="dxa"/>
            <w:vAlign w:val="center"/>
          </w:tcPr>
          <w:p w14:paraId="11CF1CFE" w14:textId="77777777" w:rsidR="009664B9" w:rsidRPr="000A01BA" w:rsidRDefault="009664B9" w:rsidP="00676DD9">
            <w:pPr>
              <w:spacing w:line="480" w:lineRule="auto"/>
              <w:jc w:val="center"/>
            </w:pPr>
            <w:r>
              <w:rPr>
                <w:rFonts w:hint="eastAsia"/>
              </w:rPr>
              <w:t>寝室分配模块、学生信息模块、</w:t>
            </w:r>
            <w:r w:rsidRPr="000A01BA">
              <w:rPr>
                <w:rFonts w:hint="eastAsia"/>
              </w:rPr>
              <w:t>测试人脸识别</w:t>
            </w:r>
          </w:p>
        </w:tc>
      </w:tr>
      <w:tr w:rsidR="009664B9" w14:paraId="0FA1013E" w14:textId="77777777" w:rsidTr="00676DD9">
        <w:trPr>
          <w:trHeight w:val="425"/>
        </w:trPr>
        <w:tc>
          <w:tcPr>
            <w:tcW w:w="675" w:type="dxa"/>
            <w:vAlign w:val="center"/>
          </w:tcPr>
          <w:p w14:paraId="4BEF74C4" w14:textId="77777777" w:rsidR="009664B9" w:rsidRPr="000A01BA" w:rsidRDefault="009664B9" w:rsidP="00676DD9">
            <w:pPr>
              <w:spacing w:line="480" w:lineRule="auto"/>
              <w:jc w:val="center"/>
            </w:pPr>
            <w:r w:rsidRPr="000A01BA">
              <w:rPr>
                <w:rFonts w:hint="eastAsia"/>
              </w:rPr>
              <w:t>05</w:t>
            </w:r>
          </w:p>
        </w:tc>
        <w:tc>
          <w:tcPr>
            <w:tcW w:w="1276" w:type="dxa"/>
            <w:vAlign w:val="center"/>
          </w:tcPr>
          <w:p w14:paraId="3C5F735F" w14:textId="77777777" w:rsidR="009664B9" w:rsidRPr="000A01BA" w:rsidRDefault="009664B9" w:rsidP="00676DD9">
            <w:pPr>
              <w:spacing w:line="480" w:lineRule="auto"/>
              <w:jc w:val="center"/>
            </w:pPr>
            <w:r w:rsidRPr="000A01BA">
              <w:rPr>
                <w:rFonts w:hint="eastAsia"/>
              </w:rPr>
              <w:t>张雨佳</w:t>
            </w:r>
          </w:p>
        </w:tc>
        <w:tc>
          <w:tcPr>
            <w:tcW w:w="1134" w:type="dxa"/>
            <w:vAlign w:val="center"/>
          </w:tcPr>
          <w:p w14:paraId="34D9DA21" w14:textId="77777777" w:rsidR="009664B9" w:rsidRPr="000A01BA" w:rsidRDefault="009664B9" w:rsidP="00676DD9">
            <w:pPr>
              <w:spacing w:line="480" w:lineRule="auto"/>
              <w:jc w:val="center"/>
            </w:pPr>
            <w:r w:rsidRPr="000A01BA">
              <w:rPr>
                <w:rFonts w:hint="eastAsia"/>
              </w:rPr>
              <w:t>组员</w:t>
            </w:r>
          </w:p>
        </w:tc>
        <w:tc>
          <w:tcPr>
            <w:tcW w:w="5670" w:type="dxa"/>
            <w:vAlign w:val="center"/>
          </w:tcPr>
          <w:p w14:paraId="2491FCEE" w14:textId="77777777" w:rsidR="009664B9" w:rsidRDefault="009664B9" w:rsidP="00676DD9">
            <w:pPr>
              <w:spacing w:line="480" w:lineRule="auto"/>
              <w:jc w:val="center"/>
            </w:pPr>
            <w:r>
              <w:rPr>
                <w:rFonts w:hint="eastAsia"/>
              </w:rPr>
              <w:t>信息查询模块、访客管理模块、</w:t>
            </w:r>
            <w:r w:rsidRPr="000A01BA">
              <w:rPr>
                <w:rFonts w:hint="eastAsia"/>
              </w:rPr>
              <w:t>测试学生录入</w:t>
            </w:r>
          </w:p>
        </w:tc>
      </w:tr>
    </w:tbl>
    <w:p w14:paraId="2EB965A4" w14:textId="77777777" w:rsidR="009664B9" w:rsidRDefault="009664B9" w:rsidP="009664B9">
      <w:pPr>
        <w:pStyle w:val="2"/>
        <w:numPr>
          <w:ilvl w:val="1"/>
          <w:numId w:val="10"/>
        </w:numPr>
        <w:rPr>
          <w:rFonts w:ascii="Times New Roman" w:hAnsi="Times New Roman"/>
        </w:rPr>
      </w:pPr>
      <w:bookmarkStart w:id="37" w:name="_Toc14039_WPSOffice_Level2"/>
      <w:bookmarkStart w:id="38" w:name="_Toc29552559"/>
      <w:bookmarkStart w:id="39" w:name="_Toc5831"/>
      <w:bookmarkStart w:id="40" w:name="_Toc20484_WPSOffice_Level2"/>
      <w:bookmarkStart w:id="41" w:name="_Toc121944026"/>
      <w:bookmarkStart w:id="42" w:name="_Toc122020348"/>
      <w:r>
        <w:rPr>
          <w:rFonts w:ascii="Times New Roman" w:hAnsi="Times New Roman"/>
        </w:rPr>
        <w:lastRenderedPageBreak/>
        <w:t>项目要求</w:t>
      </w:r>
      <w:bookmarkStart w:id="43" w:name="_Toc10474"/>
      <w:bookmarkStart w:id="44" w:name="_Toc29552569"/>
      <w:bookmarkEnd w:id="37"/>
      <w:bookmarkEnd w:id="38"/>
      <w:bookmarkEnd w:id="39"/>
      <w:bookmarkEnd w:id="40"/>
      <w:bookmarkEnd w:id="41"/>
      <w:bookmarkEnd w:id="42"/>
    </w:p>
    <w:p w14:paraId="197D0E4F" w14:textId="77777777" w:rsidR="009664B9" w:rsidRDefault="009664B9" w:rsidP="009664B9">
      <w:pPr>
        <w:pStyle w:val="3"/>
        <w:numPr>
          <w:ilvl w:val="2"/>
          <w:numId w:val="10"/>
        </w:numPr>
        <w:rPr>
          <w:rFonts w:ascii="Times New Roman" w:hAnsi="Times New Roman"/>
        </w:rPr>
      </w:pPr>
      <w:bookmarkStart w:id="45" w:name="_Toc8668_WPSOffice_Level3"/>
      <w:bookmarkStart w:id="46" w:name="_Toc32507_WPSOffice_Level3"/>
      <w:bookmarkStart w:id="47" w:name="_Toc11152"/>
      <w:bookmarkStart w:id="48" w:name="_Toc121944027"/>
      <w:bookmarkStart w:id="49" w:name="_Toc122020349"/>
      <w:r>
        <w:rPr>
          <w:rFonts w:ascii="Times New Roman" w:hAnsi="Times New Roman"/>
        </w:rPr>
        <w:t>程序</w:t>
      </w:r>
      <w:bookmarkEnd w:id="43"/>
      <w:bookmarkEnd w:id="44"/>
      <w:bookmarkEnd w:id="45"/>
      <w:bookmarkEnd w:id="46"/>
      <w:bookmarkEnd w:id="47"/>
      <w:bookmarkEnd w:id="48"/>
      <w:bookmarkEnd w:id="49"/>
    </w:p>
    <w:p w14:paraId="6D9ABC58" w14:textId="77777777" w:rsidR="009664B9" w:rsidRDefault="009664B9" w:rsidP="009664B9">
      <w:pPr>
        <w:ind w:leftChars="200" w:left="420"/>
        <w:rPr>
          <w:sz w:val="24"/>
        </w:rPr>
      </w:pPr>
      <w:r>
        <w:rPr>
          <w:sz w:val="24"/>
        </w:rPr>
        <w:t>程序名称：学生公寓管理系统</w:t>
      </w:r>
    </w:p>
    <w:p w14:paraId="64387F64" w14:textId="77777777" w:rsidR="009664B9" w:rsidRDefault="009664B9" w:rsidP="009664B9">
      <w:pPr>
        <w:ind w:leftChars="200" w:left="420"/>
        <w:rPr>
          <w:sz w:val="24"/>
        </w:rPr>
      </w:pPr>
      <w:r>
        <w:rPr>
          <w:rFonts w:hint="eastAsia"/>
          <w:sz w:val="24"/>
        </w:rPr>
        <w:t>软件架构</w:t>
      </w:r>
      <w:r>
        <w:rPr>
          <w:sz w:val="24"/>
        </w:rPr>
        <w:t>：</w:t>
      </w:r>
    </w:p>
    <w:p w14:paraId="667C103E" w14:textId="7F78320B" w:rsidR="009664B9" w:rsidRDefault="009664B9" w:rsidP="009664B9">
      <w:pPr>
        <w:ind w:leftChars="200" w:left="420" w:firstLine="420"/>
        <w:rPr>
          <w:sz w:val="24"/>
        </w:rPr>
      </w:pPr>
      <w:r>
        <w:rPr>
          <w:rFonts w:hint="eastAsia"/>
          <w:sz w:val="24"/>
        </w:rPr>
        <w:t>1.</w:t>
      </w:r>
      <w:r>
        <w:rPr>
          <w:rFonts w:hint="eastAsia"/>
          <w:sz w:val="24"/>
        </w:rPr>
        <w:t>前端：</w:t>
      </w:r>
      <w:r>
        <w:rPr>
          <w:rFonts w:hint="eastAsia"/>
          <w:sz w:val="24"/>
        </w:rPr>
        <w:t>Vue3</w:t>
      </w:r>
      <w:r>
        <w:rPr>
          <w:rFonts w:hint="eastAsia"/>
          <w:sz w:val="24"/>
        </w:rPr>
        <w:t>、</w:t>
      </w:r>
      <w:r>
        <w:rPr>
          <w:rFonts w:hint="eastAsia"/>
          <w:sz w:val="24"/>
        </w:rPr>
        <w:t>Element-Plus</w:t>
      </w:r>
      <w:r>
        <w:rPr>
          <w:rFonts w:hint="eastAsia"/>
          <w:sz w:val="24"/>
        </w:rPr>
        <w:t>、</w:t>
      </w:r>
      <w:proofErr w:type="spellStart"/>
      <w:r>
        <w:rPr>
          <w:rFonts w:hint="eastAsia"/>
          <w:sz w:val="24"/>
        </w:rPr>
        <w:t>Axios</w:t>
      </w:r>
      <w:proofErr w:type="spellEnd"/>
      <w:r>
        <w:rPr>
          <w:rFonts w:hint="eastAsia"/>
          <w:sz w:val="24"/>
        </w:rPr>
        <w:t>、</w:t>
      </w:r>
      <w:proofErr w:type="spellStart"/>
      <w:r>
        <w:rPr>
          <w:rFonts w:hint="eastAsia"/>
          <w:sz w:val="24"/>
        </w:rPr>
        <w:t>ECharts</w:t>
      </w:r>
      <w:proofErr w:type="spellEnd"/>
      <w:r>
        <w:rPr>
          <w:rFonts w:hint="eastAsia"/>
          <w:sz w:val="24"/>
        </w:rPr>
        <w:t>、</w:t>
      </w:r>
      <w:proofErr w:type="spellStart"/>
      <w:r>
        <w:rPr>
          <w:rFonts w:hint="eastAsia"/>
          <w:sz w:val="24"/>
        </w:rPr>
        <w:t>wangEditor</w:t>
      </w:r>
      <w:proofErr w:type="spellEnd"/>
      <w:r w:rsidR="00BA318C" w:rsidRPr="00BA318C">
        <w:rPr>
          <w:rFonts w:hint="eastAsia"/>
          <w:sz w:val="24"/>
        </w:rPr>
        <w:t>（</w:t>
      </w:r>
      <w:r w:rsidR="00BA318C" w:rsidRPr="00BA318C">
        <w:rPr>
          <w:rFonts w:hint="eastAsia"/>
          <w:sz w:val="24"/>
        </w:rPr>
        <w:t>Node16</w:t>
      </w:r>
      <w:r w:rsidR="00BA318C" w:rsidRPr="00BA318C">
        <w:rPr>
          <w:rFonts w:hint="eastAsia"/>
          <w:sz w:val="24"/>
        </w:rPr>
        <w:t>）</w:t>
      </w:r>
    </w:p>
    <w:p w14:paraId="40881076" w14:textId="5731F591" w:rsidR="009664B9" w:rsidRDefault="009664B9" w:rsidP="009664B9">
      <w:pPr>
        <w:ind w:leftChars="200" w:left="420" w:firstLine="420"/>
        <w:rPr>
          <w:sz w:val="24"/>
        </w:rPr>
      </w:pPr>
      <w:r>
        <w:rPr>
          <w:rFonts w:hint="eastAsia"/>
          <w:sz w:val="24"/>
        </w:rPr>
        <w:t>2.</w:t>
      </w:r>
      <w:r>
        <w:rPr>
          <w:rFonts w:hint="eastAsia"/>
          <w:sz w:val="24"/>
        </w:rPr>
        <w:t>后端：</w:t>
      </w:r>
      <w:proofErr w:type="spellStart"/>
      <w:r>
        <w:rPr>
          <w:rFonts w:hint="eastAsia"/>
          <w:sz w:val="24"/>
        </w:rPr>
        <w:t>SpringBoot</w:t>
      </w:r>
      <w:proofErr w:type="spellEnd"/>
      <w:r>
        <w:rPr>
          <w:rFonts w:hint="eastAsia"/>
          <w:sz w:val="24"/>
        </w:rPr>
        <w:t>、</w:t>
      </w:r>
      <w:proofErr w:type="spellStart"/>
      <w:r>
        <w:rPr>
          <w:rFonts w:hint="eastAsia"/>
          <w:sz w:val="24"/>
        </w:rPr>
        <w:t>Mybatis</w:t>
      </w:r>
      <w:proofErr w:type="spellEnd"/>
      <w:r>
        <w:rPr>
          <w:rFonts w:hint="eastAsia"/>
          <w:sz w:val="24"/>
        </w:rPr>
        <w:t>-Plus</w:t>
      </w:r>
      <w:r w:rsidR="00BA318C" w:rsidRPr="00BA318C">
        <w:rPr>
          <w:rFonts w:hint="eastAsia"/>
          <w:sz w:val="24"/>
        </w:rPr>
        <w:t>、</w:t>
      </w:r>
      <w:r w:rsidR="00BA318C" w:rsidRPr="00BA318C">
        <w:rPr>
          <w:rFonts w:hint="eastAsia"/>
          <w:sz w:val="24"/>
        </w:rPr>
        <w:t>Redis</w:t>
      </w:r>
      <w:r w:rsidR="00BA318C" w:rsidRPr="00BA318C">
        <w:rPr>
          <w:rFonts w:hint="eastAsia"/>
          <w:sz w:val="24"/>
        </w:rPr>
        <w:t>、</w:t>
      </w:r>
      <w:proofErr w:type="spellStart"/>
      <w:r w:rsidR="00BA318C" w:rsidRPr="00BA318C">
        <w:rPr>
          <w:rFonts w:hint="eastAsia"/>
          <w:sz w:val="24"/>
        </w:rPr>
        <w:t>JSoup</w:t>
      </w:r>
      <w:proofErr w:type="spellEnd"/>
      <w:r w:rsidR="00BA318C" w:rsidRPr="00BA318C">
        <w:rPr>
          <w:rFonts w:hint="eastAsia"/>
          <w:sz w:val="24"/>
        </w:rPr>
        <w:t>、人脸识别</w:t>
      </w:r>
      <w:r w:rsidR="00BA318C" w:rsidRPr="00BA318C">
        <w:rPr>
          <w:rFonts w:hint="eastAsia"/>
          <w:sz w:val="24"/>
        </w:rPr>
        <w:t>SDK</w:t>
      </w:r>
      <w:r w:rsidR="00BA318C" w:rsidRPr="00BA318C">
        <w:rPr>
          <w:rFonts w:hint="eastAsia"/>
          <w:sz w:val="24"/>
        </w:rPr>
        <w:t>（</w:t>
      </w:r>
      <w:r w:rsidR="00BA318C" w:rsidRPr="00BA318C">
        <w:rPr>
          <w:rFonts w:hint="eastAsia"/>
          <w:sz w:val="24"/>
        </w:rPr>
        <w:t>JDK8</w:t>
      </w:r>
      <w:r w:rsidR="00BA318C" w:rsidRPr="00BA318C">
        <w:rPr>
          <w:rFonts w:hint="eastAsia"/>
          <w:sz w:val="24"/>
        </w:rPr>
        <w:t>）</w:t>
      </w:r>
    </w:p>
    <w:p w14:paraId="3EEC54F6" w14:textId="77777777" w:rsidR="009664B9" w:rsidRDefault="009664B9" w:rsidP="009664B9">
      <w:pPr>
        <w:pStyle w:val="3"/>
        <w:numPr>
          <w:ilvl w:val="2"/>
          <w:numId w:val="10"/>
        </w:numPr>
        <w:rPr>
          <w:rFonts w:ascii="Times New Roman" w:hAnsi="Times New Roman"/>
        </w:rPr>
      </w:pPr>
      <w:bookmarkStart w:id="50" w:name="_Toc17625"/>
      <w:bookmarkStart w:id="51" w:name="_Toc29525_WPSOffice_Level3"/>
      <w:bookmarkStart w:id="52" w:name="_Toc28470_WPSOffice_Level3"/>
      <w:bookmarkStart w:id="53" w:name="_Toc29552570"/>
      <w:bookmarkStart w:id="54" w:name="_Toc31560"/>
      <w:bookmarkStart w:id="55" w:name="_Toc121944028"/>
      <w:bookmarkStart w:id="56" w:name="_Toc122020350"/>
      <w:r>
        <w:rPr>
          <w:rFonts w:ascii="Times New Roman" w:hAnsi="Times New Roman"/>
        </w:rPr>
        <w:t>文档</w:t>
      </w:r>
      <w:bookmarkEnd w:id="50"/>
      <w:bookmarkEnd w:id="51"/>
      <w:bookmarkEnd w:id="52"/>
      <w:bookmarkEnd w:id="53"/>
      <w:bookmarkEnd w:id="54"/>
      <w:bookmarkEnd w:id="55"/>
      <w:bookmarkEnd w:id="56"/>
    </w:p>
    <w:p w14:paraId="0B842FE5" w14:textId="77777777" w:rsidR="009664B9" w:rsidRDefault="009664B9" w:rsidP="009664B9">
      <w:pPr>
        <w:ind w:leftChars="200" w:left="420"/>
        <w:rPr>
          <w:sz w:val="24"/>
        </w:rPr>
      </w:pPr>
      <w:r>
        <w:rPr>
          <w:sz w:val="24"/>
        </w:rPr>
        <w:t>《需求分析说明书》</w:t>
      </w:r>
      <w:r>
        <w:rPr>
          <w:sz w:val="24"/>
        </w:rPr>
        <w:t xml:space="preserve"> </w:t>
      </w:r>
      <w:r>
        <w:rPr>
          <w:sz w:val="24"/>
        </w:rPr>
        <w:t>《概要设计说明书》</w:t>
      </w:r>
      <w:r>
        <w:rPr>
          <w:sz w:val="24"/>
        </w:rPr>
        <w:t xml:space="preserve"> </w:t>
      </w:r>
      <w:r>
        <w:rPr>
          <w:sz w:val="24"/>
        </w:rPr>
        <w:t>《详细设计说明书》</w:t>
      </w:r>
    </w:p>
    <w:p w14:paraId="692E2574" w14:textId="77777777" w:rsidR="009664B9" w:rsidRDefault="009664B9" w:rsidP="009664B9">
      <w:pPr>
        <w:ind w:leftChars="200" w:left="420"/>
        <w:rPr>
          <w:sz w:val="24"/>
        </w:rPr>
      </w:pPr>
      <w:r>
        <w:rPr>
          <w:sz w:val="24"/>
        </w:rPr>
        <w:t>《测试计划》</w:t>
      </w:r>
      <w:r>
        <w:rPr>
          <w:sz w:val="24"/>
        </w:rPr>
        <w:t xml:space="preserve"> </w:t>
      </w:r>
      <w:r>
        <w:rPr>
          <w:sz w:val="24"/>
        </w:rPr>
        <w:t>《测试报告》</w:t>
      </w:r>
      <w:r>
        <w:rPr>
          <w:sz w:val="24"/>
        </w:rPr>
        <w:t xml:space="preserve"> </w:t>
      </w:r>
      <w:r>
        <w:rPr>
          <w:sz w:val="24"/>
        </w:rPr>
        <w:t>《项目开发计划》</w:t>
      </w:r>
    </w:p>
    <w:p w14:paraId="2A5FB500" w14:textId="77777777" w:rsidR="009664B9" w:rsidRDefault="009664B9" w:rsidP="009664B9">
      <w:pPr>
        <w:pStyle w:val="3"/>
        <w:numPr>
          <w:ilvl w:val="2"/>
          <w:numId w:val="10"/>
        </w:numPr>
        <w:rPr>
          <w:rFonts w:ascii="Times New Roman" w:hAnsi="Times New Roman"/>
        </w:rPr>
      </w:pPr>
      <w:bookmarkStart w:id="57" w:name="_Toc29552571"/>
      <w:bookmarkStart w:id="58" w:name="_Toc11046_WPSOffice_Level3"/>
      <w:bookmarkStart w:id="59" w:name="_Toc15236"/>
      <w:bookmarkStart w:id="60" w:name="_Toc540"/>
      <w:bookmarkStart w:id="61" w:name="_Toc31413_WPSOffice_Level3"/>
      <w:bookmarkStart w:id="62" w:name="_Toc121944029"/>
      <w:bookmarkStart w:id="63" w:name="_Toc122020351"/>
      <w:r>
        <w:rPr>
          <w:rFonts w:ascii="Times New Roman" w:hAnsi="Times New Roman"/>
        </w:rPr>
        <w:t>运行环境</w:t>
      </w:r>
      <w:bookmarkEnd w:id="57"/>
      <w:bookmarkEnd w:id="58"/>
      <w:bookmarkEnd w:id="59"/>
      <w:bookmarkEnd w:id="60"/>
      <w:bookmarkEnd w:id="61"/>
      <w:bookmarkEnd w:id="62"/>
      <w:bookmarkEnd w:id="63"/>
    </w:p>
    <w:p w14:paraId="34AF7D05" w14:textId="77777777" w:rsidR="009664B9" w:rsidRDefault="009664B9" w:rsidP="009664B9">
      <w:pPr>
        <w:ind w:leftChars="200" w:left="420"/>
        <w:rPr>
          <w:sz w:val="24"/>
        </w:rPr>
      </w:pPr>
      <w:r>
        <w:rPr>
          <w:sz w:val="24"/>
        </w:rPr>
        <w:t>操作系统：</w:t>
      </w:r>
      <w:r>
        <w:rPr>
          <w:sz w:val="24"/>
        </w:rPr>
        <w:t>Windows</w:t>
      </w:r>
      <w:r>
        <w:rPr>
          <w:sz w:val="24"/>
        </w:rPr>
        <w:t>，</w:t>
      </w:r>
    </w:p>
    <w:p w14:paraId="4B5BEF40" w14:textId="77777777" w:rsidR="009664B9" w:rsidRDefault="009664B9" w:rsidP="009664B9">
      <w:pPr>
        <w:ind w:leftChars="200" w:left="420"/>
        <w:rPr>
          <w:sz w:val="24"/>
        </w:rPr>
      </w:pPr>
      <w:r>
        <w:rPr>
          <w:sz w:val="24"/>
        </w:rPr>
        <w:t>数据库管理系统：</w:t>
      </w:r>
      <w:proofErr w:type="spellStart"/>
      <w:r>
        <w:rPr>
          <w:sz w:val="24"/>
        </w:rPr>
        <w:t>MySql</w:t>
      </w:r>
      <w:proofErr w:type="spellEnd"/>
    </w:p>
    <w:p w14:paraId="20F63A33" w14:textId="77777777" w:rsidR="009664B9" w:rsidRDefault="009664B9" w:rsidP="009664B9">
      <w:pPr>
        <w:ind w:leftChars="200" w:left="420"/>
        <w:rPr>
          <w:sz w:val="24"/>
        </w:rPr>
      </w:pPr>
      <w:r>
        <w:rPr>
          <w:sz w:val="24"/>
        </w:rPr>
        <w:t>编译环境：</w:t>
      </w:r>
      <w:r>
        <w:rPr>
          <w:sz w:val="24"/>
        </w:rPr>
        <w:t>IDEA</w:t>
      </w:r>
      <w:r>
        <w:rPr>
          <w:rFonts w:hint="eastAsia"/>
          <w:sz w:val="24"/>
        </w:rPr>
        <w:t>、</w:t>
      </w:r>
      <w:r w:rsidRPr="00F30305">
        <w:rPr>
          <w:sz w:val="24"/>
        </w:rPr>
        <w:t>Visual Studio Code</w:t>
      </w:r>
    </w:p>
    <w:p w14:paraId="2123891A" w14:textId="77777777" w:rsidR="009664B9" w:rsidRDefault="009664B9" w:rsidP="009664B9">
      <w:pPr>
        <w:ind w:leftChars="200" w:left="420"/>
      </w:pPr>
      <w:r>
        <w:rPr>
          <w:sz w:val="24"/>
        </w:rPr>
        <w:t>Web</w:t>
      </w:r>
      <w:r>
        <w:rPr>
          <w:sz w:val="24"/>
        </w:rPr>
        <w:t>浏览器：</w:t>
      </w:r>
      <w:r>
        <w:rPr>
          <w:sz w:val="24"/>
        </w:rPr>
        <w:t>Internet Explorer</w:t>
      </w:r>
      <w:r>
        <w:rPr>
          <w:sz w:val="24"/>
        </w:rPr>
        <w:t>、</w:t>
      </w:r>
      <w:r>
        <w:rPr>
          <w:sz w:val="24"/>
        </w:rPr>
        <w:t>Google Chrome</w:t>
      </w:r>
      <w:r>
        <w:rPr>
          <w:sz w:val="24"/>
        </w:rPr>
        <w:t>等</w:t>
      </w:r>
    </w:p>
    <w:p w14:paraId="6B4F645D" w14:textId="77777777" w:rsidR="009664B9" w:rsidRDefault="009664B9" w:rsidP="009664B9">
      <w:pPr>
        <w:pStyle w:val="3"/>
        <w:numPr>
          <w:ilvl w:val="2"/>
          <w:numId w:val="10"/>
        </w:numPr>
        <w:rPr>
          <w:rFonts w:ascii="Times New Roman" w:hAnsi="Times New Roman"/>
        </w:rPr>
      </w:pPr>
      <w:bookmarkStart w:id="64" w:name="_Toc29552572"/>
      <w:bookmarkStart w:id="65" w:name="_Toc4993_WPSOffice_Level3"/>
      <w:bookmarkStart w:id="66" w:name="_Toc2309_WPSOffice_Level3"/>
      <w:bookmarkStart w:id="67" w:name="_Toc29603"/>
      <w:bookmarkStart w:id="68" w:name="_Toc520"/>
      <w:bookmarkStart w:id="69" w:name="_Toc121944030"/>
      <w:bookmarkStart w:id="70" w:name="_Toc122020352"/>
      <w:r>
        <w:rPr>
          <w:rFonts w:ascii="Times New Roman" w:hAnsi="Times New Roman"/>
        </w:rPr>
        <w:t>验收标准</w:t>
      </w:r>
      <w:bookmarkEnd w:id="64"/>
      <w:bookmarkEnd w:id="65"/>
      <w:bookmarkEnd w:id="66"/>
      <w:bookmarkEnd w:id="67"/>
      <w:bookmarkEnd w:id="68"/>
      <w:bookmarkEnd w:id="69"/>
      <w:bookmarkEnd w:id="70"/>
    </w:p>
    <w:p w14:paraId="5FCA2D48" w14:textId="77777777" w:rsidR="009664B9" w:rsidRDefault="009664B9" w:rsidP="009664B9">
      <w:pPr>
        <w:ind w:leftChars="200" w:left="420"/>
        <w:rPr>
          <w:sz w:val="24"/>
        </w:rPr>
      </w:pPr>
      <w:r>
        <w:rPr>
          <w:sz w:val="24"/>
        </w:rPr>
        <w:t>参见测试计划</w:t>
      </w:r>
    </w:p>
    <w:p w14:paraId="6A3819C4" w14:textId="77777777" w:rsidR="009664B9" w:rsidRDefault="009664B9" w:rsidP="009664B9">
      <w:pPr>
        <w:pStyle w:val="3"/>
        <w:numPr>
          <w:ilvl w:val="2"/>
          <w:numId w:val="10"/>
        </w:numPr>
        <w:rPr>
          <w:rFonts w:ascii="Times New Roman" w:hAnsi="Times New Roman"/>
        </w:rPr>
      </w:pPr>
      <w:bookmarkStart w:id="71" w:name="_Toc32696_WPSOffice_Level3"/>
      <w:bookmarkStart w:id="72" w:name="_Toc29552573"/>
      <w:bookmarkStart w:id="73" w:name="_Toc3029"/>
      <w:bookmarkStart w:id="74" w:name="_Toc26977_WPSOffice_Level3"/>
      <w:bookmarkStart w:id="75" w:name="_Toc23166"/>
      <w:bookmarkStart w:id="76" w:name="_Toc121944031"/>
      <w:bookmarkStart w:id="77" w:name="_Toc122020353"/>
      <w:r>
        <w:rPr>
          <w:rFonts w:ascii="Times New Roman" w:hAnsi="Times New Roman"/>
        </w:rPr>
        <w:t>完成项目的最迟期限</w:t>
      </w:r>
      <w:bookmarkEnd w:id="71"/>
      <w:bookmarkEnd w:id="72"/>
      <w:bookmarkEnd w:id="73"/>
      <w:bookmarkEnd w:id="74"/>
      <w:bookmarkEnd w:id="75"/>
      <w:bookmarkEnd w:id="76"/>
      <w:bookmarkEnd w:id="77"/>
    </w:p>
    <w:p w14:paraId="054162A7" w14:textId="77777777" w:rsidR="009664B9" w:rsidRDefault="009664B9" w:rsidP="009664B9">
      <w:pPr>
        <w:ind w:leftChars="200" w:left="420"/>
        <w:rPr>
          <w:sz w:val="24"/>
        </w:rPr>
      </w:pPr>
      <w:r>
        <w:rPr>
          <w:sz w:val="24"/>
        </w:rPr>
        <w:t>2022</w:t>
      </w:r>
      <w:r>
        <w:rPr>
          <w:sz w:val="24"/>
        </w:rPr>
        <w:t>年</w:t>
      </w:r>
      <w:r>
        <w:rPr>
          <w:rFonts w:hint="eastAsia"/>
          <w:sz w:val="24"/>
        </w:rPr>
        <w:t>12</w:t>
      </w:r>
      <w:r>
        <w:rPr>
          <w:sz w:val="24"/>
        </w:rPr>
        <w:t>月</w:t>
      </w:r>
      <w:r>
        <w:rPr>
          <w:sz w:val="24"/>
        </w:rPr>
        <w:t>1</w:t>
      </w:r>
      <w:r>
        <w:rPr>
          <w:rFonts w:hint="eastAsia"/>
          <w:sz w:val="24"/>
        </w:rPr>
        <w:t>5</w:t>
      </w:r>
      <w:r>
        <w:rPr>
          <w:sz w:val="24"/>
        </w:rPr>
        <w:t>日</w:t>
      </w:r>
      <w:r>
        <w:rPr>
          <w:sz w:val="24"/>
        </w:rPr>
        <w:t xml:space="preserve">  </w:t>
      </w:r>
      <w:r>
        <w:rPr>
          <w:sz w:val="24"/>
        </w:rPr>
        <w:t>星期</w:t>
      </w:r>
      <w:r>
        <w:rPr>
          <w:rFonts w:hint="eastAsia"/>
          <w:sz w:val="24"/>
        </w:rPr>
        <w:t>四</w:t>
      </w:r>
    </w:p>
    <w:p w14:paraId="38724A1B" w14:textId="77777777" w:rsidR="009664B9" w:rsidRDefault="009664B9" w:rsidP="009664B9">
      <w:pPr>
        <w:rPr>
          <w:sz w:val="28"/>
          <w:szCs w:val="28"/>
        </w:rPr>
      </w:pPr>
    </w:p>
    <w:p w14:paraId="4C209123" w14:textId="77777777" w:rsidR="009664B9" w:rsidRDefault="001C0613" w:rsidP="009664B9">
      <w:pPr>
        <w:pStyle w:val="1"/>
        <w:numPr>
          <w:ilvl w:val="0"/>
          <w:numId w:val="10"/>
        </w:numPr>
      </w:pPr>
      <w:bookmarkStart w:id="78" w:name="_Toc122020354"/>
      <w:r>
        <w:rPr>
          <w:rFonts w:hint="eastAsia"/>
        </w:rPr>
        <w:lastRenderedPageBreak/>
        <w:t>需求分析</w:t>
      </w:r>
      <w:bookmarkStart w:id="79" w:name="_Toc18455"/>
      <w:bookmarkStart w:id="80" w:name="_Toc3412_WPSOffice_Level1"/>
      <w:bookmarkStart w:id="81" w:name="_Toc707"/>
      <w:bookmarkStart w:id="82" w:name="_Toc3371_WPSOffice_Level1"/>
      <w:bookmarkStart w:id="83" w:name="_Toc29552574"/>
      <w:bookmarkStart w:id="84" w:name="_Toc121944032"/>
      <w:r w:rsidR="009664B9">
        <w:t>需求分析</w:t>
      </w:r>
      <w:bookmarkStart w:id="85" w:name="_Toc29552576"/>
      <w:bookmarkStart w:id="86" w:name="_Toc29552432"/>
      <w:bookmarkStart w:id="87" w:name="_Toc29552431"/>
      <w:bookmarkStart w:id="88" w:name="_Toc29552575"/>
      <w:bookmarkEnd w:id="78"/>
      <w:bookmarkEnd w:id="79"/>
      <w:bookmarkEnd w:id="80"/>
      <w:bookmarkEnd w:id="81"/>
      <w:bookmarkEnd w:id="82"/>
      <w:bookmarkEnd w:id="83"/>
      <w:bookmarkEnd w:id="84"/>
      <w:bookmarkEnd w:id="85"/>
      <w:bookmarkEnd w:id="86"/>
      <w:bookmarkEnd w:id="87"/>
      <w:bookmarkEnd w:id="88"/>
    </w:p>
    <w:p w14:paraId="186CB932" w14:textId="77777777" w:rsidR="009664B9" w:rsidRDefault="009664B9" w:rsidP="009664B9">
      <w:pPr>
        <w:pStyle w:val="2"/>
        <w:numPr>
          <w:ilvl w:val="1"/>
          <w:numId w:val="10"/>
        </w:numPr>
        <w:rPr>
          <w:rFonts w:ascii="Times New Roman" w:hAnsi="Times New Roman"/>
        </w:rPr>
      </w:pPr>
      <w:bookmarkStart w:id="89" w:name="_Toc7131"/>
      <w:bookmarkStart w:id="90" w:name="_Toc23952_WPSOffice_Level2"/>
      <w:bookmarkStart w:id="91" w:name="_Toc26808_WPSOffice_Level2"/>
      <w:bookmarkStart w:id="92" w:name="_Toc29552577"/>
      <w:bookmarkStart w:id="93" w:name="_Toc121944033"/>
      <w:bookmarkStart w:id="94" w:name="_Toc122020355"/>
      <w:r>
        <w:rPr>
          <w:rFonts w:ascii="Times New Roman" w:hAnsi="Times New Roman"/>
        </w:rPr>
        <w:t>引言</w:t>
      </w:r>
      <w:bookmarkStart w:id="95" w:name="_Toc29552578"/>
      <w:bookmarkStart w:id="96" w:name="_Toc29552579"/>
      <w:bookmarkStart w:id="97" w:name="_Toc29552435"/>
      <w:bookmarkStart w:id="98" w:name="_Toc29552434"/>
      <w:bookmarkEnd w:id="89"/>
      <w:bookmarkEnd w:id="90"/>
      <w:bookmarkEnd w:id="91"/>
      <w:bookmarkEnd w:id="92"/>
      <w:bookmarkEnd w:id="93"/>
      <w:bookmarkEnd w:id="94"/>
      <w:bookmarkEnd w:id="95"/>
      <w:bookmarkEnd w:id="96"/>
      <w:bookmarkEnd w:id="97"/>
      <w:bookmarkEnd w:id="98"/>
    </w:p>
    <w:p w14:paraId="1E095F99" w14:textId="77777777" w:rsidR="009664B9" w:rsidRDefault="009664B9" w:rsidP="009664B9">
      <w:pPr>
        <w:pStyle w:val="3"/>
        <w:numPr>
          <w:ilvl w:val="2"/>
          <w:numId w:val="10"/>
        </w:numPr>
        <w:rPr>
          <w:rFonts w:ascii="Times New Roman" w:hAnsi="Times New Roman"/>
        </w:rPr>
      </w:pPr>
      <w:bookmarkStart w:id="99" w:name="_Toc24987"/>
      <w:bookmarkStart w:id="100" w:name="_Toc7122_WPSOffice_Level3"/>
      <w:bookmarkStart w:id="101" w:name="_Toc29552580"/>
      <w:bookmarkStart w:id="102" w:name="_Toc22285_WPSOffice_Level3"/>
      <w:bookmarkStart w:id="103" w:name="_Toc121944034"/>
      <w:bookmarkStart w:id="104" w:name="_Toc122020356"/>
      <w:r>
        <w:rPr>
          <w:rFonts w:ascii="Times New Roman" w:hAnsi="Times New Roman"/>
        </w:rPr>
        <w:t>编写目的</w:t>
      </w:r>
      <w:bookmarkEnd w:id="99"/>
      <w:bookmarkEnd w:id="100"/>
      <w:bookmarkEnd w:id="101"/>
      <w:bookmarkEnd w:id="102"/>
      <w:bookmarkEnd w:id="103"/>
      <w:bookmarkEnd w:id="104"/>
    </w:p>
    <w:p w14:paraId="68A53F68" w14:textId="77777777" w:rsidR="009664B9" w:rsidRDefault="009664B9" w:rsidP="009664B9">
      <w:pPr>
        <w:ind w:firstLineChars="200" w:firstLine="480"/>
      </w:pPr>
      <w:r>
        <w:rPr>
          <w:sz w:val="24"/>
        </w:rPr>
        <w:t>计算机和</w:t>
      </w:r>
      <w:r>
        <w:rPr>
          <w:sz w:val="24"/>
        </w:rPr>
        <w:t>Internet</w:t>
      </w:r>
      <w:r>
        <w:rPr>
          <w:sz w:val="24"/>
        </w:rPr>
        <w:t>的飞速发展，对知识的要求日益提高。为了适应社会，不被高科技所淘汰，提高个人水平已势在必行。为了方便高校对宿舍的管理，就出现了高校电子宿舍管理系统，通过系统来实现宿舍日常管理的和种操作，减少了人力、物力，提高了办事效率，是现代人类不可缺少的资源。宿舍管理是一项琐碎、复杂而又十分细致的工作。如果采用人工管理则需要庞大的人力资料，而且不能避免工作中一些小错误，甚至一旦出现了失误，就会影响整个管理工作的进度。如果采用科学的方法来管理，则可以有效的避免这种错误的产生，管理更方便，快捷，通过该系统，用户可以随时随地的对现有档案进行查阅、添加、修改或删除等操作，具有传统方式所无法比拟的高效率。</w:t>
      </w:r>
    </w:p>
    <w:p w14:paraId="267E55EB" w14:textId="77777777" w:rsidR="009664B9" w:rsidRDefault="009664B9" w:rsidP="009664B9">
      <w:pPr>
        <w:pStyle w:val="3"/>
        <w:numPr>
          <w:ilvl w:val="2"/>
          <w:numId w:val="10"/>
        </w:numPr>
        <w:rPr>
          <w:rFonts w:ascii="Times New Roman" w:hAnsi="Times New Roman"/>
        </w:rPr>
      </w:pPr>
      <w:bookmarkStart w:id="105" w:name="_Toc29552581"/>
      <w:bookmarkStart w:id="106" w:name="_Toc4274_WPSOffice_Level3"/>
      <w:bookmarkStart w:id="107" w:name="_Toc32053"/>
      <w:bookmarkStart w:id="108" w:name="_Toc31989_WPSOffice_Level3"/>
      <w:bookmarkStart w:id="109" w:name="_Toc121944035"/>
      <w:bookmarkStart w:id="110" w:name="_Toc122020357"/>
      <w:r>
        <w:rPr>
          <w:rFonts w:ascii="Times New Roman" w:hAnsi="Times New Roman"/>
        </w:rPr>
        <w:t>背景</w:t>
      </w:r>
      <w:bookmarkEnd w:id="105"/>
      <w:bookmarkEnd w:id="106"/>
      <w:bookmarkEnd w:id="107"/>
      <w:bookmarkEnd w:id="108"/>
      <w:bookmarkEnd w:id="109"/>
      <w:bookmarkEnd w:id="110"/>
    </w:p>
    <w:p w14:paraId="57B2E9BE" w14:textId="77777777" w:rsidR="009664B9" w:rsidRDefault="009664B9" w:rsidP="009664B9">
      <w:pPr>
        <w:ind w:firstLineChars="200" w:firstLine="480"/>
        <w:rPr>
          <w:sz w:val="24"/>
        </w:rPr>
      </w:pPr>
      <w:r>
        <w:rPr>
          <w:sz w:val="24"/>
        </w:rPr>
        <w:t>采用人力来进行管理，不仅带来诸多不便，而且工作量成倍增长。不仅管理者耗资大，而且信息准确率低，更加难以满足及时记录、随时查询的需要。计算机具有手工管理所无法比拟的优点</w:t>
      </w:r>
      <w:r>
        <w:rPr>
          <w:sz w:val="24"/>
        </w:rPr>
        <w:t>.</w:t>
      </w:r>
      <w:r>
        <w:rPr>
          <w:sz w:val="24"/>
        </w:rPr>
        <w:t>例如</w:t>
      </w:r>
      <w:r>
        <w:rPr>
          <w:sz w:val="24"/>
        </w:rPr>
        <w:t>:</w:t>
      </w:r>
      <w:r>
        <w:rPr>
          <w:sz w:val="24"/>
        </w:rPr>
        <w:t>检索迅速、查找方便、可靠性高、存储量大、保密性好、寿命长、成本低等。因此，用计算机管理代替传统的手工管理是必然的，也是科技发展决定了的。本系统是基于</w:t>
      </w:r>
      <w:r>
        <w:rPr>
          <w:sz w:val="24"/>
        </w:rPr>
        <w:t>B/S</w:t>
      </w:r>
      <w:r>
        <w:rPr>
          <w:sz w:val="24"/>
        </w:rPr>
        <w:t>模式的管理系统，本系统设计七个模块，分别为</w:t>
      </w:r>
      <w:r>
        <w:rPr>
          <w:color w:val="000000"/>
          <w:sz w:val="24"/>
        </w:rPr>
        <w:t>寝室分配，学生管理，班级管理，卫生管理，财产管理，出入登记，系统管理，通过管理员</w:t>
      </w:r>
      <w:r>
        <w:rPr>
          <w:sz w:val="24"/>
        </w:rPr>
        <w:t>对系统进行维护，对各个模块修改、添加，增加、删除等操作来完成整个系统。</w:t>
      </w:r>
    </w:p>
    <w:p w14:paraId="05BE01E8" w14:textId="77777777" w:rsidR="009664B9" w:rsidRDefault="009664B9" w:rsidP="009664B9">
      <w:pPr>
        <w:pStyle w:val="3"/>
        <w:numPr>
          <w:ilvl w:val="2"/>
          <w:numId w:val="10"/>
        </w:numPr>
        <w:rPr>
          <w:rFonts w:ascii="Times New Roman" w:hAnsi="Times New Roman"/>
        </w:rPr>
      </w:pPr>
      <w:bookmarkStart w:id="111" w:name="_Toc535571410"/>
      <w:bookmarkStart w:id="112" w:name="_Toc865_WPSOffice_Level3"/>
      <w:bookmarkStart w:id="113" w:name="_Toc535569379"/>
      <w:bookmarkStart w:id="114" w:name="_Toc23370"/>
      <w:bookmarkStart w:id="115" w:name="_Toc18214_WPSOffice_Level3"/>
      <w:bookmarkStart w:id="116" w:name="_Toc29552582"/>
      <w:bookmarkStart w:id="117" w:name="_Toc17415"/>
      <w:bookmarkStart w:id="118" w:name="_Toc121944036"/>
      <w:bookmarkStart w:id="119" w:name="_Toc122020358"/>
      <w:r>
        <w:rPr>
          <w:rFonts w:ascii="Times New Roman" w:hAnsi="Times New Roman"/>
        </w:rPr>
        <w:t>参考资料</w:t>
      </w:r>
      <w:bookmarkEnd w:id="111"/>
      <w:bookmarkEnd w:id="112"/>
      <w:bookmarkEnd w:id="113"/>
      <w:bookmarkEnd w:id="114"/>
      <w:bookmarkEnd w:id="115"/>
      <w:bookmarkEnd w:id="116"/>
      <w:bookmarkEnd w:id="117"/>
      <w:bookmarkEnd w:id="118"/>
      <w:bookmarkEnd w:id="119"/>
    </w:p>
    <w:p w14:paraId="655BD9A0" w14:textId="77777777" w:rsidR="009664B9" w:rsidRDefault="009664B9" w:rsidP="009664B9">
      <w:pPr>
        <w:spacing w:line="400" w:lineRule="exact"/>
        <w:ind w:firstLineChars="100" w:firstLine="240"/>
        <w:rPr>
          <w:color w:val="000000"/>
          <w:sz w:val="24"/>
        </w:rPr>
      </w:pPr>
      <w:r>
        <w:rPr>
          <w:color w:val="000000"/>
          <w:sz w:val="24"/>
        </w:rPr>
        <w:t>参考书籍及文章：</w:t>
      </w:r>
    </w:p>
    <w:p w14:paraId="0FB8BFBF" w14:textId="77777777" w:rsidR="009664B9" w:rsidRDefault="009664B9" w:rsidP="009664B9">
      <w:pPr>
        <w:spacing w:line="400" w:lineRule="exact"/>
        <w:ind w:firstLineChars="100" w:firstLine="240"/>
        <w:jc w:val="left"/>
        <w:rPr>
          <w:sz w:val="24"/>
        </w:rPr>
      </w:pPr>
      <w:r>
        <w:rPr>
          <w:sz w:val="24"/>
        </w:rPr>
        <w:t>李爱萍，崔冬华，李东生</w:t>
      </w:r>
      <w:r>
        <w:rPr>
          <w:sz w:val="24"/>
        </w:rPr>
        <w:t>.</w:t>
      </w:r>
      <w:r>
        <w:rPr>
          <w:color w:val="000000"/>
          <w:sz w:val="24"/>
        </w:rPr>
        <w:t>软件工程</w:t>
      </w:r>
      <w:r>
        <w:rPr>
          <w:sz w:val="24"/>
        </w:rPr>
        <w:t>[M].</w:t>
      </w:r>
      <w:r>
        <w:rPr>
          <w:sz w:val="24"/>
        </w:rPr>
        <w:t>人民邮电出版社</w:t>
      </w:r>
      <w:r>
        <w:rPr>
          <w:sz w:val="24"/>
        </w:rPr>
        <w:t>.2014</w:t>
      </w:r>
    </w:p>
    <w:p w14:paraId="3DA0B616" w14:textId="77777777" w:rsidR="009664B9" w:rsidRDefault="009664B9" w:rsidP="009664B9">
      <w:pPr>
        <w:spacing w:line="400" w:lineRule="exact"/>
        <w:ind w:firstLineChars="100" w:firstLine="240"/>
        <w:jc w:val="left"/>
        <w:rPr>
          <w:color w:val="000000"/>
          <w:sz w:val="24"/>
        </w:rPr>
      </w:pPr>
      <w:r>
        <w:rPr>
          <w:color w:val="000000"/>
          <w:sz w:val="24"/>
        </w:rPr>
        <w:t>贾铁军，</w:t>
      </w:r>
      <w:proofErr w:type="gramStart"/>
      <w:r>
        <w:rPr>
          <w:color w:val="000000"/>
          <w:sz w:val="24"/>
        </w:rPr>
        <w:t>徐方勤</w:t>
      </w:r>
      <w:proofErr w:type="gramEnd"/>
      <w:r>
        <w:rPr>
          <w:color w:val="000000"/>
          <w:sz w:val="24"/>
        </w:rPr>
        <w:t>.</w:t>
      </w:r>
      <w:r>
        <w:rPr>
          <w:color w:val="000000"/>
          <w:sz w:val="24"/>
        </w:rPr>
        <w:t>数据库原理及应用</w:t>
      </w:r>
      <w:r>
        <w:rPr>
          <w:sz w:val="24"/>
        </w:rPr>
        <w:t>[M].</w:t>
      </w:r>
      <w:r>
        <w:rPr>
          <w:sz w:val="24"/>
        </w:rPr>
        <w:t>机械工业出版社</w:t>
      </w:r>
      <w:r>
        <w:rPr>
          <w:sz w:val="24"/>
        </w:rPr>
        <w:t>.2017</w:t>
      </w:r>
    </w:p>
    <w:p w14:paraId="59765091" w14:textId="77777777" w:rsidR="009664B9" w:rsidRDefault="009664B9" w:rsidP="009664B9">
      <w:pPr>
        <w:spacing w:line="400" w:lineRule="exact"/>
        <w:ind w:firstLineChars="100" w:firstLine="240"/>
        <w:jc w:val="left"/>
        <w:rPr>
          <w:sz w:val="24"/>
        </w:rPr>
      </w:pPr>
      <w:r>
        <w:rPr>
          <w:color w:val="000000"/>
          <w:sz w:val="24"/>
        </w:rPr>
        <w:t>李爱萍</w:t>
      </w:r>
      <w:r>
        <w:rPr>
          <w:color w:val="000000"/>
          <w:sz w:val="24"/>
        </w:rPr>
        <w:t>.</w:t>
      </w:r>
      <w:r>
        <w:rPr>
          <w:color w:val="000000"/>
          <w:sz w:val="24"/>
        </w:rPr>
        <w:t>系统分析与设计</w:t>
      </w:r>
      <w:r>
        <w:rPr>
          <w:sz w:val="24"/>
        </w:rPr>
        <w:t>[M].</w:t>
      </w:r>
      <w:r>
        <w:rPr>
          <w:sz w:val="24"/>
        </w:rPr>
        <w:t>人民邮电出版社</w:t>
      </w:r>
      <w:r>
        <w:rPr>
          <w:sz w:val="24"/>
        </w:rPr>
        <w:t>.2015</w:t>
      </w:r>
    </w:p>
    <w:p w14:paraId="2AFDBE11" w14:textId="77777777" w:rsidR="009664B9" w:rsidRDefault="009664B9" w:rsidP="009664B9">
      <w:pPr>
        <w:spacing w:line="400" w:lineRule="exact"/>
        <w:ind w:firstLineChars="100" w:firstLine="240"/>
        <w:jc w:val="left"/>
        <w:rPr>
          <w:sz w:val="24"/>
        </w:rPr>
      </w:pPr>
      <w:proofErr w:type="gramStart"/>
      <w:r>
        <w:rPr>
          <w:color w:val="000000"/>
          <w:sz w:val="24"/>
        </w:rPr>
        <w:t>朱少民</w:t>
      </w:r>
      <w:proofErr w:type="gramEnd"/>
      <w:r>
        <w:rPr>
          <w:color w:val="000000"/>
          <w:sz w:val="24"/>
        </w:rPr>
        <w:t>.</w:t>
      </w:r>
      <w:r>
        <w:rPr>
          <w:color w:val="000000"/>
          <w:sz w:val="24"/>
        </w:rPr>
        <w:t>软件测试</w:t>
      </w:r>
      <w:r>
        <w:rPr>
          <w:sz w:val="24"/>
        </w:rPr>
        <w:t>[M].</w:t>
      </w:r>
      <w:r>
        <w:rPr>
          <w:sz w:val="24"/>
        </w:rPr>
        <w:t>人民邮电出版社</w:t>
      </w:r>
      <w:r>
        <w:rPr>
          <w:sz w:val="24"/>
        </w:rPr>
        <w:t>.2016</w:t>
      </w:r>
    </w:p>
    <w:p w14:paraId="63716186" w14:textId="77777777" w:rsidR="009664B9" w:rsidRDefault="009664B9" w:rsidP="009664B9">
      <w:pPr>
        <w:spacing w:line="400" w:lineRule="exact"/>
        <w:ind w:firstLineChars="100" w:firstLine="240"/>
        <w:rPr>
          <w:sz w:val="24"/>
        </w:rPr>
      </w:pPr>
      <w:r>
        <w:rPr>
          <w:color w:val="000000"/>
          <w:sz w:val="24"/>
        </w:rPr>
        <w:t>黑马程序员</w:t>
      </w:r>
      <w:r>
        <w:rPr>
          <w:color w:val="000000"/>
          <w:sz w:val="24"/>
        </w:rPr>
        <w:t>.</w:t>
      </w:r>
      <w:proofErr w:type="spellStart"/>
      <w:r>
        <w:rPr>
          <w:color w:val="000000"/>
          <w:sz w:val="24"/>
        </w:rPr>
        <w:t>Java</w:t>
      </w:r>
      <w:r>
        <w:rPr>
          <w:rFonts w:hint="eastAsia"/>
          <w:color w:val="000000"/>
          <w:sz w:val="24"/>
        </w:rPr>
        <w:t>EE</w:t>
      </w:r>
      <w:proofErr w:type="spellEnd"/>
      <w:r>
        <w:rPr>
          <w:color w:val="000000"/>
          <w:sz w:val="24"/>
        </w:rPr>
        <w:t>程序设计任务教程</w:t>
      </w:r>
      <w:r>
        <w:rPr>
          <w:sz w:val="24"/>
        </w:rPr>
        <w:t>[M].</w:t>
      </w:r>
      <w:r>
        <w:rPr>
          <w:sz w:val="24"/>
        </w:rPr>
        <w:t>人民邮电出版社</w:t>
      </w:r>
      <w:r>
        <w:rPr>
          <w:sz w:val="24"/>
        </w:rPr>
        <w:t>.2017</w:t>
      </w:r>
      <w:bookmarkStart w:id="120" w:name="_Toc535569380"/>
      <w:bookmarkStart w:id="121" w:name="_Toc535571411"/>
    </w:p>
    <w:p w14:paraId="0FB7393C" w14:textId="77777777" w:rsidR="009664B9" w:rsidRDefault="009664B9" w:rsidP="009664B9">
      <w:pPr>
        <w:spacing w:line="400" w:lineRule="exact"/>
        <w:ind w:firstLineChars="100" w:firstLine="240"/>
        <w:rPr>
          <w:sz w:val="24"/>
        </w:rPr>
      </w:pPr>
    </w:p>
    <w:p w14:paraId="031B6753" w14:textId="77777777" w:rsidR="009664B9" w:rsidRDefault="009664B9" w:rsidP="009664B9">
      <w:pPr>
        <w:pStyle w:val="2"/>
        <w:numPr>
          <w:ilvl w:val="1"/>
          <w:numId w:val="10"/>
        </w:numPr>
        <w:rPr>
          <w:rFonts w:ascii="Times New Roman" w:hAnsi="Times New Roman"/>
        </w:rPr>
      </w:pPr>
      <w:bookmarkStart w:id="122" w:name="_Toc29552583"/>
      <w:bookmarkStart w:id="123" w:name="_Toc22191_WPSOffice_Level2"/>
      <w:bookmarkStart w:id="124" w:name="_Toc18682_WPSOffice_Level2"/>
      <w:bookmarkStart w:id="125" w:name="_Toc2793"/>
      <w:bookmarkStart w:id="126" w:name="_Toc16926"/>
      <w:bookmarkStart w:id="127" w:name="_Toc121944037"/>
      <w:bookmarkStart w:id="128" w:name="_Toc122020359"/>
      <w:r>
        <w:rPr>
          <w:rFonts w:ascii="Times New Roman" w:hAnsi="Times New Roman"/>
        </w:rPr>
        <w:lastRenderedPageBreak/>
        <w:t>项目概述</w:t>
      </w:r>
      <w:bookmarkEnd w:id="120"/>
      <w:bookmarkEnd w:id="121"/>
      <w:bookmarkEnd w:id="122"/>
      <w:bookmarkEnd w:id="123"/>
      <w:bookmarkEnd w:id="124"/>
      <w:bookmarkEnd w:id="125"/>
      <w:bookmarkEnd w:id="126"/>
      <w:bookmarkEnd w:id="127"/>
      <w:bookmarkEnd w:id="128"/>
    </w:p>
    <w:p w14:paraId="4D579B4A" w14:textId="77777777" w:rsidR="009664B9" w:rsidRDefault="009664B9" w:rsidP="009664B9">
      <w:pPr>
        <w:pStyle w:val="3"/>
        <w:numPr>
          <w:ilvl w:val="2"/>
          <w:numId w:val="10"/>
        </w:numPr>
        <w:rPr>
          <w:rFonts w:ascii="Times New Roman" w:hAnsi="Times New Roman"/>
        </w:rPr>
      </w:pPr>
      <w:bookmarkStart w:id="129" w:name="_Toc29552440"/>
      <w:bookmarkStart w:id="130" w:name="_Toc29552584"/>
      <w:bookmarkStart w:id="131" w:name="_Toc31783_WPSOffice_Level3"/>
      <w:bookmarkStart w:id="132" w:name="_Toc29552585"/>
      <w:bookmarkStart w:id="133" w:name="_Toc2262"/>
      <w:bookmarkStart w:id="134" w:name="_Toc26299_WPSOffice_Level3"/>
      <w:bookmarkStart w:id="135" w:name="_Toc12772"/>
      <w:bookmarkStart w:id="136" w:name="_Toc121944038"/>
      <w:bookmarkStart w:id="137" w:name="_Toc122020360"/>
      <w:bookmarkEnd w:id="129"/>
      <w:bookmarkEnd w:id="130"/>
      <w:r>
        <w:rPr>
          <w:rFonts w:ascii="Times New Roman" w:hAnsi="Times New Roman"/>
        </w:rPr>
        <w:t>产品描述</w:t>
      </w:r>
      <w:bookmarkEnd w:id="131"/>
      <w:bookmarkEnd w:id="132"/>
      <w:bookmarkEnd w:id="133"/>
      <w:bookmarkEnd w:id="134"/>
      <w:bookmarkEnd w:id="135"/>
      <w:bookmarkEnd w:id="136"/>
      <w:bookmarkEnd w:id="137"/>
    </w:p>
    <w:p w14:paraId="34ED524F" w14:textId="77777777" w:rsidR="009664B9" w:rsidRDefault="009664B9" w:rsidP="009664B9">
      <w:pPr>
        <w:ind w:firstLine="480"/>
        <w:rPr>
          <w:sz w:val="24"/>
        </w:rPr>
      </w:pPr>
      <w:r>
        <w:rPr>
          <w:sz w:val="24"/>
        </w:rPr>
        <w:t>在现代的学生宿舍管理工作中，由于高校扩招，学生人数巨增，传统的管理方法已经不适合高校宿舍管理的需要，以前在管理方面采用的管理系统有一些落后，随着学生人数的不断增加，该系统在数据管理方面有一些混乱，越来越不能适宜管理的需要，因此需要一个功能更完善，操作更方便，容量更大的管理信息系统。因此宿舍管理系统是各大高校所需要使用的一个管理系统．由于宿舍系统是一个比较大型的信息管理系统，它需要专业的工作人员才能完成复杂的功能，而且不同的高校的管理内容和方式有所不同．其目的在于加深对信息系统基础理论和基本知识的理解，初步掌握使用信息系统分析、设计的基本内容和方法，提高解决实际问题的能力。作为学习，我们设计这个管理系统不可能作一个标准的应用系统，而只是制作了一个有一般代表意义的小型宿舍管理系统。这样既深化了理论知识也提高了实践能力。</w:t>
      </w:r>
    </w:p>
    <w:p w14:paraId="0F7B64D0" w14:textId="77777777" w:rsidR="009664B9" w:rsidRDefault="009664B9" w:rsidP="009664B9">
      <w:pPr>
        <w:pStyle w:val="2"/>
        <w:numPr>
          <w:ilvl w:val="1"/>
          <w:numId w:val="10"/>
        </w:numPr>
        <w:rPr>
          <w:rFonts w:ascii="Times New Roman" w:hAnsi="Times New Roman"/>
        </w:rPr>
      </w:pPr>
      <w:bookmarkStart w:id="138" w:name="_Toc29552586"/>
      <w:bookmarkStart w:id="139" w:name="_Toc20321"/>
      <w:bookmarkStart w:id="140" w:name="_Toc16228"/>
      <w:bookmarkStart w:id="141" w:name="_Toc423941161"/>
      <w:bookmarkStart w:id="142" w:name="_Toc2373_WPSOffice_Level2"/>
      <w:bookmarkStart w:id="143" w:name="_Toc5745_WPSOffice_Level2"/>
      <w:bookmarkStart w:id="144" w:name="_Toc423941318"/>
      <w:bookmarkStart w:id="145" w:name="_Toc121944039"/>
      <w:bookmarkStart w:id="146" w:name="_Toc122020361"/>
      <w:bookmarkStart w:id="147" w:name="_Toc535522964"/>
      <w:r>
        <w:rPr>
          <w:rFonts w:ascii="Times New Roman" w:hAnsi="Times New Roman"/>
        </w:rPr>
        <w:t>可行性分析</w:t>
      </w:r>
      <w:bookmarkEnd w:id="138"/>
      <w:bookmarkEnd w:id="139"/>
      <w:bookmarkEnd w:id="140"/>
      <w:bookmarkEnd w:id="141"/>
      <w:bookmarkEnd w:id="142"/>
      <w:bookmarkEnd w:id="143"/>
      <w:bookmarkEnd w:id="144"/>
      <w:bookmarkEnd w:id="145"/>
      <w:bookmarkEnd w:id="146"/>
    </w:p>
    <w:p w14:paraId="0BD73750" w14:textId="77777777" w:rsidR="009664B9" w:rsidRDefault="009664B9" w:rsidP="009664B9">
      <w:pPr>
        <w:ind w:firstLine="480"/>
        <w:rPr>
          <w:sz w:val="24"/>
        </w:rPr>
      </w:pPr>
      <w:r>
        <w:rPr>
          <w:sz w:val="24"/>
        </w:rPr>
        <w:t>系统可行性分析是在用户的要求和系统调研的基础上进行的，对新系统的开发从社会、技术、经济、管理等方面进行分析，并得出新系统的开发工作可行、不可行，最后完成可行性分析。</w:t>
      </w:r>
      <w:bookmarkStart w:id="148" w:name="_Toc423941162"/>
      <w:bookmarkStart w:id="149" w:name="_Toc18106"/>
      <w:bookmarkStart w:id="150" w:name="_Toc423941319"/>
      <w:bookmarkStart w:id="151" w:name="_Toc29552588"/>
    </w:p>
    <w:p w14:paraId="5A71B0EF" w14:textId="77777777" w:rsidR="009664B9" w:rsidRDefault="009664B9" w:rsidP="009664B9">
      <w:pPr>
        <w:pStyle w:val="3"/>
        <w:numPr>
          <w:ilvl w:val="2"/>
          <w:numId w:val="10"/>
        </w:numPr>
        <w:rPr>
          <w:rFonts w:ascii="Times New Roman" w:hAnsi="Times New Roman"/>
          <w:szCs w:val="30"/>
        </w:rPr>
      </w:pPr>
      <w:bookmarkStart w:id="152" w:name="_Toc28574"/>
      <w:bookmarkStart w:id="153" w:name="_Toc5705_WPSOffice_Level3"/>
      <w:bookmarkStart w:id="154" w:name="_Toc21587_WPSOffice_Level3"/>
      <w:bookmarkStart w:id="155" w:name="_Toc121944040"/>
      <w:bookmarkStart w:id="156" w:name="_Toc122020362"/>
      <w:r>
        <w:rPr>
          <w:rFonts w:ascii="Times New Roman" w:hAnsi="Times New Roman"/>
        </w:rPr>
        <w:t>问题定义</w:t>
      </w:r>
      <w:bookmarkEnd w:id="148"/>
      <w:bookmarkEnd w:id="149"/>
      <w:bookmarkEnd w:id="150"/>
      <w:bookmarkEnd w:id="151"/>
      <w:bookmarkEnd w:id="152"/>
      <w:bookmarkEnd w:id="153"/>
      <w:bookmarkEnd w:id="154"/>
      <w:bookmarkEnd w:id="155"/>
      <w:bookmarkEnd w:id="156"/>
      <w:r>
        <w:rPr>
          <w:rFonts w:ascii="Times New Roman" w:hAnsi="Times New Roman"/>
          <w:b w:val="0"/>
          <w:bCs/>
        </w:rPr>
        <w:t xml:space="preserve"> </w:t>
      </w:r>
      <w:r>
        <w:rPr>
          <w:rFonts w:ascii="Times New Roman" w:hAnsi="Times New Roman"/>
          <w:szCs w:val="30"/>
        </w:rPr>
        <w:t xml:space="preserve">    </w:t>
      </w:r>
    </w:p>
    <w:p w14:paraId="569D957E" w14:textId="77777777" w:rsidR="009664B9" w:rsidRDefault="009664B9" w:rsidP="009664B9">
      <w:pPr>
        <w:ind w:firstLine="480"/>
        <w:rPr>
          <w:sz w:val="24"/>
        </w:rPr>
      </w:pPr>
      <w:r>
        <w:rPr>
          <w:sz w:val="24"/>
        </w:rPr>
        <w:t>可行性分析一般可定义为：可行性分析是在建设的前期对工程项目的一种考察和鉴定，对拟议中的项目进行全面与综合的技术、经济能力的调查，判断它是否可行。</w:t>
      </w:r>
    </w:p>
    <w:p w14:paraId="767CE65A" w14:textId="77777777" w:rsidR="009664B9" w:rsidRDefault="009664B9" w:rsidP="009664B9">
      <w:pPr>
        <w:pStyle w:val="3"/>
        <w:numPr>
          <w:ilvl w:val="2"/>
          <w:numId w:val="10"/>
        </w:numPr>
        <w:rPr>
          <w:rFonts w:ascii="Times New Roman" w:hAnsi="Times New Roman"/>
        </w:rPr>
      </w:pPr>
      <w:bookmarkStart w:id="157" w:name="_Toc2903_WPSOffice_Level3"/>
      <w:bookmarkStart w:id="158" w:name="_Toc29552589"/>
      <w:bookmarkStart w:id="159" w:name="_Toc423941163"/>
      <w:bookmarkStart w:id="160" w:name="_Toc18225"/>
      <w:bookmarkStart w:id="161" w:name="_Toc15311_WPSOffice_Level3"/>
      <w:bookmarkStart w:id="162" w:name="_Toc423941320"/>
      <w:bookmarkStart w:id="163" w:name="_Toc7156"/>
      <w:bookmarkStart w:id="164" w:name="_Toc121944041"/>
      <w:bookmarkStart w:id="165" w:name="_Toc122020363"/>
      <w:r>
        <w:rPr>
          <w:rFonts w:ascii="Times New Roman" w:hAnsi="Times New Roman"/>
        </w:rPr>
        <w:t>可行性分析研究</w:t>
      </w:r>
      <w:bookmarkEnd w:id="157"/>
      <w:bookmarkEnd w:id="158"/>
      <w:bookmarkEnd w:id="159"/>
      <w:bookmarkEnd w:id="160"/>
      <w:bookmarkEnd w:id="161"/>
      <w:bookmarkEnd w:id="162"/>
      <w:bookmarkEnd w:id="163"/>
      <w:bookmarkEnd w:id="164"/>
      <w:bookmarkEnd w:id="165"/>
    </w:p>
    <w:p w14:paraId="309DF3E5" w14:textId="77777777" w:rsidR="009664B9" w:rsidRDefault="009664B9" w:rsidP="009664B9">
      <w:pPr>
        <w:ind w:firstLine="480"/>
        <w:rPr>
          <w:sz w:val="24"/>
        </w:rPr>
      </w:pPr>
      <w:r>
        <w:rPr>
          <w:sz w:val="24"/>
        </w:rPr>
        <w:t>可行性分析阶段的主要工作包括以下几个方面：</w:t>
      </w:r>
    </w:p>
    <w:p w14:paraId="36A272EE" w14:textId="77777777" w:rsidR="009664B9" w:rsidRDefault="009664B9" w:rsidP="009664B9">
      <w:pPr>
        <w:ind w:firstLine="480"/>
        <w:rPr>
          <w:sz w:val="24"/>
        </w:rPr>
      </w:pPr>
      <w:r>
        <w:rPr>
          <w:sz w:val="24"/>
        </w:rPr>
        <w:t>（</w:t>
      </w:r>
      <w:r>
        <w:rPr>
          <w:sz w:val="24"/>
        </w:rPr>
        <w:t>1</w:t>
      </w:r>
      <w:r>
        <w:rPr>
          <w:sz w:val="24"/>
        </w:rPr>
        <w:t>）新系统目标可行性分析：分析新系统的目标是否符合某此小发展的需要。</w:t>
      </w:r>
    </w:p>
    <w:p w14:paraId="111FED08" w14:textId="77777777" w:rsidR="009664B9" w:rsidRDefault="009664B9" w:rsidP="009664B9">
      <w:pPr>
        <w:ind w:firstLine="480"/>
        <w:rPr>
          <w:sz w:val="24"/>
        </w:rPr>
      </w:pPr>
      <w:r>
        <w:rPr>
          <w:sz w:val="24"/>
        </w:rPr>
        <w:t>（</w:t>
      </w:r>
      <w:r>
        <w:rPr>
          <w:sz w:val="24"/>
        </w:rPr>
        <w:t>2</w:t>
      </w:r>
      <w:r>
        <w:rPr>
          <w:sz w:val="24"/>
        </w:rPr>
        <w:t>）社会可行性分析：社会可行性分析主要是指管理信息系统的开发是否符合国家法律、政策。</w:t>
      </w:r>
    </w:p>
    <w:p w14:paraId="10D4F3D9" w14:textId="77777777" w:rsidR="009664B9" w:rsidRDefault="009664B9" w:rsidP="009664B9">
      <w:pPr>
        <w:ind w:firstLine="480"/>
        <w:rPr>
          <w:sz w:val="24"/>
        </w:rPr>
      </w:pPr>
      <w:r>
        <w:rPr>
          <w:sz w:val="24"/>
        </w:rPr>
        <w:t>（</w:t>
      </w:r>
      <w:r>
        <w:rPr>
          <w:sz w:val="24"/>
        </w:rPr>
        <w:t>3</w:t>
      </w:r>
      <w:r>
        <w:rPr>
          <w:sz w:val="24"/>
        </w:rPr>
        <w:t>）技术可行性分析：技术可行性分析是根据新系统的目标来衡量是否具备所需要的技术。</w:t>
      </w:r>
    </w:p>
    <w:p w14:paraId="549B7830" w14:textId="77777777" w:rsidR="009664B9" w:rsidRDefault="009664B9" w:rsidP="009664B9">
      <w:pPr>
        <w:ind w:firstLine="480"/>
        <w:rPr>
          <w:sz w:val="24"/>
        </w:rPr>
      </w:pPr>
      <w:r>
        <w:rPr>
          <w:sz w:val="24"/>
        </w:rPr>
        <w:t>（</w:t>
      </w:r>
      <w:r>
        <w:rPr>
          <w:sz w:val="24"/>
        </w:rPr>
        <w:t>4</w:t>
      </w:r>
      <w:r>
        <w:rPr>
          <w:sz w:val="24"/>
        </w:rPr>
        <w:t>）管理可行性分析：管理可行性分析主要是分析现行的管理体制和领导是否具有现代化的管理意识和管理水平。</w:t>
      </w:r>
    </w:p>
    <w:p w14:paraId="6B5EB7A8" w14:textId="77777777" w:rsidR="009664B9" w:rsidRDefault="009664B9" w:rsidP="009664B9">
      <w:pPr>
        <w:ind w:firstLine="480"/>
        <w:rPr>
          <w:sz w:val="24"/>
        </w:rPr>
      </w:pPr>
      <w:r>
        <w:rPr>
          <w:sz w:val="24"/>
        </w:rPr>
        <w:t>（</w:t>
      </w:r>
      <w:r>
        <w:rPr>
          <w:sz w:val="24"/>
        </w:rPr>
        <w:t>5</w:t>
      </w:r>
      <w:r>
        <w:rPr>
          <w:sz w:val="24"/>
        </w:rPr>
        <w:t>）硬件资源：开发管理信息系统所需的硬件资源包含以下两个方面：</w:t>
      </w:r>
    </w:p>
    <w:p w14:paraId="2BB8894A" w14:textId="77777777" w:rsidR="009664B9" w:rsidRDefault="009664B9" w:rsidP="009664B9">
      <w:pPr>
        <w:ind w:firstLine="480"/>
        <w:rPr>
          <w:sz w:val="24"/>
        </w:rPr>
      </w:pPr>
      <w:r>
        <w:rPr>
          <w:sz w:val="24"/>
        </w:rPr>
        <w:t xml:space="preserve"> </w:t>
      </w:r>
      <w:r>
        <w:rPr>
          <w:sz w:val="24"/>
        </w:rPr>
        <w:t>系统开发人员在管理信息系统的开发过程中所需要的计算机仪器设备及其</w:t>
      </w:r>
      <w:r>
        <w:rPr>
          <w:sz w:val="24"/>
        </w:rPr>
        <w:lastRenderedPageBreak/>
        <w:t>有关的外部仪器设备；管理信息系统开发成功投入使用后，使用单位所应具备的计算机仪器设备及其有关的外围仪器设备。对硬件资源进行可行性分析时主要考虑计算机的主机内存、类型、功能、联网能力、安全保护措施以及输入</w:t>
      </w:r>
      <w:r>
        <w:rPr>
          <w:sz w:val="24"/>
        </w:rPr>
        <w:t>/</w:t>
      </w:r>
      <w:r>
        <w:rPr>
          <w:sz w:val="24"/>
        </w:rPr>
        <w:t>输出仪器设备，外存储器和联网数据通信仪器设备的配置、功能、效率等指标是否符合系统方案设计要求，同时还要考虑计算机的性能</w:t>
      </w:r>
      <w:r>
        <w:rPr>
          <w:sz w:val="24"/>
        </w:rPr>
        <w:t>/</w:t>
      </w:r>
      <w:r>
        <w:rPr>
          <w:sz w:val="24"/>
        </w:rPr>
        <w:t>价格比。</w:t>
      </w:r>
    </w:p>
    <w:p w14:paraId="6177AD07" w14:textId="77777777" w:rsidR="009664B9" w:rsidRDefault="009664B9" w:rsidP="009664B9">
      <w:pPr>
        <w:ind w:firstLine="480"/>
        <w:rPr>
          <w:sz w:val="24"/>
        </w:rPr>
      </w:pPr>
      <w:r>
        <w:rPr>
          <w:sz w:val="24"/>
        </w:rPr>
        <w:t>（</w:t>
      </w:r>
      <w:r>
        <w:rPr>
          <w:sz w:val="24"/>
        </w:rPr>
        <w:t>6</w:t>
      </w:r>
      <w:r>
        <w:rPr>
          <w:sz w:val="24"/>
        </w:rPr>
        <w:t>）软件资源：软件资源的可行性分析主要考虑以下几点是否满足用户的要求：</w:t>
      </w:r>
    </w:p>
    <w:p w14:paraId="4735DAE1" w14:textId="77777777" w:rsidR="009664B9" w:rsidRDefault="009664B9" w:rsidP="009664B9">
      <w:pPr>
        <w:ind w:firstLine="480"/>
        <w:rPr>
          <w:sz w:val="24"/>
        </w:rPr>
      </w:pPr>
      <w:r>
        <w:rPr>
          <w:rFonts w:ascii="宋体" w:hAnsi="宋体" w:cs="宋体" w:hint="eastAsia"/>
          <w:sz w:val="24"/>
        </w:rPr>
        <w:t>①</w:t>
      </w:r>
      <w:r>
        <w:rPr>
          <w:sz w:val="24"/>
        </w:rPr>
        <w:t>操作系统的选择；</w:t>
      </w:r>
    </w:p>
    <w:p w14:paraId="781AD4CF" w14:textId="77777777" w:rsidR="009664B9" w:rsidRDefault="009664B9" w:rsidP="009664B9">
      <w:pPr>
        <w:ind w:firstLine="480"/>
        <w:rPr>
          <w:sz w:val="24"/>
        </w:rPr>
      </w:pPr>
      <w:r>
        <w:rPr>
          <w:rFonts w:ascii="宋体" w:hAnsi="宋体" w:cs="宋体" w:hint="eastAsia"/>
          <w:sz w:val="24"/>
        </w:rPr>
        <w:t>②</w:t>
      </w:r>
      <w:r>
        <w:rPr>
          <w:sz w:val="24"/>
        </w:rPr>
        <w:t>编译系统的选择；</w:t>
      </w:r>
    </w:p>
    <w:p w14:paraId="3862F8B1" w14:textId="77777777" w:rsidR="009664B9" w:rsidRDefault="009664B9" w:rsidP="009664B9">
      <w:pPr>
        <w:ind w:firstLine="480"/>
        <w:rPr>
          <w:sz w:val="24"/>
        </w:rPr>
      </w:pPr>
      <w:r>
        <w:rPr>
          <w:rFonts w:ascii="宋体" w:hAnsi="宋体" w:cs="宋体" w:hint="eastAsia"/>
          <w:sz w:val="24"/>
        </w:rPr>
        <w:t>③</w:t>
      </w:r>
      <w:r>
        <w:rPr>
          <w:sz w:val="24"/>
        </w:rPr>
        <w:t>数据库管理系统的选择；</w:t>
      </w:r>
    </w:p>
    <w:p w14:paraId="47EB82EE" w14:textId="77777777" w:rsidR="009664B9" w:rsidRDefault="009664B9" w:rsidP="009664B9">
      <w:pPr>
        <w:ind w:firstLine="480"/>
        <w:rPr>
          <w:sz w:val="24"/>
        </w:rPr>
      </w:pPr>
      <w:r>
        <w:rPr>
          <w:rFonts w:ascii="宋体" w:hAnsi="宋体" w:cs="宋体" w:hint="eastAsia"/>
          <w:sz w:val="24"/>
        </w:rPr>
        <w:t>④</w:t>
      </w:r>
      <w:r>
        <w:rPr>
          <w:sz w:val="24"/>
        </w:rPr>
        <w:t>高级编程语言的选择；</w:t>
      </w:r>
    </w:p>
    <w:p w14:paraId="310ABC21" w14:textId="77777777" w:rsidR="009664B9" w:rsidRDefault="009664B9" w:rsidP="009664B9">
      <w:pPr>
        <w:ind w:firstLine="480"/>
        <w:rPr>
          <w:sz w:val="24"/>
        </w:rPr>
      </w:pPr>
      <w:r>
        <w:rPr>
          <w:rFonts w:ascii="宋体" w:hAnsi="宋体" w:cs="宋体" w:hint="eastAsia"/>
          <w:sz w:val="24"/>
        </w:rPr>
        <w:t>⑤</w:t>
      </w:r>
      <w:r>
        <w:rPr>
          <w:sz w:val="24"/>
        </w:rPr>
        <w:t>汉字处理系统的选择；</w:t>
      </w:r>
    </w:p>
    <w:p w14:paraId="03E00566" w14:textId="77777777" w:rsidR="009664B9" w:rsidRDefault="009664B9" w:rsidP="009664B9">
      <w:pPr>
        <w:ind w:firstLine="480"/>
        <w:rPr>
          <w:sz w:val="24"/>
        </w:rPr>
      </w:pPr>
      <w:r>
        <w:rPr>
          <w:sz w:val="24"/>
        </w:rPr>
        <w:t xml:space="preserve"> </w:t>
      </w:r>
      <w:r>
        <w:rPr>
          <w:sz w:val="24"/>
        </w:rPr>
        <w:t>本系统在开发前，与相关的部门的领导和具体的操作人员密切沟通，认真听取他们的意见，并吸收他们的积极观点，使本系统的开发在相当大的程度上具有一定的先进性和合理性。</w:t>
      </w:r>
    </w:p>
    <w:p w14:paraId="443BD180" w14:textId="77777777" w:rsidR="009664B9" w:rsidRDefault="009664B9" w:rsidP="009664B9">
      <w:pPr>
        <w:ind w:firstLine="480"/>
        <w:rPr>
          <w:sz w:val="24"/>
        </w:rPr>
      </w:pPr>
      <w:r>
        <w:rPr>
          <w:sz w:val="24"/>
        </w:rPr>
        <w:t>（</w:t>
      </w:r>
      <w:r>
        <w:rPr>
          <w:sz w:val="24"/>
        </w:rPr>
        <w:t>7</w:t>
      </w:r>
      <w:r>
        <w:rPr>
          <w:sz w:val="24"/>
        </w:rPr>
        <w:t>）系统软件的结构设计：通过对本系统的详细分析，软件模块结构设计目标如下：系统主要应完成的功能如下：信息管理，房间管理，住宿管理，出入管理，违纪管理，用户管理等。</w:t>
      </w:r>
    </w:p>
    <w:p w14:paraId="45E10539" w14:textId="77777777" w:rsidR="009664B9" w:rsidRDefault="009664B9" w:rsidP="009664B9">
      <w:pPr>
        <w:ind w:firstLine="480"/>
        <w:rPr>
          <w:sz w:val="24"/>
        </w:rPr>
      </w:pPr>
      <w:r>
        <w:rPr>
          <w:sz w:val="24"/>
        </w:rPr>
        <w:t>（</w:t>
      </w:r>
      <w:r>
        <w:rPr>
          <w:sz w:val="24"/>
        </w:rPr>
        <w:t>8</w:t>
      </w:r>
      <w:r>
        <w:rPr>
          <w:sz w:val="24"/>
        </w:rPr>
        <w:t>）结构设计：本系统在运行时，可以根据不同的使用需要，选择不同的功能模块进入相当的系统使用；同时，为了方便对系统的快速操作，本系统设计了几个功能集成模块，可以对一些数据进行统一的快速操作；并为了系统的安全考虑，本系统设立了密码修改等功能。</w:t>
      </w:r>
    </w:p>
    <w:p w14:paraId="649240DC" w14:textId="77777777" w:rsidR="009664B9" w:rsidRDefault="009664B9" w:rsidP="009664B9">
      <w:pPr>
        <w:pStyle w:val="3"/>
        <w:numPr>
          <w:ilvl w:val="2"/>
          <w:numId w:val="10"/>
        </w:numPr>
        <w:rPr>
          <w:rFonts w:ascii="Times New Roman" w:hAnsi="Times New Roman"/>
        </w:rPr>
      </w:pPr>
      <w:bookmarkStart w:id="166" w:name="_Toc423941164"/>
      <w:bookmarkStart w:id="167" w:name="_Toc18785_WPSOffice_Level3"/>
      <w:bookmarkStart w:id="168" w:name="_Toc29552590"/>
      <w:bookmarkStart w:id="169" w:name="_Toc21991"/>
      <w:bookmarkStart w:id="170" w:name="_Toc423941321"/>
      <w:bookmarkStart w:id="171" w:name="_Toc27726_WPSOffice_Level3"/>
      <w:bookmarkStart w:id="172" w:name="_Toc28769"/>
      <w:bookmarkStart w:id="173" w:name="_Toc121944042"/>
      <w:bookmarkStart w:id="174" w:name="_Toc122020364"/>
      <w:r>
        <w:rPr>
          <w:rFonts w:ascii="Times New Roman" w:hAnsi="Times New Roman"/>
        </w:rPr>
        <w:t>经济可行性</w:t>
      </w:r>
      <w:bookmarkEnd w:id="166"/>
      <w:bookmarkEnd w:id="167"/>
      <w:bookmarkEnd w:id="168"/>
      <w:bookmarkEnd w:id="169"/>
      <w:bookmarkEnd w:id="170"/>
      <w:bookmarkEnd w:id="171"/>
      <w:bookmarkEnd w:id="172"/>
      <w:bookmarkEnd w:id="173"/>
      <w:bookmarkEnd w:id="174"/>
    </w:p>
    <w:p w14:paraId="59CF1A00" w14:textId="77777777" w:rsidR="009664B9" w:rsidRDefault="009664B9" w:rsidP="009664B9">
      <w:pPr>
        <w:ind w:firstLine="480"/>
        <w:rPr>
          <w:sz w:val="24"/>
          <w:shd w:val="solid" w:color="FFFFFF" w:fill="auto"/>
        </w:rPr>
      </w:pPr>
      <w:r>
        <w:rPr>
          <w:sz w:val="24"/>
          <w:shd w:val="solid" w:color="FFFFFF" w:fill="auto"/>
        </w:rPr>
        <w:t>主要从对项目的经济上进行分析评价，一方面是支出的费用，包括设备购置费、管理和维护费用、人员工资和培训费等，另一个是取得的收益。这是个超小型的管理系统，从投入的人力，财力与物力来讲是非常之小的，只要一台电脑，一台打印机，这个系统就可以搞起来，考虑到学校里有电脑，现只要购置一台打印机就可以了。从节省人力方面，可以让管理人员从繁与复杂的工作中解脱出来，做更多的工作，可以给宿舍里的管理提高一个层次。</w:t>
      </w:r>
    </w:p>
    <w:p w14:paraId="79256948" w14:textId="77777777" w:rsidR="009664B9" w:rsidRDefault="009664B9" w:rsidP="009664B9">
      <w:pPr>
        <w:ind w:firstLine="480"/>
        <w:rPr>
          <w:sz w:val="24"/>
          <w:shd w:val="solid" w:color="FFFFFF" w:fill="auto"/>
        </w:rPr>
      </w:pPr>
      <w:r>
        <w:rPr>
          <w:sz w:val="24"/>
          <w:shd w:val="solid" w:color="FFFFFF" w:fill="auto"/>
        </w:rPr>
        <w:t>并且，分析系统开发是否会对其它产品或利润带来一定影响。经过对上述几个方面的调查研究和分析，我们得出学生公寓管理系统这个软件的市场前景是相当客观的，在经济角度来说，开发学生公寓管理系统是可行的。</w:t>
      </w:r>
    </w:p>
    <w:p w14:paraId="2B44F5F4" w14:textId="77777777" w:rsidR="009664B9" w:rsidRDefault="009664B9" w:rsidP="009664B9">
      <w:pPr>
        <w:pStyle w:val="3"/>
        <w:numPr>
          <w:ilvl w:val="2"/>
          <w:numId w:val="10"/>
        </w:numPr>
        <w:rPr>
          <w:rFonts w:ascii="Times New Roman" w:hAnsi="Times New Roman"/>
        </w:rPr>
      </w:pPr>
      <w:bookmarkStart w:id="175" w:name="_Toc423941165"/>
      <w:bookmarkStart w:id="176" w:name="_Toc7750_WPSOffice_Level3"/>
      <w:bookmarkStart w:id="177" w:name="_Toc423941322"/>
      <w:bookmarkStart w:id="178" w:name="_Toc29552591"/>
      <w:bookmarkStart w:id="179" w:name="_Toc27400"/>
      <w:bookmarkStart w:id="180" w:name="_Toc2997_WPSOffice_Level3"/>
      <w:bookmarkStart w:id="181" w:name="_Toc30931"/>
      <w:bookmarkStart w:id="182" w:name="_Toc121944043"/>
      <w:bookmarkStart w:id="183" w:name="_Toc122020365"/>
      <w:r>
        <w:rPr>
          <w:rFonts w:ascii="Times New Roman" w:hAnsi="Times New Roman"/>
        </w:rPr>
        <w:t>技术可行性</w:t>
      </w:r>
      <w:bookmarkEnd w:id="175"/>
      <w:bookmarkEnd w:id="176"/>
      <w:bookmarkEnd w:id="177"/>
      <w:bookmarkEnd w:id="178"/>
      <w:bookmarkEnd w:id="179"/>
      <w:bookmarkEnd w:id="180"/>
      <w:bookmarkEnd w:id="181"/>
      <w:bookmarkEnd w:id="182"/>
      <w:bookmarkEnd w:id="183"/>
    </w:p>
    <w:p w14:paraId="0F9C62CB" w14:textId="77777777" w:rsidR="009664B9" w:rsidRDefault="009664B9" w:rsidP="009664B9">
      <w:pPr>
        <w:ind w:firstLine="480"/>
        <w:rPr>
          <w:sz w:val="24"/>
          <w:shd w:val="solid" w:color="FFFFFF" w:fill="auto"/>
        </w:rPr>
      </w:pPr>
      <w:r>
        <w:rPr>
          <w:sz w:val="24"/>
          <w:shd w:val="solid" w:color="FFFFFF" w:fill="auto"/>
        </w:rPr>
        <w:t>技术</w:t>
      </w:r>
      <w:r>
        <w:rPr>
          <w:sz w:val="24"/>
        </w:rPr>
        <w:t>技术可行性分析主要包括四个方面：目前有关的技术能否支持所开发的新系统；新系统开发人员的数量和水平，即人力资源；硬件和软件资源。从这些方面考虑技术的可行性。</w:t>
      </w:r>
      <w:bookmarkStart w:id="184" w:name="_Toc4060"/>
      <w:bookmarkStart w:id="185" w:name="_Toc24177"/>
      <w:bookmarkStart w:id="186" w:name="_Toc22749"/>
      <w:bookmarkStart w:id="187" w:name="_Toc24103"/>
      <w:bookmarkStart w:id="188" w:name="_Toc13516"/>
      <w:bookmarkStart w:id="189" w:name="_Toc6940"/>
      <w:bookmarkStart w:id="190" w:name="_Toc21638"/>
      <w:bookmarkStart w:id="191" w:name="_Toc16119"/>
      <w:r>
        <w:rPr>
          <w:sz w:val="24"/>
          <w:shd w:val="solid" w:color="FFFFFF" w:fill="auto"/>
        </w:rPr>
        <w:t>技术上的可行性分析要考虑将来要采用的硬件和软件技术能否满足用户提出的要求（如计算机的容量、速度等）。</w:t>
      </w:r>
    </w:p>
    <w:p w14:paraId="7D86AE5B" w14:textId="77777777" w:rsidR="009664B9" w:rsidRDefault="009664B9" w:rsidP="009664B9">
      <w:pPr>
        <w:ind w:firstLine="480"/>
        <w:rPr>
          <w:sz w:val="24"/>
        </w:rPr>
      </w:pPr>
      <w:r>
        <w:rPr>
          <w:sz w:val="24"/>
          <w:shd w:val="solid" w:color="FFFFFF" w:fill="auto"/>
        </w:rPr>
        <w:t>根据客户提出的系统功能、性能及实现系统的各项约束条件，根据新系统目标来衡量所需的技术是否具备，本系统是一个数据库管理和查询的系统，现有的</w:t>
      </w:r>
      <w:r>
        <w:rPr>
          <w:sz w:val="24"/>
          <w:shd w:val="solid" w:color="FFFFFF" w:fill="auto"/>
        </w:rPr>
        <w:lastRenderedPageBreak/>
        <w:t>技术以较为成熟，硬件、软件的性能要求、环境条件等各项条件良好，估计利用现有技术条件应完全可以达到该系统的功能目标。此外，还要考虑开发人员的水平，</w:t>
      </w:r>
      <w:proofErr w:type="gramStart"/>
      <w:r>
        <w:rPr>
          <w:sz w:val="24"/>
          <w:shd w:val="solid" w:color="FFFFFF" w:fill="auto"/>
        </w:rPr>
        <w:t>做为</w:t>
      </w:r>
      <w:proofErr w:type="gramEnd"/>
      <w:r>
        <w:rPr>
          <w:rFonts w:hint="eastAsia"/>
          <w:sz w:val="24"/>
          <w:shd w:val="solid" w:color="FFFFFF" w:fill="auto"/>
        </w:rPr>
        <w:t>软件工程专业的学</w:t>
      </w:r>
      <w:r>
        <w:rPr>
          <w:sz w:val="24"/>
          <w:shd w:val="solid" w:color="FFFFFF" w:fill="auto"/>
        </w:rPr>
        <w:t>生，</w:t>
      </w:r>
      <w:r>
        <w:rPr>
          <w:rFonts w:hint="eastAsia"/>
          <w:sz w:val="24"/>
          <w:shd w:val="solid" w:color="FFFFFF" w:fill="auto"/>
        </w:rPr>
        <w:t>我们系统的学习了有关项目开发的知识</w:t>
      </w:r>
      <w:r>
        <w:rPr>
          <w:sz w:val="24"/>
          <w:shd w:val="solid" w:color="FFFFFF" w:fill="auto"/>
        </w:rPr>
        <w:t>，在宿舍里生活了两年，对这个</w:t>
      </w:r>
      <w:proofErr w:type="gramStart"/>
      <w:r>
        <w:rPr>
          <w:sz w:val="24"/>
          <w:shd w:val="solid" w:color="FFFFFF" w:fill="auto"/>
        </w:rPr>
        <w:t>管理模试比较</w:t>
      </w:r>
      <w:proofErr w:type="gramEnd"/>
      <w:r>
        <w:rPr>
          <w:rFonts w:hint="eastAsia"/>
          <w:sz w:val="24"/>
          <w:shd w:val="solid" w:color="FFFFFF" w:fill="auto"/>
        </w:rPr>
        <w:t>熟悉</w:t>
      </w:r>
      <w:r>
        <w:rPr>
          <w:sz w:val="24"/>
          <w:shd w:val="solid" w:color="FFFFFF" w:fill="auto"/>
        </w:rPr>
        <w:t>。所以在仔细查询资料后，通过和组员的配合，</w:t>
      </w:r>
      <w:r>
        <w:rPr>
          <w:rFonts w:hint="eastAsia"/>
          <w:sz w:val="24"/>
          <w:shd w:val="solid" w:color="FFFFFF" w:fill="auto"/>
        </w:rPr>
        <w:t>按时完成了项目</w:t>
      </w:r>
      <w:r>
        <w:rPr>
          <w:sz w:val="24"/>
          <w:shd w:val="solid" w:color="FFFFFF" w:fill="auto"/>
        </w:rPr>
        <w:t>。</w:t>
      </w:r>
    </w:p>
    <w:p w14:paraId="32DBC422" w14:textId="77777777" w:rsidR="009664B9" w:rsidRDefault="009664B9" w:rsidP="009664B9">
      <w:pPr>
        <w:pStyle w:val="3"/>
        <w:numPr>
          <w:ilvl w:val="2"/>
          <w:numId w:val="10"/>
        </w:numPr>
        <w:rPr>
          <w:rFonts w:ascii="Times New Roman" w:hAnsi="Times New Roman"/>
        </w:rPr>
      </w:pPr>
      <w:bookmarkStart w:id="192" w:name="_Toc25777"/>
      <w:bookmarkStart w:id="193" w:name="_Toc29552592"/>
      <w:bookmarkStart w:id="194" w:name="_Toc423941323"/>
      <w:bookmarkStart w:id="195" w:name="_Toc7816_WPSOffice_Level3"/>
      <w:bookmarkStart w:id="196" w:name="_Toc423941166"/>
      <w:bookmarkStart w:id="197" w:name="_Toc18081"/>
      <w:bookmarkStart w:id="198" w:name="_Toc2484_WPSOffice_Level3"/>
      <w:bookmarkStart w:id="199" w:name="_Toc121944044"/>
      <w:bookmarkStart w:id="200" w:name="_Toc122020366"/>
      <w:r>
        <w:rPr>
          <w:rFonts w:ascii="Times New Roman" w:hAnsi="Times New Roman"/>
        </w:rPr>
        <w:t>操作可行性</w:t>
      </w:r>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p>
    <w:p w14:paraId="3400158F" w14:textId="77777777" w:rsidR="009664B9" w:rsidRDefault="009664B9" w:rsidP="009664B9">
      <w:pPr>
        <w:ind w:firstLine="420"/>
        <w:rPr>
          <w:sz w:val="24"/>
        </w:rPr>
      </w:pPr>
      <w:bookmarkStart w:id="201" w:name="_Toc3684"/>
      <w:r>
        <w:rPr>
          <w:sz w:val="24"/>
        </w:rPr>
        <w:t>主要是管理人员对开发信息系统是否支持，现有管理制度和方法是否科学，规章制度是否齐全，原始数据是否正确等。公司领导非常重视信息系统的建设，对于系统的开发给予了大量的支持，中层管理人员对此也有共识，最终操作人员对新系统也表示欢迎。系统建成后，虽然将改变原有的工作方式，但系统操作简单、易于理解，操作人员经过短时间的培训就可以使用该系统。</w:t>
      </w:r>
      <w:bookmarkEnd w:id="201"/>
    </w:p>
    <w:p w14:paraId="0247D430" w14:textId="77777777" w:rsidR="009664B9" w:rsidRDefault="009664B9" w:rsidP="009664B9">
      <w:pPr>
        <w:pStyle w:val="2"/>
        <w:numPr>
          <w:ilvl w:val="1"/>
          <w:numId w:val="10"/>
        </w:numPr>
        <w:rPr>
          <w:rFonts w:ascii="Times New Roman" w:hAnsi="Times New Roman"/>
        </w:rPr>
      </w:pPr>
      <w:bookmarkStart w:id="202" w:name="_Toc1689"/>
      <w:bookmarkStart w:id="203" w:name="_Toc29552593"/>
      <w:bookmarkStart w:id="204" w:name="_Toc18388"/>
      <w:bookmarkStart w:id="205" w:name="_Toc8263_WPSOffice_Level2"/>
      <w:bookmarkStart w:id="206" w:name="_Toc11047_WPSOffice_Level2"/>
      <w:bookmarkStart w:id="207" w:name="_Toc121944045"/>
      <w:bookmarkStart w:id="208" w:name="_Toc122020367"/>
      <w:r>
        <w:rPr>
          <w:rFonts w:ascii="Times New Roman" w:hAnsi="Times New Roman" w:hint="eastAsia"/>
        </w:rPr>
        <w:t>系统</w:t>
      </w:r>
      <w:r>
        <w:rPr>
          <w:rFonts w:ascii="Times New Roman" w:hAnsi="Times New Roman"/>
        </w:rPr>
        <w:t>描述</w:t>
      </w:r>
      <w:bookmarkStart w:id="209" w:name="_Toc29552451"/>
      <w:bookmarkStart w:id="210" w:name="_Toc29552594"/>
      <w:bookmarkStart w:id="211" w:name="_Toc28183"/>
      <w:bookmarkStart w:id="212" w:name="_Toc92988632"/>
      <w:bookmarkStart w:id="213" w:name="_Toc535522965"/>
      <w:bookmarkStart w:id="214" w:name="_Toc15513"/>
      <w:bookmarkEnd w:id="147"/>
      <w:bookmarkEnd w:id="202"/>
      <w:bookmarkEnd w:id="203"/>
      <w:bookmarkEnd w:id="204"/>
      <w:bookmarkEnd w:id="205"/>
      <w:bookmarkEnd w:id="206"/>
      <w:bookmarkEnd w:id="207"/>
      <w:bookmarkEnd w:id="208"/>
      <w:bookmarkEnd w:id="209"/>
      <w:bookmarkEnd w:id="210"/>
      <w:bookmarkEnd w:id="211"/>
      <w:bookmarkEnd w:id="212"/>
    </w:p>
    <w:p w14:paraId="18A3E29F" w14:textId="77777777" w:rsidR="009664B9" w:rsidRDefault="009664B9" w:rsidP="009664B9">
      <w:pPr>
        <w:pStyle w:val="3"/>
        <w:numPr>
          <w:ilvl w:val="2"/>
          <w:numId w:val="10"/>
        </w:numPr>
        <w:rPr>
          <w:rFonts w:ascii="Times New Roman" w:hAnsi="Times New Roman"/>
        </w:rPr>
      </w:pPr>
      <w:bookmarkStart w:id="215" w:name="_Toc121944046"/>
      <w:bookmarkStart w:id="216" w:name="_Toc122020368"/>
      <w:bookmarkEnd w:id="213"/>
      <w:bookmarkEnd w:id="214"/>
      <w:r>
        <w:rPr>
          <w:rFonts w:ascii="Times New Roman" w:hAnsi="Times New Roman" w:hint="eastAsia"/>
        </w:rPr>
        <w:t>功能模块流程图</w:t>
      </w:r>
      <w:bookmarkEnd w:id="215"/>
      <w:bookmarkEnd w:id="216"/>
    </w:p>
    <w:p w14:paraId="6239B58B" w14:textId="77777777" w:rsidR="009664B9" w:rsidRDefault="009664B9" w:rsidP="009664B9">
      <w:pPr>
        <w:ind w:firstLine="420"/>
        <w:rPr>
          <w:sz w:val="24"/>
        </w:rPr>
      </w:pPr>
      <w:r>
        <w:rPr>
          <w:sz w:val="24"/>
        </w:rPr>
        <w:t>本系统是一个中小型</w:t>
      </w:r>
      <w:r>
        <w:rPr>
          <w:sz w:val="24"/>
        </w:rPr>
        <w:t>B</w:t>
      </w:r>
      <w:r>
        <w:rPr>
          <w:rFonts w:hint="eastAsia"/>
          <w:sz w:val="24"/>
        </w:rPr>
        <w:t>/</w:t>
      </w:r>
      <w:r>
        <w:rPr>
          <w:sz w:val="24"/>
        </w:rPr>
        <w:t>S</w:t>
      </w:r>
      <w:r>
        <w:rPr>
          <w:sz w:val="24"/>
        </w:rPr>
        <w:t>系统，访问首页，首页可以登录</w:t>
      </w:r>
      <w:r>
        <w:rPr>
          <w:rFonts w:hint="eastAsia"/>
          <w:sz w:val="24"/>
        </w:rPr>
        <w:t>至</w:t>
      </w:r>
      <w:r>
        <w:rPr>
          <w:sz w:val="24"/>
        </w:rPr>
        <w:t>系统</w:t>
      </w:r>
      <w:r>
        <w:rPr>
          <w:rFonts w:hint="eastAsia"/>
          <w:sz w:val="24"/>
        </w:rPr>
        <w:t>种</w:t>
      </w:r>
      <w:r>
        <w:rPr>
          <w:sz w:val="24"/>
        </w:rPr>
        <w:t>，也可以退出系统。当输入账户和密码任何一个不正确的时候跳转到错误提示页面，并支持重试</w:t>
      </w:r>
      <w:r>
        <w:rPr>
          <w:rFonts w:hint="eastAsia"/>
          <w:sz w:val="24"/>
        </w:rPr>
        <w:t>；输入正确的账号密码后选择对应身份进行登陆。登录功能流程图如图</w:t>
      </w:r>
      <w:r>
        <w:rPr>
          <w:rFonts w:hint="eastAsia"/>
          <w:sz w:val="24"/>
        </w:rPr>
        <w:t>2-1</w:t>
      </w:r>
      <w:r>
        <w:rPr>
          <w:rFonts w:hint="eastAsia"/>
          <w:sz w:val="24"/>
        </w:rPr>
        <w:t>所示。</w:t>
      </w:r>
    </w:p>
    <w:p w14:paraId="5AF686C9" w14:textId="7138D7B1" w:rsidR="009664B9" w:rsidRDefault="009664B9" w:rsidP="009664B9">
      <w:pPr>
        <w:jc w:val="center"/>
      </w:pPr>
      <w:r>
        <w:rPr>
          <w:rFonts w:hint="eastAsia"/>
          <w:noProof/>
        </w:rPr>
        <w:drawing>
          <wp:inline distT="0" distB="0" distL="0" distR="0" wp14:anchorId="4E4731AB" wp14:editId="44E3C63C">
            <wp:extent cx="3140710" cy="3983990"/>
            <wp:effectExtent l="0" t="0" r="2540" b="0"/>
            <wp:docPr id="25" name="图片 25" descr="E7F5EA1FD546C09759358E0F35116C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5" descr="E7F5EA1FD546C09759358E0F35116C07"/>
                    <pic:cNvPicPr>
                      <a:picLocks noChangeAspect="1" noChangeArrowheads="1"/>
                    </pic:cNvPicPr>
                  </pic:nvPicPr>
                  <pic:blipFill>
                    <a:blip r:embed="rId12">
                      <a:extLst>
                        <a:ext uri="{28A0092B-C50C-407E-A947-70E740481C1C}">
                          <a14:useLocalDpi xmlns:a14="http://schemas.microsoft.com/office/drawing/2010/main" val="0"/>
                        </a:ext>
                      </a:extLst>
                    </a:blip>
                    <a:srcRect t="3552" b="1711"/>
                    <a:stretch>
                      <a:fillRect/>
                    </a:stretch>
                  </pic:blipFill>
                  <pic:spPr bwMode="auto">
                    <a:xfrm>
                      <a:off x="0" y="0"/>
                      <a:ext cx="3140710" cy="3983990"/>
                    </a:xfrm>
                    <a:prstGeom prst="rect">
                      <a:avLst/>
                    </a:prstGeom>
                    <a:noFill/>
                    <a:ln>
                      <a:noFill/>
                    </a:ln>
                  </pic:spPr>
                </pic:pic>
              </a:graphicData>
            </a:graphic>
          </wp:inline>
        </w:drawing>
      </w:r>
    </w:p>
    <w:p w14:paraId="3E9DBF6F" w14:textId="77777777" w:rsidR="009664B9" w:rsidRDefault="009664B9" w:rsidP="009664B9">
      <w:pPr>
        <w:jc w:val="center"/>
      </w:pPr>
      <w:bookmarkStart w:id="217" w:name="_Toc18719_WPSOffice_Level2"/>
      <w:bookmarkStart w:id="218" w:name="_Toc1978_WPSOffice_Level2"/>
      <w:r>
        <w:lastRenderedPageBreak/>
        <w:t>图</w:t>
      </w:r>
      <w:r>
        <w:t xml:space="preserve"> 2-1  </w:t>
      </w:r>
      <w:r>
        <w:t>系统</w:t>
      </w:r>
      <w:r>
        <w:rPr>
          <w:rFonts w:hint="eastAsia"/>
        </w:rPr>
        <w:t>登录</w:t>
      </w:r>
      <w:r>
        <w:t>流程图</w:t>
      </w:r>
      <w:bookmarkEnd w:id="217"/>
      <w:bookmarkEnd w:id="218"/>
    </w:p>
    <w:p w14:paraId="44C5ED2D" w14:textId="77777777" w:rsidR="009664B9" w:rsidRDefault="009664B9" w:rsidP="009664B9"/>
    <w:p w14:paraId="7828A7BE" w14:textId="77777777" w:rsidR="009664B9" w:rsidRDefault="009664B9" w:rsidP="009664B9">
      <w:pPr>
        <w:jc w:val="left"/>
        <w:rPr>
          <w:sz w:val="24"/>
        </w:rPr>
      </w:pPr>
      <w:r>
        <w:rPr>
          <w:rFonts w:hint="eastAsia"/>
          <w:sz w:val="24"/>
        </w:rPr>
        <w:t>信息管理功能模块，可以进行个人信息的查询和修改。若使用者为宿舍管理员和系统管理员即可进行个人信息的录入、修改和删除。信息管理功能流程图如图</w:t>
      </w:r>
      <w:r>
        <w:rPr>
          <w:rFonts w:hint="eastAsia"/>
          <w:sz w:val="24"/>
        </w:rPr>
        <w:t>2-2</w:t>
      </w:r>
      <w:r>
        <w:rPr>
          <w:rFonts w:hint="eastAsia"/>
          <w:sz w:val="24"/>
        </w:rPr>
        <w:t>所示。</w:t>
      </w:r>
    </w:p>
    <w:p w14:paraId="4AB82067" w14:textId="61BAFCC6" w:rsidR="009664B9" w:rsidRDefault="009664B9" w:rsidP="009664B9">
      <w:pPr>
        <w:jc w:val="center"/>
        <w:rPr>
          <w:sz w:val="24"/>
        </w:rPr>
      </w:pPr>
      <w:r>
        <w:rPr>
          <w:noProof/>
          <w:sz w:val="24"/>
        </w:rPr>
        <w:drawing>
          <wp:inline distT="0" distB="0" distL="0" distR="0" wp14:anchorId="1C4959FF" wp14:editId="486B9188">
            <wp:extent cx="3164840" cy="3710940"/>
            <wp:effectExtent l="0" t="0" r="0" b="3810"/>
            <wp:docPr id="24" name="图片 24" descr="8340A2D1A13C9A33F04BE64649DFBD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6" descr="8340A2D1A13C9A33F04BE64649DFBDA2"/>
                    <pic:cNvPicPr>
                      <a:picLocks noChangeAspect="1" noChangeArrowheads="1"/>
                    </pic:cNvPicPr>
                  </pic:nvPicPr>
                  <pic:blipFill>
                    <a:blip r:embed="rId13">
                      <a:extLst>
                        <a:ext uri="{28A0092B-C50C-407E-A947-70E740481C1C}">
                          <a14:useLocalDpi xmlns:a14="http://schemas.microsoft.com/office/drawing/2010/main" val="0"/>
                        </a:ext>
                      </a:extLst>
                    </a:blip>
                    <a:srcRect l="7121" t="5145" r="3781" b="3954"/>
                    <a:stretch>
                      <a:fillRect/>
                    </a:stretch>
                  </pic:blipFill>
                  <pic:spPr bwMode="auto">
                    <a:xfrm>
                      <a:off x="0" y="0"/>
                      <a:ext cx="3164840" cy="3710940"/>
                    </a:xfrm>
                    <a:prstGeom prst="rect">
                      <a:avLst/>
                    </a:prstGeom>
                    <a:noFill/>
                    <a:ln>
                      <a:noFill/>
                    </a:ln>
                  </pic:spPr>
                </pic:pic>
              </a:graphicData>
            </a:graphic>
          </wp:inline>
        </w:drawing>
      </w:r>
    </w:p>
    <w:p w14:paraId="14BFFD57" w14:textId="77777777" w:rsidR="009664B9" w:rsidRDefault="009664B9" w:rsidP="009664B9">
      <w:pPr>
        <w:jc w:val="center"/>
      </w:pPr>
      <w:r>
        <w:t>图</w:t>
      </w:r>
      <w:r>
        <w:t xml:space="preserve"> 2-</w:t>
      </w:r>
      <w:r>
        <w:rPr>
          <w:rFonts w:hint="eastAsia"/>
        </w:rPr>
        <w:t>2</w:t>
      </w:r>
      <w:r>
        <w:t xml:space="preserve">  </w:t>
      </w:r>
      <w:r>
        <w:rPr>
          <w:rFonts w:hint="eastAsia"/>
        </w:rPr>
        <w:t>信息管理功能流程图</w:t>
      </w:r>
    </w:p>
    <w:p w14:paraId="2466B7FE" w14:textId="77777777" w:rsidR="009664B9" w:rsidRDefault="009664B9" w:rsidP="009664B9">
      <w:pPr>
        <w:jc w:val="left"/>
        <w:rPr>
          <w:sz w:val="24"/>
        </w:rPr>
      </w:pPr>
    </w:p>
    <w:p w14:paraId="13AD4665" w14:textId="77777777" w:rsidR="009664B9" w:rsidRDefault="009664B9" w:rsidP="009664B9">
      <w:pPr>
        <w:jc w:val="left"/>
        <w:rPr>
          <w:sz w:val="24"/>
        </w:rPr>
      </w:pPr>
      <w:proofErr w:type="gramStart"/>
      <w:r>
        <w:rPr>
          <w:rFonts w:hint="eastAsia"/>
          <w:sz w:val="24"/>
        </w:rPr>
        <w:t>调宿系统功能</w:t>
      </w:r>
      <w:proofErr w:type="gramEnd"/>
      <w:r>
        <w:rPr>
          <w:rFonts w:hint="eastAsia"/>
          <w:sz w:val="24"/>
        </w:rPr>
        <w:t>模块，学生提交信息，由上层管理员进行批准或驳回。</w:t>
      </w:r>
      <w:proofErr w:type="gramStart"/>
      <w:r>
        <w:rPr>
          <w:rFonts w:hint="eastAsia"/>
          <w:sz w:val="24"/>
        </w:rPr>
        <w:t>调宿系统</w:t>
      </w:r>
      <w:proofErr w:type="gramEnd"/>
      <w:r>
        <w:rPr>
          <w:rFonts w:hint="eastAsia"/>
          <w:sz w:val="24"/>
        </w:rPr>
        <w:t>流程图如图</w:t>
      </w:r>
      <w:r>
        <w:rPr>
          <w:rFonts w:hint="eastAsia"/>
          <w:sz w:val="24"/>
        </w:rPr>
        <w:t>2-3</w:t>
      </w:r>
      <w:r>
        <w:rPr>
          <w:rFonts w:hint="eastAsia"/>
          <w:sz w:val="24"/>
        </w:rPr>
        <w:t>所示。</w:t>
      </w:r>
    </w:p>
    <w:p w14:paraId="7972503A" w14:textId="3080A90F" w:rsidR="009664B9" w:rsidRDefault="009664B9" w:rsidP="009664B9">
      <w:pPr>
        <w:jc w:val="center"/>
        <w:rPr>
          <w:sz w:val="24"/>
        </w:rPr>
      </w:pPr>
      <w:r>
        <w:rPr>
          <w:rFonts w:hint="eastAsia"/>
          <w:noProof/>
          <w:sz w:val="24"/>
        </w:rPr>
        <w:drawing>
          <wp:inline distT="0" distB="0" distL="0" distR="0" wp14:anchorId="450E3C31" wp14:editId="0AEFE714">
            <wp:extent cx="3384550" cy="3248025"/>
            <wp:effectExtent l="0" t="0" r="6350" b="9525"/>
            <wp:docPr id="23" name="图片 23" descr="D4F6AF11FCA91E146EFB38709AFD1B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7" descr="D4F6AF11FCA91E146EFB38709AFD1B2D"/>
                    <pic:cNvPicPr>
                      <a:picLocks noChangeAspect="1" noChangeArrowheads="1"/>
                    </pic:cNvPicPr>
                  </pic:nvPicPr>
                  <pic:blipFill>
                    <a:blip r:embed="rId14">
                      <a:extLst>
                        <a:ext uri="{28A0092B-C50C-407E-A947-70E740481C1C}">
                          <a14:useLocalDpi xmlns:a14="http://schemas.microsoft.com/office/drawing/2010/main" val="0"/>
                        </a:ext>
                      </a:extLst>
                    </a:blip>
                    <a:srcRect t="2916" b="6235"/>
                    <a:stretch>
                      <a:fillRect/>
                    </a:stretch>
                  </pic:blipFill>
                  <pic:spPr bwMode="auto">
                    <a:xfrm>
                      <a:off x="0" y="0"/>
                      <a:ext cx="3384550" cy="3248025"/>
                    </a:xfrm>
                    <a:prstGeom prst="rect">
                      <a:avLst/>
                    </a:prstGeom>
                    <a:noFill/>
                    <a:ln>
                      <a:noFill/>
                    </a:ln>
                  </pic:spPr>
                </pic:pic>
              </a:graphicData>
            </a:graphic>
          </wp:inline>
        </w:drawing>
      </w:r>
    </w:p>
    <w:p w14:paraId="317CC279" w14:textId="77777777" w:rsidR="009664B9" w:rsidRDefault="009664B9" w:rsidP="009664B9">
      <w:pPr>
        <w:jc w:val="center"/>
      </w:pPr>
      <w:r>
        <w:lastRenderedPageBreak/>
        <w:t>图</w:t>
      </w:r>
      <w:r>
        <w:t xml:space="preserve"> 2-</w:t>
      </w:r>
      <w:r>
        <w:rPr>
          <w:rFonts w:hint="eastAsia"/>
        </w:rPr>
        <w:t>3</w:t>
      </w:r>
      <w:r>
        <w:t xml:space="preserve">  </w:t>
      </w:r>
      <w:proofErr w:type="gramStart"/>
      <w:r>
        <w:rPr>
          <w:rFonts w:hint="eastAsia"/>
        </w:rPr>
        <w:t>调宿系统</w:t>
      </w:r>
      <w:proofErr w:type="gramEnd"/>
      <w:r>
        <w:rPr>
          <w:rFonts w:hint="eastAsia"/>
        </w:rPr>
        <w:t>流程图</w:t>
      </w:r>
    </w:p>
    <w:p w14:paraId="1A3D6A1C" w14:textId="77777777" w:rsidR="009664B9" w:rsidRDefault="009664B9" w:rsidP="009664B9">
      <w:pPr>
        <w:jc w:val="left"/>
        <w:rPr>
          <w:sz w:val="24"/>
        </w:rPr>
      </w:pPr>
    </w:p>
    <w:p w14:paraId="411C78F5" w14:textId="77777777" w:rsidR="009664B9" w:rsidRDefault="009664B9" w:rsidP="009664B9">
      <w:pPr>
        <w:jc w:val="left"/>
        <w:rPr>
          <w:sz w:val="24"/>
        </w:rPr>
      </w:pPr>
      <w:r>
        <w:rPr>
          <w:rFonts w:hint="eastAsia"/>
          <w:sz w:val="24"/>
        </w:rPr>
        <w:t>报修系统通过学生提交的信息进行录入修改和删除；访客功能模块由宿舍管理员和系统管理员进行录入和查看，报修系统流程图如图</w:t>
      </w:r>
      <w:r>
        <w:rPr>
          <w:rFonts w:hint="eastAsia"/>
          <w:sz w:val="24"/>
        </w:rPr>
        <w:t>2-4</w:t>
      </w:r>
      <w:r>
        <w:rPr>
          <w:rFonts w:hint="eastAsia"/>
          <w:sz w:val="24"/>
        </w:rPr>
        <w:t>所示，访客功能流程图如图</w:t>
      </w:r>
      <w:r>
        <w:rPr>
          <w:rFonts w:hint="eastAsia"/>
          <w:sz w:val="24"/>
        </w:rPr>
        <w:t>2-5</w:t>
      </w:r>
      <w:r>
        <w:rPr>
          <w:rFonts w:hint="eastAsia"/>
          <w:sz w:val="24"/>
        </w:rPr>
        <w:t>所示。</w:t>
      </w:r>
    </w:p>
    <w:p w14:paraId="7C591F19" w14:textId="38EC75E3" w:rsidR="009664B9" w:rsidRDefault="009664B9" w:rsidP="009664B9">
      <w:pPr>
        <w:jc w:val="left"/>
        <w:rPr>
          <w:sz w:val="24"/>
        </w:rPr>
      </w:pPr>
      <w:r>
        <w:rPr>
          <w:rFonts w:hint="eastAsia"/>
          <w:noProof/>
          <w:sz w:val="24"/>
        </w:rPr>
        <w:drawing>
          <wp:inline distT="0" distB="0" distL="0" distR="0" wp14:anchorId="4E27F240" wp14:editId="2B13FD63">
            <wp:extent cx="2428240" cy="2945130"/>
            <wp:effectExtent l="0" t="0" r="0" b="7620"/>
            <wp:docPr id="22" name="图片 22" descr="22A1A3334C3B60134480A3CDA7B295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8" descr="22A1A3334C3B60134480A3CDA7B2955C"/>
                    <pic:cNvPicPr>
                      <a:picLocks noChangeAspect="1" noChangeArrowheads="1"/>
                    </pic:cNvPicPr>
                  </pic:nvPicPr>
                  <pic:blipFill>
                    <a:blip r:embed="rId15">
                      <a:extLst>
                        <a:ext uri="{28A0092B-C50C-407E-A947-70E740481C1C}">
                          <a14:useLocalDpi xmlns:a14="http://schemas.microsoft.com/office/drawing/2010/main" val="0"/>
                        </a:ext>
                      </a:extLst>
                    </a:blip>
                    <a:srcRect l="17760" t="7864" r="5235" b="7143"/>
                    <a:stretch>
                      <a:fillRect/>
                    </a:stretch>
                  </pic:blipFill>
                  <pic:spPr bwMode="auto">
                    <a:xfrm>
                      <a:off x="0" y="0"/>
                      <a:ext cx="2428240" cy="2945130"/>
                    </a:xfrm>
                    <a:prstGeom prst="rect">
                      <a:avLst/>
                    </a:prstGeom>
                    <a:noFill/>
                    <a:ln>
                      <a:noFill/>
                    </a:ln>
                  </pic:spPr>
                </pic:pic>
              </a:graphicData>
            </a:graphic>
          </wp:inline>
        </w:drawing>
      </w:r>
      <w:r>
        <w:rPr>
          <w:rFonts w:hint="eastAsia"/>
          <w:sz w:val="24"/>
        </w:rPr>
        <w:t xml:space="preserve">  </w:t>
      </w:r>
      <w:r>
        <w:rPr>
          <w:rFonts w:hint="eastAsia"/>
          <w:noProof/>
          <w:sz w:val="24"/>
        </w:rPr>
        <w:drawing>
          <wp:inline distT="0" distB="0" distL="0" distR="0" wp14:anchorId="6D8561E8" wp14:editId="47EC86AF">
            <wp:extent cx="2677795" cy="2950845"/>
            <wp:effectExtent l="0" t="0" r="8255" b="1905"/>
            <wp:docPr id="21" name="图片 21" descr="0E4D217C017C90031C854333DB0C4B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4" descr="0E4D217C017C90031C854333DB0C4B8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77795" cy="2950845"/>
                    </a:xfrm>
                    <a:prstGeom prst="rect">
                      <a:avLst/>
                    </a:prstGeom>
                    <a:noFill/>
                    <a:ln>
                      <a:noFill/>
                    </a:ln>
                  </pic:spPr>
                </pic:pic>
              </a:graphicData>
            </a:graphic>
          </wp:inline>
        </w:drawing>
      </w:r>
      <w:r>
        <w:rPr>
          <w:rFonts w:hint="eastAsia"/>
          <w:sz w:val="24"/>
        </w:rPr>
        <w:t xml:space="preserve">    </w:t>
      </w:r>
    </w:p>
    <w:p w14:paraId="020B08F5" w14:textId="77777777" w:rsidR="009664B9" w:rsidRDefault="009664B9" w:rsidP="009664B9">
      <w:pPr>
        <w:jc w:val="left"/>
        <w:rPr>
          <w:sz w:val="24"/>
        </w:rPr>
      </w:pPr>
      <w:r>
        <w:rPr>
          <w:rFonts w:hint="eastAsia"/>
          <w:sz w:val="24"/>
        </w:rPr>
        <w:t xml:space="preserve">    </w:t>
      </w:r>
      <w:r>
        <w:rPr>
          <w:rFonts w:hint="eastAsia"/>
          <w:szCs w:val="21"/>
        </w:rPr>
        <w:t>图</w:t>
      </w:r>
      <w:r>
        <w:rPr>
          <w:rFonts w:hint="eastAsia"/>
          <w:szCs w:val="21"/>
        </w:rPr>
        <w:t>2-4</w:t>
      </w:r>
      <w:r>
        <w:rPr>
          <w:rFonts w:hint="eastAsia"/>
          <w:szCs w:val="21"/>
        </w:rPr>
        <w:t>报修系统流程图</w:t>
      </w:r>
      <w:r>
        <w:rPr>
          <w:rFonts w:hint="eastAsia"/>
          <w:szCs w:val="21"/>
        </w:rPr>
        <w:t xml:space="preserve">                        </w:t>
      </w:r>
      <w:r>
        <w:rPr>
          <w:rFonts w:hint="eastAsia"/>
          <w:szCs w:val="21"/>
        </w:rPr>
        <w:t>图</w:t>
      </w:r>
      <w:r>
        <w:rPr>
          <w:rFonts w:hint="eastAsia"/>
          <w:szCs w:val="21"/>
        </w:rPr>
        <w:t xml:space="preserve">2-5 </w:t>
      </w:r>
      <w:r>
        <w:rPr>
          <w:rFonts w:hint="eastAsia"/>
          <w:szCs w:val="21"/>
        </w:rPr>
        <w:t>访客功能流程图</w:t>
      </w:r>
    </w:p>
    <w:p w14:paraId="7C6350AE" w14:textId="77777777" w:rsidR="009664B9" w:rsidRDefault="009664B9" w:rsidP="009664B9">
      <w:pPr>
        <w:jc w:val="left"/>
        <w:rPr>
          <w:sz w:val="24"/>
        </w:rPr>
      </w:pPr>
    </w:p>
    <w:p w14:paraId="091B0D77" w14:textId="77777777" w:rsidR="009664B9" w:rsidRDefault="009664B9" w:rsidP="009664B9">
      <w:pPr>
        <w:jc w:val="left"/>
        <w:rPr>
          <w:sz w:val="24"/>
        </w:rPr>
      </w:pPr>
      <w:r>
        <w:rPr>
          <w:rFonts w:hint="eastAsia"/>
          <w:sz w:val="24"/>
        </w:rPr>
        <w:t>公告管理系统模块，学生，宿舍管理员，系统管理员均可查看公告，内容主要由宿舍管理员进行录入和修改，系统管理员同样可以进行修改和录入，公告管理系统流程图如图</w:t>
      </w:r>
      <w:r>
        <w:rPr>
          <w:rFonts w:hint="eastAsia"/>
          <w:sz w:val="24"/>
        </w:rPr>
        <w:t>2-6</w:t>
      </w:r>
      <w:r>
        <w:rPr>
          <w:rFonts w:hint="eastAsia"/>
          <w:sz w:val="24"/>
        </w:rPr>
        <w:t>所示。</w:t>
      </w:r>
    </w:p>
    <w:p w14:paraId="6DE04826" w14:textId="607DB46B" w:rsidR="009664B9" w:rsidRDefault="009664B9" w:rsidP="009664B9">
      <w:pPr>
        <w:jc w:val="center"/>
        <w:rPr>
          <w:sz w:val="24"/>
        </w:rPr>
      </w:pPr>
      <w:r>
        <w:rPr>
          <w:rFonts w:hint="eastAsia"/>
          <w:noProof/>
          <w:sz w:val="24"/>
        </w:rPr>
        <w:drawing>
          <wp:inline distT="0" distB="0" distL="0" distR="0" wp14:anchorId="3109E743" wp14:editId="6755C544">
            <wp:extent cx="4174490" cy="2891790"/>
            <wp:effectExtent l="0" t="0" r="0" b="3810"/>
            <wp:docPr id="20" name="图片 20" descr="2469721AD0ACB267273F94CAF94E6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2" descr="2469721AD0ACB267273F94CAF94E610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74490" cy="2891790"/>
                    </a:xfrm>
                    <a:prstGeom prst="rect">
                      <a:avLst/>
                    </a:prstGeom>
                    <a:noFill/>
                    <a:ln>
                      <a:noFill/>
                    </a:ln>
                  </pic:spPr>
                </pic:pic>
              </a:graphicData>
            </a:graphic>
          </wp:inline>
        </w:drawing>
      </w:r>
    </w:p>
    <w:p w14:paraId="503CC34E" w14:textId="77777777" w:rsidR="009664B9" w:rsidRDefault="009664B9" w:rsidP="009664B9">
      <w:pPr>
        <w:jc w:val="center"/>
      </w:pPr>
      <w:r>
        <w:t>图</w:t>
      </w:r>
      <w:r>
        <w:t xml:space="preserve"> 2-</w:t>
      </w:r>
      <w:r>
        <w:rPr>
          <w:rFonts w:hint="eastAsia"/>
        </w:rPr>
        <w:t>6</w:t>
      </w:r>
      <w:r>
        <w:t xml:space="preserve">  </w:t>
      </w:r>
      <w:r>
        <w:rPr>
          <w:rFonts w:hint="eastAsia"/>
        </w:rPr>
        <w:t>公告管理系统流程图</w:t>
      </w:r>
    </w:p>
    <w:p w14:paraId="461D5796" w14:textId="77777777" w:rsidR="009664B9" w:rsidRDefault="009664B9" w:rsidP="009664B9">
      <w:pPr>
        <w:jc w:val="left"/>
        <w:rPr>
          <w:sz w:val="24"/>
        </w:rPr>
      </w:pPr>
    </w:p>
    <w:p w14:paraId="6EB5DD92" w14:textId="77777777" w:rsidR="009664B9" w:rsidRDefault="009664B9" w:rsidP="009664B9">
      <w:pPr>
        <w:jc w:val="left"/>
        <w:rPr>
          <w:sz w:val="24"/>
        </w:rPr>
      </w:pPr>
      <w:r>
        <w:rPr>
          <w:rFonts w:hint="eastAsia"/>
          <w:sz w:val="24"/>
        </w:rPr>
        <w:t>宿舍管理功能模块，宿舍管理员和系统管理员，分别可以管理楼宇信息和房间信息，进行录入和修改内容宿舍管理功能流程图如图</w:t>
      </w:r>
      <w:r>
        <w:rPr>
          <w:rFonts w:hint="eastAsia"/>
          <w:sz w:val="24"/>
        </w:rPr>
        <w:t>2-7</w:t>
      </w:r>
      <w:r>
        <w:rPr>
          <w:rFonts w:hint="eastAsia"/>
          <w:sz w:val="24"/>
        </w:rPr>
        <w:t>所示。</w:t>
      </w:r>
    </w:p>
    <w:p w14:paraId="52022033" w14:textId="09A0DEC7" w:rsidR="009664B9" w:rsidRDefault="009664B9" w:rsidP="009664B9">
      <w:pPr>
        <w:jc w:val="left"/>
        <w:rPr>
          <w:sz w:val="24"/>
        </w:rPr>
      </w:pPr>
      <w:r>
        <w:rPr>
          <w:rFonts w:hint="eastAsia"/>
          <w:noProof/>
          <w:sz w:val="24"/>
        </w:rPr>
        <w:lastRenderedPageBreak/>
        <w:drawing>
          <wp:inline distT="0" distB="0" distL="0" distR="0" wp14:anchorId="63F9B10E" wp14:editId="213BAE77">
            <wp:extent cx="5266690" cy="2606675"/>
            <wp:effectExtent l="0" t="0" r="0" b="3175"/>
            <wp:docPr id="19" name="图片 19" descr="7C~6}Z{J2R6{}@X8}`XU`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3" descr="7C~6}Z{J2R6{}@X8}`XU`WQ"/>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6690" cy="2606675"/>
                    </a:xfrm>
                    <a:prstGeom prst="rect">
                      <a:avLst/>
                    </a:prstGeom>
                    <a:noFill/>
                    <a:ln>
                      <a:noFill/>
                    </a:ln>
                  </pic:spPr>
                </pic:pic>
              </a:graphicData>
            </a:graphic>
          </wp:inline>
        </w:drawing>
      </w:r>
    </w:p>
    <w:p w14:paraId="369A2F9A" w14:textId="77777777" w:rsidR="009664B9" w:rsidRDefault="009664B9" w:rsidP="009664B9">
      <w:pPr>
        <w:jc w:val="center"/>
      </w:pPr>
      <w:r>
        <w:t>图</w:t>
      </w:r>
      <w:r>
        <w:t xml:space="preserve"> 2-</w:t>
      </w:r>
      <w:r>
        <w:rPr>
          <w:rFonts w:hint="eastAsia"/>
        </w:rPr>
        <w:t>7</w:t>
      </w:r>
      <w:r>
        <w:t xml:space="preserve">  </w:t>
      </w:r>
      <w:r>
        <w:rPr>
          <w:rFonts w:hint="eastAsia"/>
        </w:rPr>
        <w:t>宿舍管理功能流程图</w:t>
      </w:r>
    </w:p>
    <w:p w14:paraId="5420F013" w14:textId="77777777" w:rsidR="009664B9" w:rsidRDefault="009664B9" w:rsidP="009664B9">
      <w:pPr>
        <w:jc w:val="left"/>
      </w:pPr>
    </w:p>
    <w:p w14:paraId="0EA6ED89" w14:textId="77777777" w:rsidR="009664B9" w:rsidRDefault="009664B9" w:rsidP="009664B9">
      <w:pPr>
        <w:ind w:firstLine="420"/>
      </w:pPr>
      <w:r>
        <w:rPr>
          <w:sz w:val="24"/>
        </w:rPr>
        <w:t>根据电子宿舍管理系统的特点，可以将其分为前台设计和后台两个部分设计。且重点侧重于管理模块即后台部份。前台主要用于用户自身有关的相关信息查询和公开信息的浏览。而核心功能以及主要作用在后台得以体现，按需求分析大致可将</w:t>
      </w:r>
      <w:r>
        <w:rPr>
          <w:rFonts w:hint="eastAsia"/>
          <w:sz w:val="24"/>
        </w:rPr>
        <w:t>学生公寓</w:t>
      </w:r>
      <w:r>
        <w:rPr>
          <w:sz w:val="24"/>
        </w:rPr>
        <w:t>管理系统分为：登录模块、宿舍情况、来访登记、</w:t>
      </w:r>
      <w:proofErr w:type="gramStart"/>
      <w:r>
        <w:rPr>
          <w:rFonts w:hint="eastAsia"/>
          <w:sz w:val="24"/>
        </w:rPr>
        <w:t>调宿申请</w:t>
      </w:r>
      <w:proofErr w:type="gramEnd"/>
      <w:r>
        <w:rPr>
          <w:sz w:val="24"/>
        </w:rPr>
        <w:t>、维修情况、学生信息等模块。每个模块下分别设置了该模块的基本操作，基本能满足一般</w:t>
      </w:r>
      <w:r>
        <w:rPr>
          <w:rFonts w:hint="eastAsia"/>
          <w:sz w:val="24"/>
        </w:rPr>
        <w:t>学生宿舍</w:t>
      </w:r>
      <w:r>
        <w:rPr>
          <w:sz w:val="24"/>
        </w:rPr>
        <w:t>管理系统的需求。</w:t>
      </w:r>
    </w:p>
    <w:p w14:paraId="34F35213" w14:textId="77777777" w:rsidR="009664B9" w:rsidRDefault="009664B9" w:rsidP="009664B9">
      <w:pPr>
        <w:pStyle w:val="3"/>
        <w:numPr>
          <w:ilvl w:val="2"/>
          <w:numId w:val="10"/>
        </w:numPr>
        <w:rPr>
          <w:rFonts w:ascii="Times New Roman" w:hAnsi="Times New Roman"/>
        </w:rPr>
      </w:pPr>
      <w:bookmarkStart w:id="219" w:name="_Toc121944047"/>
      <w:bookmarkStart w:id="220" w:name="_Toc122020369"/>
      <w:r>
        <w:rPr>
          <w:rFonts w:ascii="Times New Roman" w:hAnsi="Times New Roman" w:hint="eastAsia"/>
        </w:rPr>
        <w:t>系统实体</w:t>
      </w:r>
      <w:r>
        <w:rPr>
          <w:rFonts w:ascii="Times New Roman" w:hAnsi="Times New Roman"/>
        </w:rPr>
        <w:t>图</w:t>
      </w:r>
      <w:bookmarkEnd w:id="219"/>
      <w:bookmarkEnd w:id="220"/>
    </w:p>
    <w:p w14:paraId="75A06A4E" w14:textId="77777777" w:rsidR="009664B9" w:rsidRDefault="009664B9" w:rsidP="009664B9">
      <w:pPr>
        <w:ind w:firstLineChars="200" w:firstLine="480"/>
      </w:pPr>
      <w:r>
        <w:rPr>
          <w:sz w:val="24"/>
        </w:rPr>
        <w:t>将需求分析得到的用户需求抽象为信息结构即概念模型的过程就是概念结构的设计。从需求分析的处理对象描述中可以抽象出</w:t>
      </w:r>
      <w:r>
        <w:rPr>
          <w:rFonts w:hint="eastAsia"/>
          <w:sz w:val="24"/>
        </w:rPr>
        <w:t>学生用户实体、宿舍管理员实体、系统管理员实体。学生</w:t>
      </w:r>
      <w:r>
        <w:rPr>
          <w:sz w:val="24"/>
        </w:rPr>
        <w:t>E-R</w:t>
      </w:r>
      <w:r>
        <w:rPr>
          <w:sz w:val="24"/>
        </w:rPr>
        <w:t>图如</w:t>
      </w:r>
      <w:r>
        <w:rPr>
          <w:rFonts w:hint="eastAsia"/>
          <w:sz w:val="24"/>
        </w:rPr>
        <w:t>图</w:t>
      </w:r>
      <w:r>
        <w:rPr>
          <w:rFonts w:hint="eastAsia"/>
          <w:sz w:val="24"/>
        </w:rPr>
        <w:t>2-8</w:t>
      </w:r>
      <w:r>
        <w:rPr>
          <w:sz w:val="24"/>
        </w:rPr>
        <w:t>所示</w:t>
      </w:r>
      <w:r>
        <w:rPr>
          <w:rFonts w:hint="eastAsia"/>
          <w:sz w:val="24"/>
        </w:rPr>
        <w:t>，宿舍管理员</w:t>
      </w:r>
      <w:r>
        <w:rPr>
          <w:rFonts w:hint="eastAsia"/>
          <w:sz w:val="24"/>
        </w:rPr>
        <w:t>E-R</w:t>
      </w:r>
      <w:r>
        <w:rPr>
          <w:rFonts w:hint="eastAsia"/>
          <w:sz w:val="24"/>
        </w:rPr>
        <w:t>图如图</w:t>
      </w:r>
      <w:r>
        <w:rPr>
          <w:rFonts w:hint="eastAsia"/>
          <w:sz w:val="24"/>
        </w:rPr>
        <w:t>2-9</w:t>
      </w:r>
      <w:r>
        <w:rPr>
          <w:rFonts w:hint="eastAsia"/>
          <w:sz w:val="24"/>
        </w:rPr>
        <w:t>所示，系统管理员</w:t>
      </w:r>
      <w:r>
        <w:rPr>
          <w:rFonts w:hint="eastAsia"/>
          <w:sz w:val="24"/>
        </w:rPr>
        <w:t>E-R</w:t>
      </w:r>
      <w:r>
        <w:rPr>
          <w:rFonts w:hint="eastAsia"/>
          <w:sz w:val="24"/>
        </w:rPr>
        <w:t>图如图</w:t>
      </w:r>
      <w:r>
        <w:rPr>
          <w:rFonts w:hint="eastAsia"/>
          <w:sz w:val="24"/>
        </w:rPr>
        <w:t>2-10</w:t>
      </w:r>
      <w:r>
        <w:rPr>
          <w:rFonts w:hint="eastAsia"/>
          <w:sz w:val="24"/>
        </w:rPr>
        <w:t>所示。</w:t>
      </w:r>
    </w:p>
    <w:p w14:paraId="261B3683" w14:textId="13958009" w:rsidR="009664B9" w:rsidRDefault="009664B9" w:rsidP="009664B9">
      <w:pPr>
        <w:jc w:val="center"/>
      </w:pPr>
      <w:r>
        <w:rPr>
          <w:rFonts w:hint="eastAsia"/>
          <w:noProof/>
        </w:rPr>
        <w:drawing>
          <wp:inline distT="0" distB="0" distL="0" distR="0" wp14:anchorId="7D0A5D5E" wp14:editId="733D593D">
            <wp:extent cx="4904740" cy="2933065"/>
            <wp:effectExtent l="0" t="0" r="0" b="635"/>
            <wp:docPr id="18" name="图片 18" descr="学生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6" descr="学生ER图"/>
                    <pic:cNvPicPr>
                      <a:picLocks noChangeAspect="1" noChangeArrowheads="1"/>
                    </pic:cNvPicPr>
                  </pic:nvPicPr>
                  <pic:blipFill>
                    <a:blip r:embed="rId19">
                      <a:extLst>
                        <a:ext uri="{28A0092B-C50C-407E-A947-70E740481C1C}">
                          <a14:useLocalDpi xmlns:a14="http://schemas.microsoft.com/office/drawing/2010/main" val="0"/>
                        </a:ext>
                      </a:extLst>
                    </a:blip>
                    <a:srcRect l="3635" t="3107" r="9567" b="5994"/>
                    <a:stretch>
                      <a:fillRect/>
                    </a:stretch>
                  </pic:blipFill>
                  <pic:spPr bwMode="auto">
                    <a:xfrm>
                      <a:off x="0" y="0"/>
                      <a:ext cx="4904740" cy="2933065"/>
                    </a:xfrm>
                    <a:prstGeom prst="rect">
                      <a:avLst/>
                    </a:prstGeom>
                    <a:noFill/>
                    <a:ln>
                      <a:noFill/>
                    </a:ln>
                  </pic:spPr>
                </pic:pic>
              </a:graphicData>
            </a:graphic>
          </wp:inline>
        </w:drawing>
      </w:r>
    </w:p>
    <w:p w14:paraId="7D0702F2" w14:textId="77777777" w:rsidR="009664B9" w:rsidRDefault="009664B9" w:rsidP="009664B9">
      <w:pPr>
        <w:jc w:val="center"/>
      </w:pPr>
      <w:bookmarkStart w:id="221" w:name="_Toc27629_WPSOffice_Level2"/>
      <w:bookmarkStart w:id="222" w:name="_Toc26754_WPSOffice_Level2"/>
      <w:r>
        <w:lastRenderedPageBreak/>
        <w:t>图</w:t>
      </w:r>
      <w:r>
        <w:t>2-</w:t>
      </w:r>
      <w:r>
        <w:rPr>
          <w:rFonts w:hint="eastAsia"/>
        </w:rPr>
        <w:t xml:space="preserve">8 </w:t>
      </w:r>
      <w:r>
        <w:rPr>
          <w:rFonts w:hint="eastAsia"/>
        </w:rPr>
        <w:t>学生</w:t>
      </w:r>
      <w:r>
        <w:t>E-R</w:t>
      </w:r>
      <w:r>
        <w:t>图</w:t>
      </w:r>
      <w:bookmarkEnd w:id="221"/>
      <w:bookmarkEnd w:id="222"/>
    </w:p>
    <w:p w14:paraId="1109096F" w14:textId="77777777" w:rsidR="009664B9" w:rsidRDefault="009664B9" w:rsidP="009664B9">
      <w:pPr>
        <w:jc w:val="center"/>
      </w:pPr>
    </w:p>
    <w:p w14:paraId="22BBA332" w14:textId="671CC60D" w:rsidR="009664B9" w:rsidRDefault="009664B9" w:rsidP="009664B9">
      <w:pPr>
        <w:jc w:val="center"/>
      </w:pPr>
      <w:r>
        <w:rPr>
          <w:rFonts w:hint="eastAsia"/>
          <w:noProof/>
        </w:rPr>
        <w:drawing>
          <wp:inline distT="0" distB="0" distL="0" distR="0" wp14:anchorId="11ACE5F3" wp14:editId="242CD60F">
            <wp:extent cx="5274310" cy="2943225"/>
            <wp:effectExtent l="0" t="0" r="2540" b="9525"/>
            <wp:docPr id="17" name="图片 17" descr="宿舍管理员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0" descr="宿舍管理员ER图"/>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943225"/>
                    </a:xfrm>
                    <a:prstGeom prst="rect">
                      <a:avLst/>
                    </a:prstGeom>
                    <a:noFill/>
                    <a:ln>
                      <a:noFill/>
                    </a:ln>
                  </pic:spPr>
                </pic:pic>
              </a:graphicData>
            </a:graphic>
          </wp:inline>
        </w:drawing>
      </w:r>
    </w:p>
    <w:p w14:paraId="13706DAA" w14:textId="77777777" w:rsidR="009664B9" w:rsidRDefault="009664B9" w:rsidP="009664B9">
      <w:pPr>
        <w:jc w:val="center"/>
      </w:pPr>
      <w:bookmarkStart w:id="223" w:name="_Toc31931_WPSOffice_Level2"/>
      <w:bookmarkStart w:id="224" w:name="_Toc30141_WPSOffice_Level2"/>
      <w:r>
        <w:t>图</w:t>
      </w:r>
      <w:r>
        <w:t>2-</w:t>
      </w:r>
      <w:r>
        <w:rPr>
          <w:rFonts w:hint="eastAsia"/>
        </w:rPr>
        <w:t>9</w:t>
      </w:r>
      <w:r>
        <w:t xml:space="preserve"> </w:t>
      </w:r>
      <w:r>
        <w:t>宿舍</w:t>
      </w:r>
      <w:r>
        <w:rPr>
          <w:rFonts w:hint="eastAsia"/>
        </w:rPr>
        <w:t>管理员</w:t>
      </w:r>
      <w:r>
        <w:t>E-R</w:t>
      </w:r>
      <w:r>
        <w:t>图</w:t>
      </w:r>
      <w:bookmarkEnd w:id="223"/>
      <w:bookmarkEnd w:id="224"/>
    </w:p>
    <w:p w14:paraId="5B2BC495" w14:textId="77777777" w:rsidR="009664B9" w:rsidRDefault="009664B9" w:rsidP="009664B9">
      <w:pPr>
        <w:jc w:val="center"/>
      </w:pPr>
    </w:p>
    <w:p w14:paraId="39218051" w14:textId="77777777" w:rsidR="009664B9" w:rsidRDefault="009664B9" w:rsidP="009664B9">
      <w:pPr>
        <w:jc w:val="center"/>
      </w:pPr>
    </w:p>
    <w:p w14:paraId="55446463" w14:textId="1EC339FA" w:rsidR="009664B9" w:rsidRDefault="009664B9" w:rsidP="009664B9">
      <w:pPr>
        <w:jc w:val="center"/>
      </w:pPr>
      <w:r>
        <w:rPr>
          <w:rFonts w:hint="eastAsia"/>
          <w:noProof/>
        </w:rPr>
        <w:drawing>
          <wp:inline distT="0" distB="0" distL="0" distR="0" wp14:anchorId="30FE4610" wp14:editId="78779605">
            <wp:extent cx="5274310" cy="3627120"/>
            <wp:effectExtent l="0" t="0" r="2540" b="0"/>
            <wp:docPr id="13" name="图片 13" descr="系统管理员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1" descr="系统管理员ER图"/>
                    <pic:cNvPicPr>
                      <a:picLocks noChangeAspect="1" noChangeArrowheads="1"/>
                    </pic:cNvPicPr>
                  </pic:nvPicPr>
                  <pic:blipFill>
                    <a:blip r:embed="rId21">
                      <a:extLst>
                        <a:ext uri="{28A0092B-C50C-407E-A947-70E740481C1C}">
                          <a14:useLocalDpi xmlns:a14="http://schemas.microsoft.com/office/drawing/2010/main" val="0"/>
                        </a:ext>
                      </a:extLst>
                    </a:blip>
                    <a:srcRect r="494"/>
                    <a:stretch>
                      <a:fillRect/>
                    </a:stretch>
                  </pic:blipFill>
                  <pic:spPr bwMode="auto">
                    <a:xfrm>
                      <a:off x="0" y="0"/>
                      <a:ext cx="5274310" cy="3627120"/>
                    </a:xfrm>
                    <a:prstGeom prst="rect">
                      <a:avLst/>
                    </a:prstGeom>
                    <a:noFill/>
                    <a:ln>
                      <a:noFill/>
                    </a:ln>
                  </pic:spPr>
                </pic:pic>
              </a:graphicData>
            </a:graphic>
          </wp:inline>
        </w:drawing>
      </w:r>
    </w:p>
    <w:p w14:paraId="3BCC1650" w14:textId="77777777" w:rsidR="009664B9" w:rsidRDefault="009664B9" w:rsidP="009664B9">
      <w:pPr>
        <w:jc w:val="center"/>
      </w:pPr>
      <w:bookmarkStart w:id="225" w:name="_Toc27571_WPSOffice_Level2"/>
      <w:bookmarkStart w:id="226" w:name="_Toc4390_WPSOffice_Level2"/>
      <w:r>
        <w:t>图</w:t>
      </w:r>
      <w:r>
        <w:t>2-</w:t>
      </w:r>
      <w:r>
        <w:rPr>
          <w:rFonts w:hint="eastAsia"/>
        </w:rPr>
        <w:t xml:space="preserve">10 </w:t>
      </w:r>
      <w:r>
        <w:rPr>
          <w:rFonts w:hint="eastAsia"/>
        </w:rPr>
        <w:t>系统管理员</w:t>
      </w:r>
      <w:r>
        <w:t>E-R</w:t>
      </w:r>
      <w:bookmarkEnd w:id="225"/>
      <w:bookmarkEnd w:id="226"/>
      <w:r>
        <w:rPr>
          <w:rFonts w:hint="eastAsia"/>
        </w:rPr>
        <w:t>图</w:t>
      </w:r>
    </w:p>
    <w:p w14:paraId="1F80C791" w14:textId="77777777" w:rsidR="009664B9" w:rsidRDefault="009664B9" w:rsidP="009664B9"/>
    <w:p w14:paraId="2A74CA9D" w14:textId="77777777" w:rsidR="009664B9" w:rsidRDefault="009664B9" w:rsidP="009664B9">
      <w:pPr>
        <w:pStyle w:val="3"/>
        <w:numPr>
          <w:ilvl w:val="2"/>
          <w:numId w:val="10"/>
        </w:numPr>
      </w:pPr>
      <w:bookmarkStart w:id="227" w:name="_Toc121944048"/>
      <w:bookmarkStart w:id="228" w:name="_Toc122020370"/>
      <w:r>
        <w:rPr>
          <w:rFonts w:hint="eastAsia"/>
        </w:rPr>
        <w:lastRenderedPageBreak/>
        <w:t>数据流图</w:t>
      </w:r>
      <w:bookmarkEnd w:id="227"/>
      <w:bookmarkEnd w:id="228"/>
    </w:p>
    <w:p w14:paraId="5D8DA0B5" w14:textId="77777777" w:rsidR="009664B9" w:rsidRDefault="009664B9" w:rsidP="009664B9">
      <w:r>
        <w:rPr>
          <w:rFonts w:hint="eastAsia"/>
          <w:sz w:val="24"/>
          <w:szCs w:val="32"/>
        </w:rPr>
        <w:t>系统的顶层数据流图如图</w:t>
      </w:r>
      <w:r>
        <w:rPr>
          <w:rFonts w:hint="eastAsia"/>
          <w:sz w:val="24"/>
          <w:szCs w:val="32"/>
        </w:rPr>
        <w:t>2-11</w:t>
      </w:r>
      <w:r>
        <w:rPr>
          <w:rFonts w:hint="eastAsia"/>
          <w:sz w:val="24"/>
          <w:szCs w:val="32"/>
        </w:rPr>
        <w:t>所示。</w:t>
      </w:r>
    </w:p>
    <w:p w14:paraId="1D5B1806" w14:textId="75C7D50A" w:rsidR="009664B9" w:rsidRDefault="009664B9" w:rsidP="009664B9">
      <w:r>
        <w:rPr>
          <w:noProof/>
        </w:rPr>
        <w:drawing>
          <wp:inline distT="0" distB="0" distL="0" distR="0" wp14:anchorId="25D2A2CA" wp14:editId="646AF1B7">
            <wp:extent cx="5266690" cy="2499995"/>
            <wp:effectExtent l="0" t="0" r="0" b="0"/>
            <wp:docPr id="12" name="图片 12" descr="22EEBAB30FBA0C3B890637AB74C717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5" descr="22EEBAB30FBA0C3B890637AB74C7178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6690" cy="2499995"/>
                    </a:xfrm>
                    <a:prstGeom prst="rect">
                      <a:avLst/>
                    </a:prstGeom>
                    <a:noFill/>
                    <a:ln>
                      <a:noFill/>
                    </a:ln>
                  </pic:spPr>
                </pic:pic>
              </a:graphicData>
            </a:graphic>
          </wp:inline>
        </w:drawing>
      </w:r>
    </w:p>
    <w:p w14:paraId="4AB5509B" w14:textId="77777777" w:rsidR="009664B9" w:rsidRDefault="009664B9" w:rsidP="009664B9">
      <w:pPr>
        <w:jc w:val="center"/>
      </w:pPr>
      <w:r>
        <w:t>图</w:t>
      </w:r>
      <w:r>
        <w:t>2-</w:t>
      </w:r>
      <w:r>
        <w:rPr>
          <w:rFonts w:hint="eastAsia"/>
        </w:rPr>
        <w:t xml:space="preserve">11 </w:t>
      </w:r>
      <w:r>
        <w:rPr>
          <w:rFonts w:hint="eastAsia"/>
        </w:rPr>
        <w:t>顶层数据流图</w:t>
      </w:r>
    </w:p>
    <w:p w14:paraId="28E22D84" w14:textId="77777777" w:rsidR="009664B9" w:rsidRDefault="009664B9" w:rsidP="009664B9"/>
    <w:p w14:paraId="07F8E751" w14:textId="77777777" w:rsidR="009664B9" w:rsidRDefault="009664B9" w:rsidP="009664B9">
      <w:pPr>
        <w:rPr>
          <w:sz w:val="24"/>
          <w:szCs w:val="32"/>
        </w:rPr>
      </w:pPr>
      <w:r>
        <w:rPr>
          <w:rFonts w:hint="eastAsia"/>
          <w:sz w:val="24"/>
          <w:szCs w:val="32"/>
        </w:rPr>
        <w:t>系统的</w:t>
      </w:r>
      <w:r>
        <w:rPr>
          <w:rFonts w:hint="eastAsia"/>
          <w:sz w:val="24"/>
          <w:szCs w:val="32"/>
        </w:rPr>
        <w:t>0</w:t>
      </w:r>
      <w:r>
        <w:rPr>
          <w:rFonts w:hint="eastAsia"/>
          <w:sz w:val="24"/>
          <w:szCs w:val="32"/>
        </w:rPr>
        <w:t>层数据流图如图</w:t>
      </w:r>
      <w:r>
        <w:rPr>
          <w:rFonts w:hint="eastAsia"/>
          <w:sz w:val="24"/>
          <w:szCs w:val="32"/>
        </w:rPr>
        <w:t>2-12</w:t>
      </w:r>
      <w:r>
        <w:rPr>
          <w:rFonts w:hint="eastAsia"/>
          <w:sz w:val="24"/>
          <w:szCs w:val="32"/>
        </w:rPr>
        <w:t>所示。</w:t>
      </w:r>
    </w:p>
    <w:p w14:paraId="72CEB10A" w14:textId="475ED0C0" w:rsidR="009664B9" w:rsidRDefault="009664B9" w:rsidP="009664B9">
      <w:pPr>
        <w:rPr>
          <w:sz w:val="24"/>
          <w:szCs w:val="32"/>
        </w:rPr>
      </w:pPr>
      <w:r>
        <w:rPr>
          <w:noProof/>
          <w:sz w:val="24"/>
          <w:szCs w:val="32"/>
        </w:rPr>
        <w:drawing>
          <wp:inline distT="0" distB="0" distL="0" distR="0" wp14:anchorId="1CBBE418" wp14:editId="2284452F">
            <wp:extent cx="5266690" cy="3936365"/>
            <wp:effectExtent l="0" t="0" r="0" b="6985"/>
            <wp:docPr id="11" name="图片 11" descr="AF72FAEEDCD87C1AF2428EC0494D0C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6" descr="AF72FAEEDCD87C1AF2428EC0494D0CD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6690" cy="3936365"/>
                    </a:xfrm>
                    <a:prstGeom prst="rect">
                      <a:avLst/>
                    </a:prstGeom>
                    <a:noFill/>
                    <a:ln>
                      <a:noFill/>
                    </a:ln>
                  </pic:spPr>
                </pic:pic>
              </a:graphicData>
            </a:graphic>
          </wp:inline>
        </w:drawing>
      </w:r>
    </w:p>
    <w:p w14:paraId="7E6AC9AF" w14:textId="77777777" w:rsidR="009664B9" w:rsidRDefault="009664B9" w:rsidP="009664B9">
      <w:pPr>
        <w:jc w:val="center"/>
      </w:pPr>
      <w:r>
        <w:t>图</w:t>
      </w:r>
      <w:r>
        <w:t>2-</w:t>
      </w:r>
      <w:r>
        <w:rPr>
          <w:rFonts w:hint="eastAsia"/>
        </w:rPr>
        <w:t>12 0</w:t>
      </w:r>
      <w:r>
        <w:rPr>
          <w:rFonts w:hint="eastAsia"/>
        </w:rPr>
        <w:t>层数据流图</w:t>
      </w:r>
    </w:p>
    <w:p w14:paraId="61C844EB" w14:textId="77777777" w:rsidR="009664B9" w:rsidRDefault="009664B9" w:rsidP="009664B9">
      <w:pPr>
        <w:rPr>
          <w:sz w:val="24"/>
          <w:szCs w:val="32"/>
        </w:rPr>
      </w:pPr>
    </w:p>
    <w:p w14:paraId="5B08DF6F" w14:textId="77777777" w:rsidR="009664B9" w:rsidRDefault="009664B9" w:rsidP="009664B9">
      <w:pPr>
        <w:rPr>
          <w:sz w:val="24"/>
          <w:szCs w:val="32"/>
        </w:rPr>
      </w:pPr>
      <w:r>
        <w:rPr>
          <w:rFonts w:hint="eastAsia"/>
          <w:sz w:val="24"/>
          <w:szCs w:val="32"/>
        </w:rPr>
        <w:t>系统的</w:t>
      </w:r>
      <w:r>
        <w:rPr>
          <w:rFonts w:hint="eastAsia"/>
          <w:sz w:val="24"/>
          <w:szCs w:val="32"/>
        </w:rPr>
        <w:t>1</w:t>
      </w:r>
      <w:r>
        <w:rPr>
          <w:rFonts w:hint="eastAsia"/>
          <w:sz w:val="24"/>
          <w:szCs w:val="32"/>
        </w:rPr>
        <w:t>层数据流图如下图所示。</w:t>
      </w:r>
    </w:p>
    <w:p w14:paraId="7E708D06" w14:textId="77777777" w:rsidR="009664B9" w:rsidRDefault="009664B9" w:rsidP="009664B9">
      <w:pPr>
        <w:rPr>
          <w:sz w:val="24"/>
          <w:szCs w:val="32"/>
        </w:rPr>
      </w:pPr>
    </w:p>
    <w:p w14:paraId="3EDF0801" w14:textId="2781E5EB" w:rsidR="009664B9" w:rsidRDefault="009664B9" w:rsidP="009664B9">
      <w:pPr>
        <w:rPr>
          <w:sz w:val="24"/>
          <w:szCs w:val="32"/>
        </w:rPr>
      </w:pPr>
      <w:r>
        <w:rPr>
          <w:noProof/>
          <w:sz w:val="24"/>
          <w:szCs w:val="32"/>
        </w:rPr>
        <w:lastRenderedPageBreak/>
        <w:drawing>
          <wp:inline distT="0" distB="0" distL="0" distR="0" wp14:anchorId="6F2A35D9" wp14:editId="05E7C51F">
            <wp:extent cx="5266690" cy="2030730"/>
            <wp:effectExtent l="0" t="0" r="0" b="7620"/>
            <wp:docPr id="10" name="图片 10" descr="D0419455F2C8779E6C7474265DE481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7" descr="D0419455F2C8779E6C7474265DE4811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6690" cy="2030730"/>
                    </a:xfrm>
                    <a:prstGeom prst="rect">
                      <a:avLst/>
                    </a:prstGeom>
                    <a:noFill/>
                    <a:ln>
                      <a:noFill/>
                    </a:ln>
                  </pic:spPr>
                </pic:pic>
              </a:graphicData>
            </a:graphic>
          </wp:inline>
        </w:drawing>
      </w:r>
    </w:p>
    <w:p w14:paraId="0D42ECB4" w14:textId="77777777" w:rsidR="009664B9" w:rsidRDefault="009664B9" w:rsidP="009664B9">
      <w:pPr>
        <w:jc w:val="center"/>
      </w:pPr>
      <w:r>
        <w:t>图</w:t>
      </w:r>
      <w:r>
        <w:t>2-</w:t>
      </w:r>
      <w:r>
        <w:rPr>
          <w:rFonts w:hint="eastAsia"/>
        </w:rPr>
        <w:t>13 1</w:t>
      </w:r>
      <w:r>
        <w:rPr>
          <w:rFonts w:hint="eastAsia"/>
        </w:rPr>
        <w:t>层数据流图</w:t>
      </w:r>
    </w:p>
    <w:p w14:paraId="5B7F5CCD" w14:textId="77777777" w:rsidR="009664B9" w:rsidRDefault="009664B9" w:rsidP="009664B9">
      <w:pPr>
        <w:rPr>
          <w:sz w:val="24"/>
          <w:szCs w:val="32"/>
        </w:rPr>
      </w:pPr>
    </w:p>
    <w:p w14:paraId="40181324" w14:textId="019B5AE3" w:rsidR="009664B9" w:rsidRDefault="009664B9" w:rsidP="009664B9">
      <w:pPr>
        <w:rPr>
          <w:sz w:val="24"/>
          <w:szCs w:val="32"/>
        </w:rPr>
      </w:pPr>
      <w:r>
        <w:rPr>
          <w:noProof/>
          <w:sz w:val="24"/>
          <w:szCs w:val="32"/>
        </w:rPr>
        <w:drawing>
          <wp:inline distT="0" distB="0" distL="0" distR="0" wp14:anchorId="4160AA76" wp14:editId="0B6D77D8">
            <wp:extent cx="5266690" cy="1603375"/>
            <wp:effectExtent l="0" t="0" r="0" b="0"/>
            <wp:docPr id="9" name="图片 9" descr="E8A4147099EF20267368F23636184E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8" descr="E8A4147099EF20267368F23636184E5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66690" cy="1603375"/>
                    </a:xfrm>
                    <a:prstGeom prst="rect">
                      <a:avLst/>
                    </a:prstGeom>
                    <a:noFill/>
                    <a:ln>
                      <a:noFill/>
                    </a:ln>
                  </pic:spPr>
                </pic:pic>
              </a:graphicData>
            </a:graphic>
          </wp:inline>
        </w:drawing>
      </w:r>
    </w:p>
    <w:p w14:paraId="76A330C7" w14:textId="77777777" w:rsidR="009664B9" w:rsidRDefault="009664B9" w:rsidP="009664B9">
      <w:pPr>
        <w:jc w:val="center"/>
      </w:pPr>
      <w:r>
        <w:t>图</w:t>
      </w:r>
      <w:r>
        <w:t>2-</w:t>
      </w:r>
      <w:r>
        <w:rPr>
          <w:rFonts w:hint="eastAsia"/>
        </w:rPr>
        <w:t>14 1</w:t>
      </w:r>
      <w:r>
        <w:rPr>
          <w:rFonts w:hint="eastAsia"/>
        </w:rPr>
        <w:t>层数据流图</w:t>
      </w:r>
    </w:p>
    <w:p w14:paraId="6D93474A" w14:textId="77777777" w:rsidR="009664B9" w:rsidRDefault="009664B9" w:rsidP="009664B9">
      <w:pPr>
        <w:rPr>
          <w:sz w:val="24"/>
          <w:szCs w:val="32"/>
        </w:rPr>
      </w:pPr>
    </w:p>
    <w:p w14:paraId="4622CB9B" w14:textId="537D2B39" w:rsidR="009664B9" w:rsidRDefault="009664B9" w:rsidP="009664B9">
      <w:pPr>
        <w:rPr>
          <w:sz w:val="24"/>
          <w:szCs w:val="32"/>
        </w:rPr>
      </w:pPr>
      <w:r>
        <w:rPr>
          <w:noProof/>
          <w:sz w:val="24"/>
          <w:szCs w:val="32"/>
        </w:rPr>
        <w:drawing>
          <wp:inline distT="0" distB="0" distL="0" distR="0" wp14:anchorId="3478489C" wp14:editId="305F4F97">
            <wp:extent cx="5266690" cy="2339340"/>
            <wp:effectExtent l="0" t="0" r="0" b="3810"/>
            <wp:docPr id="7" name="图片 7" descr="BF0C38A9E4F40A3F382DE2C4361F2C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9" descr="BF0C38A9E4F40A3F382DE2C4361F2CC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6690" cy="2339340"/>
                    </a:xfrm>
                    <a:prstGeom prst="rect">
                      <a:avLst/>
                    </a:prstGeom>
                    <a:noFill/>
                    <a:ln>
                      <a:noFill/>
                    </a:ln>
                  </pic:spPr>
                </pic:pic>
              </a:graphicData>
            </a:graphic>
          </wp:inline>
        </w:drawing>
      </w:r>
    </w:p>
    <w:p w14:paraId="3FE9DE89" w14:textId="77777777" w:rsidR="009664B9" w:rsidRDefault="009664B9" w:rsidP="009664B9">
      <w:pPr>
        <w:jc w:val="center"/>
      </w:pPr>
      <w:r>
        <w:t>图</w:t>
      </w:r>
      <w:r>
        <w:t>2-</w:t>
      </w:r>
      <w:r>
        <w:rPr>
          <w:rFonts w:hint="eastAsia"/>
        </w:rPr>
        <w:t>15 1</w:t>
      </w:r>
      <w:r>
        <w:rPr>
          <w:rFonts w:hint="eastAsia"/>
        </w:rPr>
        <w:t>层数据流图</w:t>
      </w:r>
    </w:p>
    <w:p w14:paraId="0A0B16D3" w14:textId="77777777" w:rsidR="009664B9" w:rsidRDefault="009664B9" w:rsidP="009664B9">
      <w:pPr>
        <w:pStyle w:val="3"/>
        <w:numPr>
          <w:ilvl w:val="2"/>
          <w:numId w:val="10"/>
        </w:numPr>
      </w:pPr>
      <w:bookmarkStart w:id="229" w:name="_Toc121944049"/>
      <w:bookmarkStart w:id="230" w:name="_Toc122020371"/>
      <w:r>
        <w:rPr>
          <w:rFonts w:hint="eastAsia"/>
        </w:rPr>
        <w:t>用例图</w:t>
      </w:r>
      <w:bookmarkEnd w:id="229"/>
      <w:bookmarkEnd w:id="230"/>
    </w:p>
    <w:p w14:paraId="66774317" w14:textId="77777777" w:rsidR="009664B9" w:rsidRDefault="009664B9" w:rsidP="009664B9">
      <w:pPr>
        <w:rPr>
          <w:sz w:val="24"/>
          <w:szCs w:val="32"/>
        </w:rPr>
      </w:pPr>
      <w:r>
        <w:rPr>
          <w:rFonts w:hint="eastAsia"/>
          <w:sz w:val="24"/>
          <w:szCs w:val="32"/>
        </w:rPr>
        <w:t>学生用例图如图</w:t>
      </w:r>
      <w:r>
        <w:rPr>
          <w:rFonts w:hint="eastAsia"/>
          <w:sz w:val="24"/>
          <w:szCs w:val="32"/>
        </w:rPr>
        <w:t>2-16</w:t>
      </w:r>
      <w:r>
        <w:rPr>
          <w:rFonts w:hint="eastAsia"/>
          <w:sz w:val="24"/>
          <w:szCs w:val="32"/>
        </w:rPr>
        <w:t>所示。</w:t>
      </w:r>
    </w:p>
    <w:p w14:paraId="0855AA2B" w14:textId="605C4BBE" w:rsidR="009664B9" w:rsidRPr="00963CF8" w:rsidRDefault="009664B9" w:rsidP="009664B9">
      <w:pPr>
        <w:jc w:val="center"/>
      </w:pPr>
      <w:r>
        <w:rPr>
          <w:noProof/>
        </w:rPr>
        <w:lastRenderedPageBreak/>
        <w:drawing>
          <wp:inline distT="0" distB="0" distL="0" distR="0" wp14:anchorId="0586570D" wp14:editId="6142F275">
            <wp:extent cx="3200400" cy="280289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00400" cy="2802890"/>
                    </a:xfrm>
                    <a:prstGeom prst="rect">
                      <a:avLst/>
                    </a:prstGeom>
                    <a:noFill/>
                    <a:ln>
                      <a:noFill/>
                    </a:ln>
                  </pic:spPr>
                </pic:pic>
              </a:graphicData>
            </a:graphic>
          </wp:inline>
        </w:drawing>
      </w:r>
    </w:p>
    <w:p w14:paraId="596DDACF" w14:textId="77777777" w:rsidR="009664B9" w:rsidRDefault="009664B9" w:rsidP="009664B9">
      <w:pPr>
        <w:jc w:val="center"/>
      </w:pPr>
      <w:r>
        <w:t>图</w:t>
      </w:r>
      <w:r>
        <w:t>2-</w:t>
      </w:r>
      <w:r>
        <w:rPr>
          <w:rFonts w:hint="eastAsia"/>
        </w:rPr>
        <w:t xml:space="preserve">16 </w:t>
      </w:r>
      <w:r>
        <w:rPr>
          <w:rFonts w:hint="eastAsia"/>
        </w:rPr>
        <w:t>学生用例图</w:t>
      </w:r>
    </w:p>
    <w:p w14:paraId="667010F6" w14:textId="77777777" w:rsidR="009664B9" w:rsidRDefault="009664B9" w:rsidP="009664B9">
      <w:pPr>
        <w:jc w:val="center"/>
      </w:pPr>
    </w:p>
    <w:p w14:paraId="74479E6E" w14:textId="77777777" w:rsidR="009664B9" w:rsidRDefault="009664B9" w:rsidP="009664B9">
      <w:pPr>
        <w:jc w:val="center"/>
      </w:pPr>
    </w:p>
    <w:p w14:paraId="7A95E5D5" w14:textId="77777777" w:rsidR="009664B9" w:rsidRDefault="009664B9" w:rsidP="009664B9">
      <w:pPr>
        <w:jc w:val="center"/>
      </w:pPr>
    </w:p>
    <w:p w14:paraId="639F1097" w14:textId="77777777" w:rsidR="009664B9" w:rsidRDefault="009664B9" w:rsidP="009664B9">
      <w:pPr>
        <w:rPr>
          <w:sz w:val="24"/>
          <w:szCs w:val="32"/>
        </w:rPr>
      </w:pPr>
      <w:r>
        <w:rPr>
          <w:rFonts w:hint="eastAsia"/>
          <w:sz w:val="24"/>
          <w:szCs w:val="32"/>
        </w:rPr>
        <w:t>宿舍管理员用例图如图</w:t>
      </w:r>
      <w:r>
        <w:rPr>
          <w:rFonts w:hint="eastAsia"/>
          <w:sz w:val="24"/>
          <w:szCs w:val="32"/>
        </w:rPr>
        <w:t>2-17</w:t>
      </w:r>
      <w:r>
        <w:rPr>
          <w:rFonts w:hint="eastAsia"/>
          <w:sz w:val="24"/>
          <w:szCs w:val="32"/>
        </w:rPr>
        <w:t>所示。</w:t>
      </w:r>
    </w:p>
    <w:p w14:paraId="684C6691" w14:textId="351CDE0B" w:rsidR="009664B9" w:rsidRDefault="009664B9" w:rsidP="009664B9">
      <w:pPr>
        <w:jc w:val="center"/>
        <w:rPr>
          <w:sz w:val="24"/>
          <w:szCs w:val="32"/>
        </w:rPr>
      </w:pPr>
      <w:r>
        <w:rPr>
          <w:noProof/>
        </w:rPr>
        <w:drawing>
          <wp:inline distT="0" distB="0" distL="0" distR="0" wp14:anchorId="0DC6410D" wp14:editId="558D9F15">
            <wp:extent cx="4114800" cy="368109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14800" cy="3681095"/>
                    </a:xfrm>
                    <a:prstGeom prst="rect">
                      <a:avLst/>
                    </a:prstGeom>
                    <a:noFill/>
                    <a:ln>
                      <a:noFill/>
                    </a:ln>
                  </pic:spPr>
                </pic:pic>
              </a:graphicData>
            </a:graphic>
          </wp:inline>
        </w:drawing>
      </w:r>
    </w:p>
    <w:p w14:paraId="5607B03A" w14:textId="77777777" w:rsidR="009664B9" w:rsidRDefault="009664B9" w:rsidP="009664B9">
      <w:pPr>
        <w:jc w:val="center"/>
      </w:pPr>
      <w:r>
        <w:t>图</w:t>
      </w:r>
      <w:r>
        <w:t>2-</w:t>
      </w:r>
      <w:r>
        <w:rPr>
          <w:rFonts w:hint="eastAsia"/>
        </w:rPr>
        <w:t xml:space="preserve">17 </w:t>
      </w:r>
      <w:r>
        <w:rPr>
          <w:rFonts w:hint="eastAsia"/>
        </w:rPr>
        <w:t>宿舍管理员用例图</w:t>
      </w:r>
    </w:p>
    <w:p w14:paraId="00007BF6" w14:textId="77777777" w:rsidR="009664B9" w:rsidRPr="00207094" w:rsidRDefault="009664B9" w:rsidP="009664B9">
      <w:pPr>
        <w:jc w:val="center"/>
      </w:pPr>
    </w:p>
    <w:p w14:paraId="2DA04C82" w14:textId="77777777" w:rsidR="009664B9" w:rsidRDefault="009664B9" w:rsidP="009664B9">
      <w:pPr>
        <w:rPr>
          <w:sz w:val="24"/>
          <w:szCs w:val="32"/>
        </w:rPr>
      </w:pPr>
    </w:p>
    <w:p w14:paraId="79A3DD48" w14:textId="77777777" w:rsidR="009664B9" w:rsidRDefault="009664B9" w:rsidP="009664B9">
      <w:pPr>
        <w:rPr>
          <w:sz w:val="24"/>
          <w:szCs w:val="32"/>
        </w:rPr>
      </w:pPr>
    </w:p>
    <w:p w14:paraId="1E6D1AC7" w14:textId="77777777" w:rsidR="009664B9" w:rsidRDefault="009664B9" w:rsidP="009664B9">
      <w:pPr>
        <w:rPr>
          <w:sz w:val="24"/>
          <w:szCs w:val="32"/>
        </w:rPr>
      </w:pPr>
    </w:p>
    <w:p w14:paraId="5AA91570" w14:textId="77777777" w:rsidR="009664B9" w:rsidRDefault="009664B9" w:rsidP="009664B9">
      <w:pPr>
        <w:rPr>
          <w:sz w:val="24"/>
          <w:szCs w:val="32"/>
        </w:rPr>
      </w:pPr>
      <w:r>
        <w:rPr>
          <w:rFonts w:hint="eastAsia"/>
          <w:sz w:val="24"/>
          <w:szCs w:val="32"/>
        </w:rPr>
        <w:lastRenderedPageBreak/>
        <w:t>系统管理员用例图如图</w:t>
      </w:r>
      <w:r>
        <w:rPr>
          <w:rFonts w:hint="eastAsia"/>
          <w:sz w:val="24"/>
          <w:szCs w:val="32"/>
        </w:rPr>
        <w:t>2-18</w:t>
      </w:r>
      <w:r>
        <w:rPr>
          <w:rFonts w:hint="eastAsia"/>
          <w:sz w:val="24"/>
          <w:szCs w:val="32"/>
        </w:rPr>
        <w:t>所示。</w:t>
      </w:r>
    </w:p>
    <w:p w14:paraId="23A85F07" w14:textId="7B9EC596" w:rsidR="009664B9" w:rsidRDefault="009664B9" w:rsidP="009664B9">
      <w:pPr>
        <w:jc w:val="center"/>
      </w:pPr>
      <w:r>
        <w:rPr>
          <w:noProof/>
        </w:rPr>
        <w:drawing>
          <wp:inline distT="0" distB="0" distL="0" distR="0" wp14:anchorId="09BA5376" wp14:editId="4703E616">
            <wp:extent cx="3182620" cy="31883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82620" cy="3188335"/>
                    </a:xfrm>
                    <a:prstGeom prst="rect">
                      <a:avLst/>
                    </a:prstGeom>
                    <a:noFill/>
                    <a:ln>
                      <a:noFill/>
                    </a:ln>
                  </pic:spPr>
                </pic:pic>
              </a:graphicData>
            </a:graphic>
          </wp:inline>
        </w:drawing>
      </w:r>
    </w:p>
    <w:p w14:paraId="0D525441" w14:textId="7B36AF42" w:rsidR="009664B9" w:rsidRDefault="009664B9" w:rsidP="009664B9">
      <w:pPr>
        <w:jc w:val="center"/>
      </w:pPr>
      <w:r>
        <w:t>图</w:t>
      </w:r>
      <w:r>
        <w:t>2-</w:t>
      </w:r>
      <w:r>
        <w:rPr>
          <w:rFonts w:hint="eastAsia"/>
        </w:rPr>
        <w:t xml:space="preserve">18 </w:t>
      </w:r>
      <w:r>
        <w:rPr>
          <w:rFonts w:hint="eastAsia"/>
        </w:rPr>
        <w:t>系统管理员用例图</w:t>
      </w:r>
    </w:p>
    <w:p w14:paraId="7BEE8291" w14:textId="0813DDCE" w:rsidR="009976EB" w:rsidRDefault="009976EB" w:rsidP="009976EB"/>
    <w:p w14:paraId="7D30D550" w14:textId="55746814" w:rsidR="009976EB" w:rsidRDefault="009976EB" w:rsidP="009976EB"/>
    <w:p w14:paraId="6DC9B795" w14:textId="6E94B3AE" w:rsidR="009976EB" w:rsidRDefault="009976EB" w:rsidP="009976EB"/>
    <w:p w14:paraId="59BE116C" w14:textId="6BAF35C5" w:rsidR="009976EB" w:rsidRDefault="009976EB" w:rsidP="009976EB"/>
    <w:p w14:paraId="3BAEC918" w14:textId="3B656161" w:rsidR="009976EB" w:rsidRDefault="009976EB" w:rsidP="009976EB"/>
    <w:p w14:paraId="3B55A0E7" w14:textId="5F0A8F83" w:rsidR="009976EB" w:rsidRDefault="009976EB" w:rsidP="009976EB"/>
    <w:p w14:paraId="33308D60" w14:textId="68AC6E38" w:rsidR="009976EB" w:rsidRDefault="009976EB" w:rsidP="009976EB"/>
    <w:p w14:paraId="3A0D4C16" w14:textId="2B2CB77E" w:rsidR="009976EB" w:rsidRDefault="009976EB" w:rsidP="009976EB"/>
    <w:p w14:paraId="6D882BE5" w14:textId="1C08E934" w:rsidR="009976EB" w:rsidRDefault="009976EB" w:rsidP="009976EB"/>
    <w:p w14:paraId="1CE730DB" w14:textId="6C4A078A" w:rsidR="009976EB" w:rsidRDefault="009976EB" w:rsidP="009976EB"/>
    <w:p w14:paraId="6F102BFF" w14:textId="5A74C102" w:rsidR="009976EB" w:rsidRDefault="009976EB" w:rsidP="009976EB"/>
    <w:p w14:paraId="4C1D4ECE" w14:textId="1B650FF4" w:rsidR="009976EB" w:rsidRDefault="009976EB" w:rsidP="009976EB"/>
    <w:p w14:paraId="0F21B253" w14:textId="1AC2D3DA" w:rsidR="009976EB" w:rsidRDefault="009976EB" w:rsidP="009976EB"/>
    <w:p w14:paraId="3F46006D" w14:textId="7B8B3235" w:rsidR="009976EB" w:rsidRDefault="009976EB" w:rsidP="009976EB"/>
    <w:p w14:paraId="26120894" w14:textId="1CDFC9D8" w:rsidR="009976EB" w:rsidRDefault="009976EB" w:rsidP="009976EB"/>
    <w:p w14:paraId="504F2029" w14:textId="0691A3AF" w:rsidR="009976EB" w:rsidRDefault="009976EB" w:rsidP="009976EB"/>
    <w:p w14:paraId="1C411B70" w14:textId="08C64745" w:rsidR="009976EB" w:rsidRDefault="009976EB" w:rsidP="009976EB"/>
    <w:p w14:paraId="39A8E2A8" w14:textId="77777777" w:rsidR="009976EB" w:rsidRDefault="009976EB" w:rsidP="009976EB"/>
    <w:p w14:paraId="2A770ABF" w14:textId="77777777" w:rsidR="009664B9" w:rsidRPr="007010BC" w:rsidRDefault="009664B9" w:rsidP="009664B9">
      <w:pPr>
        <w:jc w:val="center"/>
      </w:pPr>
    </w:p>
    <w:p w14:paraId="5413C37F" w14:textId="77777777" w:rsidR="009664B9" w:rsidRDefault="009664B9" w:rsidP="009664B9">
      <w:pPr>
        <w:pStyle w:val="1"/>
        <w:numPr>
          <w:ilvl w:val="0"/>
          <w:numId w:val="10"/>
        </w:numPr>
      </w:pPr>
      <w:bookmarkStart w:id="231" w:name="_Toc5746_WPSOffice_Level1"/>
      <w:bookmarkStart w:id="232" w:name="_Toc32683_WPSOffice_Level1"/>
      <w:bookmarkStart w:id="233" w:name="_Toc29552596"/>
      <w:bookmarkStart w:id="234" w:name="_Toc27901"/>
      <w:bookmarkStart w:id="235" w:name="_Toc25183"/>
      <w:bookmarkStart w:id="236" w:name="_Toc121944050"/>
      <w:bookmarkStart w:id="237" w:name="_Toc122020372"/>
      <w:r>
        <w:lastRenderedPageBreak/>
        <w:t>总体设计</w:t>
      </w:r>
      <w:bookmarkStart w:id="238" w:name="_Toc29552597"/>
      <w:bookmarkStart w:id="239" w:name="_Toc29552456"/>
      <w:bookmarkStart w:id="240" w:name="_Toc29552599"/>
      <w:bookmarkStart w:id="241" w:name="_Toc29552598"/>
      <w:bookmarkStart w:id="242" w:name="_Toc29552455"/>
      <w:bookmarkStart w:id="243" w:name="_Toc29552454"/>
      <w:bookmarkEnd w:id="231"/>
      <w:bookmarkEnd w:id="232"/>
      <w:bookmarkEnd w:id="233"/>
      <w:bookmarkEnd w:id="234"/>
      <w:bookmarkEnd w:id="235"/>
      <w:bookmarkEnd w:id="236"/>
      <w:bookmarkEnd w:id="237"/>
      <w:bookmarkEnd w:id="238"/>
      <w:bookmarkEnd w:id="239"/>
      <w:bookmarkEnd w:id="240"/>
      <w:bookmarkEnd w:id="241"/>
      <w:bookmarkEnd w:id="242"/>
      <w:bookmarkEnd w:id="243"/>
    </w:p>
    <w:p w14:paraId="153FC26B" w14:textId="77777777" w:rsidR="009664B9" w:rsidRDefault="009664B9" w:rsidP="009664B9">
      <w:pPr>
        <w:pStyle w:val="2"/>
        <w:numPr>
          <w:ilvl w:val="1"/>
          <w:numId w:val="10"/>
        </w:numPr>
        <w:rPr>
          <w:rFonts w:ascii="Times New Roman" w:hAnsi="Times New Roman"/>
          <w:szCs w:val="30"/>
        </w:rPr>
      </w:pPr>
      <w:bookmarkStart w:id="244" w:name="_Toc1651_WPSOffice_Level2"/>
      <w:bookmarkStart w:id="245" w:name="_Toc30923_WPSOffice_Level2"/>
      <w:bookmarkStart w:id="246" w:name="_Toc29552600"/>
      <w:bookmarkStart w:id="247" w:name="_Toc29755"/>
      <w:bookmarkStart w:id="248" w:name="_Toc121944051"/>
      <w:bookmarkStart w:id="249" w:name="_Toc122020373"/>
      <w:r>
        <w:rPr>
          <w:rFonts w:ascii="Times New Roman" w:hAnsi="Times New Roman"/>
        </w:rPr>
        <w:t>模块功能</w:t>
      </w:r>
      <w:bookmarkStart w:id="250" w:name="_Toc29552458"/>
      <w:bookmarkStart w:id="251" w:name="_Toc29552459"/>
      <w:bookmarkStart w:id="252" w:name="_Toc29552601"/>
      <w:bookmarkStart w:id="253" w:name="_Toc29552602"/>
      <w:bookmarkStart w:id="254" w:name="_Toc14256"/>
      <w:bookmarkEnd w:id="244"/>
      <w:bookmarkEnd w:id="245"/>
      <w:bookmarkEnd w:id="246"/>
      <w:bookmarkEnd w:id="247"/>
      <w:bookmarkEnd w:id="248"/>
      <w:bookmarkEnd w:id="249"/>
      <w:bookmarkEnd w:id="250"/>
      <w:bookmarkEnd w:id="251"/>
      <w:bookmarkEnd w:id="252"/>
      <w:bookmarkEnd w:id="253"/>
    </w:p>
    <w:p w14:paraId="4A125032" w14:textId="77777777" w:rsidR="009664B9" w:rsidRDefault="009664B9" w:rsidP="009664B9">
      <w:r>
        <w:rPr>
          <w:rFonts w:hint="eastAsia"/>
        </w:rPr>
        <w:t>学生公寓管理系统的系统总体架构图如图</w:t>
      </w:r>
      <w:r>
        <w:rPr>
          <w:rFonts w:hint="eastAsia"/>
        </w:rPr>
        <w:t>3-1</w:t>
      </w:r>
      <w:r>
        <w:rPr>
          <w:rFonts w:hint="eastAsia"/>
        </w:rPr>
        <w:t>所示。</w:t>
      </w:r>
    </w:p>
    <w:p w14:paraId="3B9B7963" w14:textId="7B40C431" w:rsidR="009664B9" w:rsidRDefault="009664B9" w:rsidP="009664B9">
      <w:pPr>
        <w:jc w:val="center"/>
      </w:pPr>
      <w:r>
        <w:rPr>
          <w:noProof/>
        </w:rPr>
        <w:drawing>
          <wp:inline distT="0" distB="0" distL="0" distR="0" wp14:anchorId="277BD128" wp14:editId="59A3C81C">
            <wp:extent cx="5274310" cy="2139950"/>
            <wp:effectExtent l="0" t="0" r="2540" b="0"/>
            <wp:docPr id="26" name="图片 26" descr="系统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4" descr="系统架构图"/>
                    <pic:cNvPicPr>
                      <a:picLocks noChangeAspect="1" noChangeArrowheads="1"/>
                    </pic:cNvPicPr>
                  </pic:nvPicPr>
                  <pic:blipFill>
                    <a:blip r:embed="rId30">
                      <a:extLst>
                        <a:ext uri="{28A0092B-C50C-407E-A947-70E740481C1C}">
                          <a14:useLocalDpi xmlns:a14="http://schemas.microsoft.com/office/drawing/2010/main" val="0"/>
                        </a:ext>
                      </a:extLst>
                    </a:blip>
                    <a:srcRect t="3545" r="337" b="25912"/>
                    <a:stretch>
                      <a:fillRect/>
                    </a:stretch>
                  </pic:blipFill>
                  <pic:spPr bwMode="auto">
                    <a:xfrm>
                      <a:off x="0" y="0"/>
                      <a:ext cx="5274310" cy="2139950"/>
                    </a:xfrm>
                    <a:prstGeom prst="rect">
                      <a:avLst/>
                    </a:prstGeom>
                    <a:noFill/>
                    <a:ln>
                      <a:noFill/>
                    </a:ln>
                  </pic:spPr>
                </pic:pic>
              </a:graphicData>
            </a:graphic>
          </wp:inline>
        </w:drawing>
      </w:r>
    </w:p>
    <w:p w14:paraId="568CA208" w14:textId="77777777" w:rsidR="009664B9" w:rsidRDefault="009664B9" w:rsidP="009664B9">
      <w:pPr>
        <w:jc w:val="center"/>
      </w:pPr>
      <w:r>
        <w:t>图</w:t>
      </w:r>
      <w:r>
        <w:t>3-1</w:t>
      </w:r>
      <w:r>
        <w:t>系统总体架构图</w:t>
      </w:r>
    </w:p>
    <w:p w14:paraId="6C30E94A" w14:textId="77777777" w:rsidR="009664B9" w:rsidRDefault="009664B9" w:rsidP="009664B9">
      <w:pPr>
        <w:pStyle w:val="2"/>
        <w:numPr>
          <w:ilvl w:val="1"/>
          <w:numId w:val="10"/>
        </w:numPr>
        <w:rPr>
          <w:rFonts w:ascii="Times New Roman" w:hAnsi="Times New Roman"/>
        </w:rPr>
      </w:pPr>
      <w:bookmarkStart w:id="255" w:name="_Toc29552610"/>
      <w:bookmarkStart w:id="256" w:name="_Toc4169_WPSOffice_Level2"/>
      <w:bookmarkStart w:id="257" w:name="_Toc16193"/>
      <w:bookmarkStart w:id="258" w:name="_Toc10004"/>
      <w:bookmarkStart w:id="259" w:name="_Toc30639_WPSOffice_Level2"/>
      <w:bookmarkStart w:id="260" w:name="_Toc9304"/>
      <w:bookmarkStart w:id="261" w:name="_Toc121944052"/>
      <w:bookmarkStart w:id="262" w:name="_Toc122020374"/>
      <w:bookmarkEnd w:id="254"/>
      <w:r>
        <w:rPr>
          <w:rFonts w:ascii="Times New Roman" w:hAnsi="Times New Roman"/>
        </w:rPr>
        <w:t>系统功能设计</w:t>
      </w:r>
      <w:bookmarkEnd w:id="255"/>
      <w:bookmarkEnd w:id="256"/>
      <w:bookmarkEnd w:id="257"/>
      <w:bookmarkEnd w:id="258"/>
      <w:bookmarkEnd w:id="259"/>
      <w:bookmarkEnd w:id="260"/>
      <w:bookmarkEnd w:id="261"/>
      <w:bookmarkEnd w:id="262"/>
    </w:p>
    <w:p w14:paraId="2B72BAAA" w14:textId="77777777" w:rsidR="009664B9" w:rsidRDefault="009664B9" w:rsidP="009664B9">
      <w:pPr>
        <w:ind w:firstLine="420"/>
        <w:rPr>
          <w:sz w:val="24"/>
        </w:rPr>
      </w:pPr>
      <w:r>
        <w:rPr>
          <w:sz w:val="24"/>
        </w:rPr>
        <w:t>本系统主要开发目的是方便高校宿舍管理人员进行宿舍日常事务信息管理，增加工作效率，面向的客户群体是</w:t>
      </w:r>
      <w:r>
        <w:rPr>
          <w:rFonts w:hint="eastAsia"/>
          <w:sz w:val="24"/>
        </w:rPr>
        <w:t>学生以及</w:t>
      </w:r>
      <w:r>
        <w:rPr>
          <w:sz w:val="24"/>
        </w:rPr>
        <w:t>高校后勤管理的工作人员。根据本系统的需求，结合实际管理情况，分析具体的功能需求。</w:t>
      </w:r>
    </w:p>
    <w:p w14:paraId="6B6FCC1E" w14:textId="77777777" w:rsidR="009664B9" w:rsidRDefault="009664B9" w:rsidP="009664B9">
      <w:pPr>
        <w:numPr>
          <w:ilvl w:val="0"/>
          <w:numId w:val="11"/>
        </w:numPr>
        <w:ind w:firstLineChars="200" w:firstLine="480"/>
        <w:rPr>
          <w:sz w:val="24"/>
        </w:rPr>
      </w:pPr>
      <w:r>
        <w:rPr>
          <w:rFonts w:hint="eastAsia"/>
          <w:sz w:val="24"/>
        </w:rPr>
        <w:t>学生、宿舍</w:t>
      </w:r>
      <w:r>
        <w:rPr>
          <w:sz w:val="24"/>
        </w:rPr>
        <w:t>管理员和系统管理员可以仅提供用户名和密码即可登录系统，并支持</w:t>
      </w:r>
      <w:r>
        <w:rPr>
          <w:rFonts w:hint="eastAsia"/>
          <w:sz w:val="24"/>
        </w:rPr>
        <w:t>退出</w:t>
      </w:r>
      <w:r>
        <w:rPr>
          <w:sz w:val="24"/>
        </w:rPr>
        <w:t>系统功能</w:t>
      </w:r>
      <w:r>
        <w:rPr>
          <w:rFonts w:hint="eastAsia"/>
          <w:sz w:val="24"/>
        </w:rPr>
        <w:t>。</w:t>
      </w:r>
    </w:p>
    <w:p w14:paraId="3AF69C3A" w14:textId="77777777" w:rsidR="009664B9" w:rsidRDefault="009664B9" w:rsidP="009664B9">
      <w:pPr>
        <w:numPr>
          <w:ilvl w:val="0"/>
          <w:numId w:val="11"/>
        </w:numPr>
        <w:ind w:firstLineChars="200" w:firstLine="480"/>
        <w:rPr>
          <w:sz w:val="24"/>
        </w:rPr>
      </w:pPr>
      <w:r>
        <w:rPr>
          <w:sz w:val="24"/>
        </w:rPr>
        <w:t>管理员能够方便的对学生信息进行查询，每个学生起码要包含的基本信息应该有：</w:t>
      </w:r>
      <w:r>
        <w:rPr>
          <w:sz w:val="24"/>
        </w:rPr>
        <w:t>ID</w:t>
      </w:r>
      <w:r>
        <w:rPr>
          <w:sz w:val="24"/>
        </w:rPr>
        <w:t>号、姓名、性别、</w:t>
      </w:r>
      <w:r>
        <w:rPr>
          <w:rFonts w:hint="eastAsia"/>
          <w:sz w:val="24"/>
        </w:rPr>
        <w:t>邮箱</w:t>
      </w:r>
      <w:r>
        <w:rPr>
          <w:sz w:val="24"/>
        </w:rPr>
        <w:t>、电话、寝室编号等；管理员能够对学生进行维护管理，比如添加学生、修改学生信息和删除学生信息。修改数据时，应在学生列表里选择目标学生然后点击修改按钮，在修改数据界面完成修改功能。删除学生时，也是在学生列表里选择目标学生点击删除按钮，以此来完成删除数据功能。</w:t>
      </w:r>
    </w:p>
    <w:p w14:paraId="21D42454" w14:textId="77777777" w:rsidR="009664B9" w:rsidRDefault="009664B9" w:rsidP="009664B9">
      <w:pPr>
        <w:numPr>
          <w:ilvl w:val="0"/>
          <w:numId w:val="11"/>
        </w:numPr>
        <w:ind w:firstLineChars="200" w:firstLine="480"/>
        <w:rPr>
          <w:sz w:val="24"/>
        </w:rPr>
      </w:pPr>
      <w:r>
        <w:rPr>
          <w:sz w:val="24"/>
        </w:rPr>
        <w:t>管理员能够方便的对宿舍信息进行查询，每个宿舍信息起码要包含的基本信息应该有：公寓数、宿舍数、现住人数、可住人数等；能够对宿舍进行维护管理，比如添加宿舍、修改宿舍信息和删除宿舍信息。修改数据时，应在宿舍列表里选择目标宿舍然后点击修改按钮，在修改数据界面完成修改功能。删除宿舍时，也是在宿舍列表里选择目标宿舍点击删除按钮，以此来完成删除数据功能。</w:t>
      </w:r>
    </w:p>
    <w:p w14:paraId="62827A63" w14:textId="77777777" w:rsidR="009664B9" w:rsidRDefault="009664B9" w:rsidP="009664B9">
      <w:pPr>
        <w:numPr>
          <w:ilvl w:val="0"/>
          <w:numId w:val="11"/>
        </w:numPr>
        <w:ind w:firstLineChars="200" w:firstLine="480"/>
        <w:rPr>
          <w:sz w:val="24"/>
        </w:rPr>
      </w:pPr>
      <w:r>
        <w:rPr>
          <w:rFonts w:hint="eastAsia"/>
          <w:sz w:val="24"/>
        </w:rPr>
        <w:t>系统</w:t>
      </w:r>
      <w:r>
        <w:rPr>
          <w:sz w:val="24"/>
        </w:rPr>
        <w:t>管理员能够对</w:t>
      </w:r>
      <w:r>
        <w:rPr>
          <w:rFonts w:hint="eastAsia"/>
          <w:sz w:val="24"/>
        </w:rPr>
        <w:t>宿舍管理员</w:t>
      </w:r>
      <w:r>
        <w:rPr>
          <w:sz w:val="24"/>
        </w:rPr>
        <w:t>实施管理：包括添加、删除</w:t>
      </w:r>
      <w:r>
        <w:rPr>
          <w:rFonts w:hint="eastAsia"/>
          <w:sz w:val="24"/>
        </w:rPr>
        <w:t>、修改、查询宿舍管理员的</w:t>
      </w:r>
      <w:r>
        <w:rPr>
          <w:sz w:val="24"/>
        </w:rPr>
        <w:t>信息。</w:t>
      </w:r>
    </w:p>
    <w:p w14:paraId="429E19EE" w14:textId="77777777" w:rsidR="009664B9" w:rsidRDefault="009664B9" w:rsidP="009664B9">
      <w:pPr>
        <w:numPr>
          <w:ilvl w:val="0"/>
          <w:numId w:val="11"/>
        </w:numPr>
        <w:ind w:firstLineChars="200" w:firstLine="480"/>
        <w:rPr>
          <w:sz w:val="24"/>
        </w:rPr>
      </w:pPr>
      <w:r>
        <w:rPr>
          <w:rFonts w:hint="eastAsia"/>
          <w:sz w:val="24"/>
        </w:rPr>
        <w:t>系统</w:t>
      </w:r>
      <w:r>
        <w:rPr>
          <w:sz w:val="24"/>
        </w:rPr>
        <w:t>管理员对不同的使用者，设置不同的操作权限。</w:t>
      </w:r>
    </w:p>
    <w:p w14:paraId="4655A3DD" w14:textId="77777777" w:rsidR="009664B9" w:rsidRDefault="009664B9" w:rsidP="009664B9">
      <w:pPr>
        <w:pStyle w:val="3"/>
        <w:numPr>
          <w:ilvl w:val="2"/>
          <w:numId w:val="10"/>
        </w:numPr>
      </w:pPr>
      <w:bookmarkStart w:id="263" w:name="_Toc25888"/>
      <w:bookmarkStart w:id="264" w:name="_Toc9069"/>
      <w:bookmarkStart w:id="265" w:name="_Toc4421_WPSOffice_Level3"/>
      <w:bookmarkStart w:id="266" w:name="_Toc29552614"/>
      <w:bookmarkStart w:id="267" w:name="_Toc147_WPSOffice_Level3"/>
      <w:bookmarkStart w:id="268" w:name="_Toc13218"/>
      <w:bookmarkStart w:id="269" w:name="_Toc121944053"/>
      <w:bookmarkStart w:id="270" w:name="_Toc122020375"/>
      <w:r>
        <w:rPr>
          <w:rFonts w:ascii="Times New Roman" w:hAnsi="Times New Roman"/>
        </w:rPr>
        <w:lastRenderedPageBreak/>
        <w:t>概念结构设计</w:t>
      </w:r>
      <w:bookmarkEnd w:id="263"/>
      <w:bookmarkEnd w:id="264"/>
      <w:bookmarkEnd w:id="265"/>
      <w:bookmarkEnd w:id="266"/>
      <w:bookmarkEnd w:id="267"/>
      <w:bookmarkEnd w:id="268"/>
      <w:bookmarkEnd w:id="269"/>
      <w:bookmarkEnd w:id="270"/>
    </w:p>
    <w:p w14:paraId="5E7C3E68" w14:textId="77777777" w:rsidR="009664B9" w:rsidRDefault="009664B9" w:rsidP="009664B9">
      <w:pPr>
        <w:ind w:firstLine="420"/>
        <w:rPr>
          <w:sz w:val="24"/>
        </w:rPr>
      </w:pPr>
      <w:r>
        <w:rPr>
          <w:sz w:val="24"/>
        </w:rPr>
        <w:t>逻辑结构设计的任务就是把概念设计阶段设计的</w:t>
      </w:r>
      <w:r>
        <w:rPr>
          <w:sz w:val="24"/>
        </w:rPr>
        <w:t>E-R</w:t>
      </w:r>
      <w:r>
        <w:rPr>
          <w:sz w:val="24"/>
        </w:rPr>
        <w:t>图转换为与选用数据库管理系统（</w:t>
      </w:r>
      <w:r>
        <w:rPr>
          <w:sz w:val="24"/>
        </w:rPr>
        <w:t>DBMS</w:t>
      </w:r>
      <w:r>
        <w:rPr>
          <w:sz w:val="24"/>
        </w:rPr>
        <w:t>）产品所支持的数据模型相符合的逻辑结构。遵循转换原则，把概念结构设计的</w:t>
      </w:r>
      <w:r>
        <w:rPr>
          <w:sz w:val="24"/>
        </w:rPr>
        <w:t>E-R</w:t>
      </w:r>
      <w:r>
        <w:rPr>
          <w:sz w:val="24"/>
        </w:rPr>
        <w:t>图转换为以下关系模型</w:t>
      </w:r>
      <w:r>
        <w:rPr>
          <w:rFonts w:hint="eastAsia"/>
          <w:sz w:val="24"/>
        </w:rPr>
        <w:t>：</w:t>
      </w:r>
    </w:p>
    <w:p w14:paraId="5F7315EA" w14:textId="77777777" w:rsidR="009664B9" w:rsidRDefault="009664B9" w:rsidP="009664B9">
      <w:pPr>
        <w:ind w:firstLine="420"/>
        <w:rPr>
          <w:sz w:val="24"/>
        </w:rPr>
      </w:pPr>
      <w:r>
        <w:rPr>
          <w:sz w:val="24"/>
        </w:rPr>
        <w:t>学生管理（</w:t>
      </w:r>
      <w:r>
        <w:rPr>
          <w:sz w:val="24"/>
        </w:rPr>
        <w:t xml:space="preserve">ID </w:t>
      </w:r>
      <w:r>
        <w:rPr>
          <w:sz w:val="24"/>
        </w:rPr>
        <w:t>学号</w:t>
      </w:r>
      <w:r>
        <w:rPr>
          <w:sz w:val="24"/>
        </w:rPr>
        <w:t xml:space="preserve"> </w:t>
      </w:r>
      <w:r>
        <w:rPr>
          <w:sz w:val="24"/>
        </w:rPr>
        <w:t>姓名</w:t>
      </w:r>
      <w:r>
        <w:rPr>
          <w:sz w:val="24"/>
        </w:rPr>
        <w:t xml:space="preserve"> </w:t>
      </w:r>
      <w:r>
        <w:rPr>
          <w:rFonts w:hint="eastAsia"/>
          <w:sz w:val="24"/>
        </w:rPr>
        <w:t>性别</w:t>
      </w:r>
      <w:r>
        <w:rPr>
          <w:rFonts w:hint="eastAsia"/>
          <w:sz w:val="24"/>
        </w:rPr>
        <w:t xml:space="preserve"> </w:t>
      </w:r>
      <w:r>
        <w:rPr>
          <w:rFonts w:hint="eastAsia"/>
          <w:sz w:val="24"/>
        </w:rPr>
        <w:t>年龄</w:t>
      </w:r>
      <w:r>
        <w:rPr>
          <w:rFonts w:hint="eastAsia"/>
          <w:sz w:val="24"/>
        </w:rPr>
        <w:t xml:space="preserve"> </w:t>
      </w:r>
      <w:r>
        <w:rPr>
          <w:rFonts w:hint="eastAsia"/>
          <w:sz w:val="24"/>
        </w:rPr>
        <w:t>手机号</w:t>
      </w:r>
      <w:r>
        <w:rPr>
          <w:rFonts w:hint="eastAsia"/>
          <w:sz w:val="24"/>
        </w:rPr>
        <w:t xml:space="preserve"> </w:t>
      </w:r>
      <w:r>
        <w:rPr>
          <w:rFonts w:hint="eastAsia"/>
          <w:sz w:val="24"/>
        </w:rPr>
        <w:t>邮箱</w:t>
      </w:r>
      <w:r>
        <w:rPr>
          <w:rFonts w:hint="eastAsia"/>
          <w:sz w:val="24"/>
        </w:rPr>
        <w:t xml:space="preserve"> </w:t>
      </w:r>
      <w:r>
        <w:rPr>
          <w:rFonts w:hint="eastAsia"/>
          <w:sz w:val="24"/>
        </w:rPr>
        <w:t>宿舍号</w:t>
      </w:r>
      <w:r>
        <w:rPr>
          <w:rFonts w:hint="eastAsia"/>
          <w:sz w:val="24"/>
        </w:rPr>
        <w:t xml:space="preserve"> </w:t>
      </w:r>
      <w:r>
        <w:rPr>
          <w:rFonts w:hint="eastAsia"/>
          <w:sz w:val="24"/>
        </w:rPr>
        <w:t>床位号</w:t>
      </w:r>
      <w:r>
        <w:rPr>
          <w:sz w:val="24"/>
        </w:rPr>
        <w:t>）</w:t>
      </w:r>
    </w:p>
    <w:p w14:paraId="5D1C8EB1" w14:textId="77777777" w:rsidR="009664B9" w:rsidRDefault="009664B9" w:rsidP="009664B9">
      <w:pPr>
        <w:ind w:firstLine="420"/>
        <w:rPr>
          <w:sz w:val="24"/>
        </w:rPr>
      </w:pPr>
      <w:r>
        <w:rPr>
          <w:sz w:val="24"/>
        </w:rPr>
        <w:t>宿舍管理（</w:t>
      </w:r>
      <w:r>
        <w:rPr>
          <w:sz w:val="24"/>
        </w:rPr>
        <w:t xml:space="preserve">ID </w:t>
      </w:r>
      <w:r>
        <w:rPr>
          <w:sz w:val="24"/>
        </w:rPr>
        <w:t>宿舍编号</w:t>
      </w:r>
      <w:r>
        <w:rPr>
          <w:sz w:val="24"/>
        </w:rPr>
        <w:t xml:space="preserve"> </w:t>
      </w:r>
      <w:r>
        <w:rPr>
          <w:sz w:val="24"/>
        </w:rPr>
        <w:t>宿舍楼</w:t>
      </w:r>
      <w:r>
        <w:rPr>
          <w:sz w:val="24"/>
        </w:rPr>
        <w:t xml:space="preserve"> </w:t>
      </w:r>
      <w:r>
        <w:rPr>
          <w:sz w:val="24"/>
        </w:rPr>
        <w:t>床位总数</w:t>
      </w:r>
      <w:r>
        <w:rPr>
          <w:sz w:val="24"/>
        </w:rPr>
        <w:t xml:space="preserve"> </w:t>
      </w:r>
      <w:r>
        <w:rPr>
          <w:sz w:val="24"/>
        </w:rPr>
        <w:t>已用床位）</w:t>
      </w:r>
    </w:p>
    <w:p w14:paraId="2B9B1097" w14:textId="77777777" w:rsidR="009664B9" w:rsidRDefault="009664B9" w:rsidP="009664B9">
      <w:pPr>
        <w:ind w:firstLine="420"/>
        <w:rPr>
          <w:sz w:val="24"/>
        </w:rPr>
      </w:pPr>
      <w:r>
        <w:rPr>
          <w:sz w:val="24"/>
        </w:rPr>
        <w:t>访客登记（</w:t>
      </w:r>
      <w:r>
        <w:rPr>
          <w:sz w:val="24"/>
        </w:rPr>
        <w:t xml:space="preserve">ID </w:t>
      </w:r>
      <w:r>
        <w:rPr>
          <w:sz w:val="24"/>
        </w:rPr>
        <w:t>访客姓名</w:t>
      </w:r>
      <w:r>
        <w:rPr>
          <w:sz w:val="24"/>
        </w:rPr>
        <w:t xml:space="preserve"> </w:t>
      </w:r>
      <w:r>
        <w:rPr>
          <w:sz w:val="24"/>
        </w:rPr>
        <w:t>访客电话</w:t>
      </w:r>
      <w:r>
        <w:rPr>
          <w:sz w:val="24"/>
        </w:rPr>
        <w:t xml:space="preserve"> </w:t>
      </w:r>
      <w:r>
        <w:rPr>
          <w:rFonts w:hint="eastAsia"/>
          <w:sz w:val="24"/>
        </w:rPr>
        <w:t>访客性别</w:t>
      </w:r>
      <w:r>
        <w:rPr>
          <w:sz w:val="24"/>
        </w:rPr>
        <w:t xml:space="preserve"> </w:t>
      </w:r>
      <w:r>
        <w:rPr>
          <w:sz w:val="24"/>
        </w:rPr>
        <w:t>访问时间</w:t>
      </w:r>
      <w:r>
        <w:rPr>
          <w:rFonts w:hint="eastAsia"/>
          <w:sz w:val="24"/>
        </w:rPr>
        <w:t xml:space="preserve"> </w:t>
      </w:r>
      <w:r>
        <w:rPr>
          <w:rFonts w:hint="eastAsia"/>
          <w:sz w:val="24"/>
        </w:rPr>
        <w:t>来访事情</w:t>
      </w:r>
      <w:r>
        <w:rPr>
          <w:sz w:val="24"/>
        </w:rPr>
        <w:t>）</w:t>
      </w:r>
    </w:p>
    <w:p w14:paraId="76D84718" w14:textId="77777777" w:rsidR="009664B9" w:rsidRDefault="009664B9" w:rsidP="009664B9">
      <w:pPr>
        <w:ind w:firstLine="420"/>
        <w:rPr>
          <w:sz w:val="24"/>
        </w:rPr>
      </w:pPr>
      <w:r>
        <w:rPr>
          <w:sz w:val="24"/>
        </w:rPr>
        <w:t>财产管理（</w:t>
      </w:r>
      <w:r>
        <w:rPr>
          <w:sz w:val="24"/>
        </w:rPr>
        <w:t>ID</w:t>
      </w:r>
      <w:r>
        <w:rPr>
          <w:rFonts w:hint="eastAsia"/>
          <w:sz w:val="24"/>
        </w:rPr>
        <w:t xml:space="preserve"> </w:t>
      </w:r>
      <w:r>
        <w:rPr>
          <w:rFonts w:hint="eastAsia"/>
          <w:sz w:val="24"/>
        </w:rPr>
        <w:t>报修人</w:t>
      </w:r>
      <w:r>
        <w:rPr>
          <w:sz w:val="24"/>
        </w:rPr>
        <w:t xml:space="preserve"> </w:t>
      </w:r>
      <w:r>
        <w:rPr>
          <w:rFonts w:hint="eastAsia"/>
          <w:sz w:val="24"/>
        </w:rPr>
        <w:t>报修</w:t>
      </w:r>
      <w:r>
        <w:rPr>
          <w:sz w:val="24"/>
        </w:rPr>
        <w:t>宿舍</w:t>
      </w:r>
      <w:r>
        <w:rPr>
          <w:rFonts w:hint="eastAsia"/>
          <w:sz w:val="24"/>
        </w:rPr>
        <w:t>楼</w:t>
      </w:r>
      <w:r>
        <w:rPr>
          <w:sz w:val="24"/>
        </w:rPr>
        <w:t xml:space="preserve"> </w:t>
      </w:r>
      <w:r>
        <w:rPr>
          <w:rFonts w:hint="eastAsia"/>
          <w:sz w:val="24"/>
        </w:rPr>
        <w:t>报修</w:t>
      </w:r>
      <w:r>
        <w:rPr>
          <w:sz w:val="24"/>
        </w:rPr>
        <w:t>宿舍</w:t>
      </w:r>
      <w:r>
        <w:rPr>
          <w:rFonts w:hint="eastAsia"/>
          <w:sz w:val="24"/>
        </w:rPr>
        <w:t>房间号</w:t>
      </w:r>
      <w:r>
        <w:rPr>
          <w:sz w:val="24"/>
        </w:rPr>
        <w:t xml:space="preserve"> </w:t>
      </w:r>
      <w:r>
        <w:rPr>
          <w:sz w:val="24"/>
        </w:rPr>
        <w:t>报修事由</w:t>
      </w:r>
      <w:r>
        <w:rPr>
          <w:sz w:val="24"/>
        </w:rPr>
        <w:t xml:space="preserve"> </w:t>
      </w:r>
      <w:r>
        <w:rPr>
          <w:sz w:val="24"/>
        </w:rPr>
        <w:t>报修时间</w:t>
      </w:r>
      <w:r>
        <w:rPr>
          <w:sz w:val="24"/>
        </w:rPr>
        <w:t xml:space="preserve"> </w:t>
      </w:r>
      <w:r>
        <w:rPr>
          <w:rFonts w:hint="eastAsia"/>
          <w:sz w:val="24"/>
        </w:rPr>
        <w:t xml:space="preserve"> </w:t>
      </w:r>
      <w:r>
        <w:rPr>
          <w:rFonts w:hint="eastAsia"/>
          <w:sz w:val="24"/>
        </w:rPr>
        <w:t>记录状态</w:t>
      </w:r>
      <w:r>
        <w:rPr>
          <w:rFonts w:hint="eastAsia"/>
          <w:sz w:val="24"/>
        </w:rPr>
        <w:t xml:space="preserve"> </w:t>
      </w:r>
      <w:r>
        <w:rPr>
          <w:rFonts w:hint="eastAsia"/>
          <w:sz w:val="24"/>
        </w:rPr>
        <w:t>记录完成时间</w:t>
      </w:r>
      <w:r>
        <w:rPr>
          <w:sz w:val="24"/>
        </w:rPr>
        <w:t>）</w:t>
      </w:r>
    </w:p>
    <w:p w14:paraId="622C668B" w14:textId="77777777" w:rsidR="009664B9" w:rsidRDefault="009664B9" w:rsidP="009664B9">
      <w:pPr>
        <w:ind w:firstLine="420"/>
        <w:rPr>
          <w:sz w:val="24"/>
        </w:rPr>
      </w:pPr>
      <w:r>
        <w:rPr>
          <w:sz w:val="24"/>
        </w:rPr>
        <w:t>系统管理（</w:t>
      </w:r>
      <w:r>
        <w:rPr>
          <w:sz w:val="24"/>
        </w:rPr>
        <w:t xml:space="preserve">ID </w:t>
      </w:r>
      <w:r>
        <w:rPr>
          <w:sz w:val="24"/>
        </w:rPr>
        <w:t>用户名</w:t>
      </w:r>
      <w:r>
        <w:rPr>
          <w:sz w:val="24"/>
        </w:rPr>
        <w:t xml:space="preserve"> </w:t>
      </w:r>
      <w:r>
        <w:rPr>
          <w:sz w:val="24"/>
        </w:rPr>
        <w:t>姓名</w:t>
      </w:r>
      <w:r>
        <w:rPr>
          <w:sz w:val="24"/>
        </w:rPr>
        <w:t xml:space="preserve"> </w:t>
      </w:r>
      <w:r>
        <w:rPr>
          <w:rFonts w:hint="eastAsia"/>
          <w:sz w:val="24"/>
        </w:rPr>
        <w:t>性别</w:t>
      </w:r>
      <w:r>
        <w:rPr>
          <w:rFonts w:hint="eastAsia"/>
          <w:sz w:val="24"/>
        </w:rPr>
        <w:t xml:space="preserve"> </w:t>
      </w:r>
      <w:r>
        <w:rPr>
          <w:sz w:val="24"/>
        </w:rPr>
        <w:t>电话</w:t>
      </w:r>
      <w:r>
        <w:rPr>
          <w:sz w:val="24"/>
        </w:rPr>
        <w:t xml:space="preserve"> </w:t>
      </w:r>
      <w:r>
        <w:rPr>
          <w:rFonts w:hint="eastAsia"/>
          <w:sz w:val="24"/>
        </w:rPr>
        <w:t>邮箱</w:t>
      </w:r>
      <w:r>
        <w:rPr>
          <w:rFonts w:hint="eastAsia"/>
          <w:sz w:val="24"/>
        </w:rPr>
        <w:t xml:space="preserve"> </w:t>
      </w:r>
      <w:r>
        <w:rPr>
          <w:rFonts w:hint="eastAsia"/>
          <w:sz w:val="24"/>
        </w:rPr>
        <w:t>管理宿舍楼号</w:t>
      </w:r>
      <w:r>
        <w:rPr>
          <w:sz w:val="24"/>
        </w:rPr>
        <w:t>）</w:t>
      </w:r>
    </w:p>
    <w:p w14:paraId="5C66C207" w14:textId="77777777" w:rsidR="009664B9" w:rsidRDefault="009664B9" w:rsidP="009664B9"/>
    <w:p w14:paraId="6D2E7715" w14:textId="77777777" w:rsidR="009664B9" w:rsidRDefault="009664B9" w:rsidP="009664B9">
      <w:pPr>
        <w:pStyle w:val="2"/>
        <w:numPr>
          <w:ilvl w:val="1"/>
          <w:numId w:val="10"/>
        </w:numPr>
        <w:rPr>
          <w:rFonts w:ascii="Times New Roman" w:hAnsi="Times New Roman"/>
        </w:rPr>
      </w:pPr>
      <w:bookmarkStart w:id="271" w:name="_Toc14552_WPSOffice_Level2"/>
      <w:bookmarkStart w:id="272" w:name="_Toc18573"/>
      <w:bookmarkStart w:id="273" w:name="_Toc15729_WPSOffice_Level2"/>
      <w:bookmarkStart w:id="274" w:name="_Toc29552618"/>
      <w:bookmarkStart w:id="275" w:name="_Toc121944054"/>
      <w:bookmarkStart w:id="276" w:name="_Toc122020376"/>
      <w:r>
        <w:rPr>
          <w:rFonts w:ascii="Times New Roman" w:hAnsi="Times New Roman"/>
        </w:rPr>
        <w:t>数据库设计</w:t>
      </w:r>
      <w:bookmarkEnd w:id="271"/>
      <w:bookmarkEnd w:id="272"/>
      <w:bookmarkEnd w:id="273"/>
      <w:bookmarkEnd w:id="274"/>
      <w:bookmarkEnd w:id="275"/>
      <w:bookmarkEnd w:id="276"/>
    </w:p>
    <w:p w14:paraId="2A9B5A17" w14:textId="77777777" w:rsidR="009664B9" w:rsidRDefault="009664B9" w:rsidP="009664B9">
      <w:pPr>
        <w:ind w:firstLine="420"/>
        <w:rPr>
          <w:sz w:val="24"/>
        </w:rPr>
      </w:pPr>
      <w:r>
        <w:rPr>
          <w:sz w:val="24"/>
        </w:rPr>
        <w:t>本系统使用免费开源且轻巧的数据库</w:t>
      </w:r>
      <w:r>
        <w:rPr>
          <w:sz w:val="24"/>
        </w:rPr>
        <w:t>MySQL</w:t>
      </w:r>
      <w:r>
        <w:rPr>
          <w:sz w:val="24"/>
        </w:rPr>
        <w:t>，它是一个关系型数据库管理系统，由瑞典</w:t>
      </w:r>
      <w:r>
        <w:rPr>
          <w:sz w:val="24"/>
        </w:rPr>
        <w:t>MySQL AB</w:t>
      </w:r>
      <w:r>
        <w:rPr>
          <w:sz w:val="24"/>
        </w:rPr>
        <w:t>公司开发，目前属于</w:t>
      </w:r>
      <w:r>
        <w:rPr>
          <w:sz w:val="24"/>
        </w:rPr>
        <w:t>Oracle</w:t>
      </w:r>
      <w:r>
        <w:rPr>
          <w:sz w:val="24"/>
        </w:rPr>
        <w:t>公司。</w:t>
      </w:r>
      <w:r>
        <w:rPr>
          <w:sz w:val="24"/>
        </w:rPr>
        <w:t>MySQL</w:t>
      </w:r>
      <w:r>
        <w:rPr>
          <w:sz w:val="24"/>
        </w:rPr>
        <w:t>是一种关联数据库管理系统，关联数据库将数据保存在不同的表中，而不是将所有数据放在一个大仓库内，这样就增加了速度并提高了灵活性。</w:t>
      </w:r>
      <w:r>
        <w:rPr>
          <w:sz w:val="24"/>
        </w:rPr>
        <w:t>MySQL</w:t>
      </w:r>
      <w:r>
        <w:rPr>
          <w:sz w:val="24"/>
        </w:rPr>
        <w:t>的</w:t>
      </w:r>
      <w:r>
        <w:rPr>
          <w:sz w:val="24"/>
        </w:rPr>
        <w:t>SQL</w:t>
      </w:r>
      <w:r>
        <w:rPr>
          <w:sz w:val="24"/>
        </w:rPr>
        <w:t>语言是用于访问数据库的最常用标准化语言。</w:t>
      </w:r>
      <w:r>
        <w:rPr>
          <w:sz w:val="24"/>
        </w:rPr>
        <w:t>MySQL</w:t>
      </w:r>
      <w:r>
        <w:rPr>
          <w:sz w:val="24"/>
        </w:rPr>
        <w:t>软件采用了双授权政策（本词条</w:t>
      </w:r>
      <w:r>
        <w:rPr>
          <w:sz w:val="24"/>
        </w:rPr>
        <w:t>“</w:t>
      </w:r>
      <w:r>
        <w:rPr>
          <w:sz w:val="24"/>
        </w:rPr>
        <w:t>授权政策</w:t>
      </w:r>
      <w:r>
        <w:rPr>
          <w:sz w:val="24"/>
        </w:rPr>
        <w:t>”</w:t>
      </w:r>
      <w:r>
        <w:rPr>
          <w:sz w:val="24"/>
        </w:rPr>
        <w:t>），它分为社区版和商业版，由于其体积小、速度快、总体拥有成本低，尤其是开放源码这一特点，一般中小型网站的开发都选择</w:t>
      </w:r>
      <w:r>
        <w:rPr>
          <w:sz w:val="24"/>
        </w:rPr>
        <w:t>MySQL</w:t>
      </w:r>
      <w:r>
        <w:rPr>
          <w:sz w:val="24"/>
        </w:rPr>
        <w:t>作为网站数据库。由于其社区版的性能卓越，搭配</w:t>
      </w:r>
      <w:r>
        <w:rPr>
          <w:sz w:val="24"/>
        </w:rPr>
        <w:t>PHP</w:t>
      </w:r>
      <w:r>
        <w:rPr>
          <w:sz w:val="24"/>
        </w:rPr>
        <w:t>和</w:t>
      </w:r>
      <w:r>
        <w:rPr>
          <w:sz w:val="24"/>
        </w:rPr>
        <w:t>Apache</w:t>
      </w:r>
      <w:r>
        <w:rPr>
          <w:sz w:val="24"/>
        </w:rPr>
        <w:t>可组成良好的开发环境。</w:t>
      </w:r>
    </w:p>
    <w:p w14:paraId="24DBE8C4" w14:textId="77777777" w:rsidR="009664B9" w:rsidRDefault="009664B9" w:rsidP="009664B9">
      <w:pPr>
        <w:ind w:firstLine="420"/>
        <w:rPr>
          <w:sz w:val="24"/>
        </w:rPr>
      </w:pPr>
      <w:r>
        <w:rPr>
          <w:sz w:val="24"/>
        </w:rPr>
        <w:t>本系统中选用</w:t>
      </w:r>
      <w:proofErr w:type="spellStart"/>
      <w:r>
        <w:rPr>
          <w:sz w:val="24"/>
        </w:rPr>
        <w:t>Navicat</w:t>
      </w:r>
      <w:proofErr w:type="spellEnd"/>
      <w:r>
        <w:rPr>
          <w:sz w:val="24"/>
        </w:rPr>
        <w:t xml:space="preserve"> </w:t>
      </w:r>
      <w:r>
        <w:rPr>
          <w:rFonts w:hint="eastAsia"/>
          <w:sz w:val="24"/>
        </w:rPr>
        <w:t>作为</w:t>
      </w:r>
      <w:r>
        <w:rPr>
          <w:rFonts w:hint="eastAsia"/>
          <w:sz w:val="24"/>
        </w:rPr>
        <w:t>MySQL</w:t>
      </w:r>
      <w:r>
        <w:rPr>
          <w:rFonts w:hint="eastAsia"/>
          <w:sz w:val="24"/>
        </w:rPr>
        <w:t>数据库的可视化工具</w:t>
      </w:r>
      <w:r>
        <w:rPr>
          <w:sz w:val="24"/>
        </w:rPr>
        <w:t>，也可以使用其他类似工具或图形界面工具。</w:t>
      </w:r>
    </w:p>
    <w:p w14:paraId="237D7AD3" w14:textId="77777777" w:rsidR="009664B9" w:rsidRDefault="009664B9" w:rsidP="009664B9">
      <w:pPr>
        <w:pStyle w:val="ad"/>
        <w:numPr>
          <w:ilvl w:val="0"/>
          <w:numId w:val="12"/>
        </w:numPr>
        <w:spacing w:before="260" w:after="260" w:line="400" w:lineRule="exact"/>
        <w:ind w:firstLineChars="0"/>
        <w:jc w:val="left"/>
        <w:outlineLvl w:val="2"/>
        <w:rPr>
          <w:b/>
          <w:bCs/>
          <w:vanish/>
          <w:szCs w:val="30"/>
        </w:rPr>
      </w:pPr>
      <w:bookmarkStart w:id="277" w:name="_Toc93086581"/>
      <w:bookmarkStart w:id="278" w:name="_Toc29552476"/>
      <w:bookmarkStart w:id="279" w:name="_Toc93063616"/>
      <w:bookmarkStart w:id="280" w:name="_Toc93063132"/>
      <w:bookmarkStart w:id="281" w:name="_Toc93047699"/>
      <w:bookmarkStart w:id="282" w:name="_Toc29552619"/>
      <w:bookmarkStart w:id="283" w:name="_Toc93063079"/>
      <w:bookmarkStart w:id="284" w:name="_Toc21408"/>
      <w:bookmarkStart w:id="285" w:name="_Toc92988650"/>
      <w:bookmarkStart w:id="286" w:name="_Toc93063569"/>
      <w:bookmarkStart w:id="287" w:name="_Toc93063663"/>
      <w:bookmarkStart w:id="288" w:name="_Toc93047637"/>
      <w:bookmarkStart w:id="289" w:name="_Toc121944055"/>
      <w:bookmarkStart w:id="290" w:name="_Toc122020131"/>
      <w:bookmarkStart w:id="291" w:name="_Toc122020220"/>
      <w:bookmarkStart w:id="292" w:name="_Toc122020377"/>
      <w:bookmarkStart w:id="293" w:name="_Toc15325"/>
      <w:bookmarkStart w:id="294" w:name="_Toc31178"/>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p>
    <w:p w14:paraId="1FDDBF67" w14:textId="77777777" w:rsidR="009664B9" w:rsidRDefault="009664B9" w:rsidP="009664B9">
      <w:pPr>
        <w:pStyle w:val="3"/>
        <w:numPr>
          <w:ilvl w:val="2"/>
          <w:numId w:val="10"/>
        </w:numPr>
        <w:rPr>
          <w:rFonts w:ascii="Times New Roman" w:hAnsi="Times New Roman"/>
        </w:rPr>
      </w:pPr>
      <w:bookmarkStart w:id="295" w:name="_Toc20687"/>
      <w:bookmarkStart w:id="296" w:name="_Toc93063570"/>
      <w:bookmarkStart w:id="297" w:name="_Toc29552620"/>
      <w:bookmarkStart w:id="298" w:name="_Toc93063080"/>
      <w:bookmarkStart w:id="299" w:name="_Toc92988651"/>
      <w:bookmarkStart w:id="300" w:name="_Toc93063133"/>
      <w:bookmarkStart w:id="301" w:name="_Toc29552477"/>
      <w:bookmarkStart w:id="302" w:name="_Toc93063617"/>
      <w:bookmarkStart w:id="303" w:name="_Toc93063664"/>
      <w:bookmarkStart w:id="304" w:name="_Toc93047700"/>
      <w:bookmarkStart w:id="305" w:name="_Toc93047638"/>
      <w:bookmarkStart w:id="306" w:name="_Toc29552621"/>
      <w:bookmarkStart w:id="307" w:name="_Toc25719_WPSOffice_Level3"/>
      <w:bookmarkStart w:id="308" w:name="_Toc17399_WPSOffice_Level3"/>
      <w:bookmarkStart w:id="309" w:name="_Toc5689"/>
      <w:bookmarkStart w:id="310" w:name="_Toc121944056"/>
      <w:bookmarkStart w:id="311" w:name="_Toc122020378"/>
      <w:bookmarkEnd w:id="295"/>
      <w:bookmarkEnd w:id="296"/>
      <w:bookmarkEnd w:id="297"/>
      <w:bookmarkEnd w:id="298"/>
      <w:bookmarkEnd w:id="299"/>
      <w:bookmarkEnd w:id="300"/>
      <w:bookmarkEnd w:id="301"/>
      <w:bookmarkEnd w:id="302"/>
      <w:bookmarkEnd w:id="303"/>
      <w:bookmarkEnd w:id="304"/>
      <w:bookmarkEnd w:id="305"/>
      <w:r>
        <w:rPr>
          <w:rFonts w:ascii="Times New Roman" w:hAnsi="Times New Roman"/>
        </w:rPr>
        <w:t>创建数据库</w:t>
      </w:r>
      <w:bookmarkEnd w:id="293"/>
      <w:bookmarkEnd w:id="294"/>
      <w:bookmarkEnd w:id="306"/>
      <w:bookmarkEnd w:id="307"/>
      <w:bookmarkEnd w:id="308"/>
      <w:bookmarkEnd w:id="309"/>
      <w:bookmarkEnd w:id="310"/>
      <w:bookmarkEnd w:id="311"/>
    </w:p>
    <w:p w14:paraId="1904A897" w14:textId="77777777" w:rsidR="009664B9" w:rsidRDefault="009664B9" w:rsidP="009664B9">
      <w:pPr>
        <w:ind w:firstLine="420"/>
        <w:rPr>
          <w:sz w:val="24"/>
        </w:rPr>
      </w:pPr>
      <w:r>
        <w:rPr>
          <w:sz w:val="24"/>
        </w:rPr>
        <w:t>数据库名：</w:t>
      </w:r>
      <w:r>
        <w:rPr>
          <w:color w:val="000000"/>
          <w:sz w:val="24"/>
        </w:rPr>
        <w:t>DORMITORY</w:t>
      </w:r>
      <w:r>
        <w:rPr>
          <w:sz w:val="24"/>
        </w:rPr>
        <w:br/>
      </w:r>
      <w:r>
        <w:rPr>
          <w:sz w:val="24"/>
        </w:rPr>
        <w:tab/>
      </w:r>
      <w:r>
        <w:rPr>
          <w:sz w:val="24"/>
        </w:rPr>
        <w:t>编码方式：</w:t>
      </w:r>
      <w:r>
        <w:rPr>
          <w:sz w:val="24"/>
        </w:rPr>
        <w:t>UTF8</w:t>
      </w:r>
    </w:p>
    <w:p w14:paraId="62C457FC" w14:textId="77777777" w:rsidR="009664B9" w:rsidRDefault="009664B9" w:rsidP="009664B9">
      <w:pPr>
        <w:ind w:firstLine="420"/>
        <w:rPr>
          <w:sz w:val="24"/>
        </w:rPr>
      </w:pPr>
      <w:r>
        <w:rPr>
          <w:sz w:val="24"/>
        </w:rPr>
        <w:t>参考代码：</w:t>
      </w:r>
    </w:p>
    <w:p w14:paraId="2170420E" w14:textId="77777777" w:rsidR="009664B9" w:rsidRDefault="009664B9" w:rsidP="009664B9">
      <w:pPr>
        <w:ind w:firstLine="420"/>
        <w:rPr>
          <w:color w:val="000000"/>
          <w:sz w:val="24"/>
        </w:rPr>
      </w:pPr>
      <w:r>
        <w:rPr>
          <w:b/>
          <w:color w:val="7F0055"/>
          <w:sz w:val="24"/>
        </w:rPr>
        <w:t>CREATE</w:t>
      </w:r>
      <w:r>
        <w:rPr>
          <w:color w:val="000000"/>
          <w:sz w:val="24"/>
        </w:rPr>
        <w:t xml:space="preserve"> DATABASE DORMITORY </w:t>
      </w:r>
      <w:r>
        <w:rPr>
          <w:b/>
          <w:color w:val="7F0055"/>
          <w:sz w:val="24"/>
        </w:rPr>
        <w:t>CHARACTER</w:t>
      </w:r>
      <w:r>
        <w:rPr>
          <w:color w:val="000000"/>
          <w:sz w:val="24"/>
        </w:rPr>
        <w:t xml:space="preserve"> </w:t>
      </w:r>
      <w:r>
        <w:rPr>
          <w:b/>
          <w:color w:val="7F0055"/>
          <w:sz w:val="24"/>
        </w:rPr>
        <w:t>SET</w:t>
      </w:r>
      <w:r>
        <w:rPr>
          <w:color w:val="000000"/>
          <w:sz w:val="24"/>
        </w:rPr>
        <w:t xml:space="preserve"> UTF8 </w:t>
      </w:r>
      <w:r>
        <w:rPr>
          <w:b/>
          <w:color w:val="7F0055"/>
          <w:sz w:val="24"/>
        </w:rPr>
        <w:t>COLLATE</w:t>
      </w:r>
      <w:r>
        <w:rPr>
          <w:color w:val="000000"/>
          <w:sz w:val="24"/>
        </w:rPr>
        <w:t xml:space="preserve"> UTF8_BIN;</w:t>
      </w:r>
    </w:p>
    <w:p w14:paraId="6AA2CEF4" w14:textId="77777777" w:rsidR="009664B9" w:rsidRDefault="009664B9" w:rsidP="009664B9">
      <w:pPr>
        <w:ind w:firstLine="420"/>
        <w:rPr>
          <w:sz w:val="24"/>
          <w:highlight w:val="yellow"/>
        </w:rPr>
      </w:pPr>
    </w:p>
    <w:p w14:paraId="02EA4581" w14:textId="77777777" w:rsidR="009664B9" w:rsidRDefault="009664B9" w:rsidP="009664B9">
      <w:pPr>
        <w:pStyle w:val="3"/>
        <w:numPr>
          <w:ilvl w:val="2"/>
          <w:numId w:val="10"/>
        </w:numPr>
        <w:rPr>
          <w:rFonts w:ascii="Times New Roman" w:hAnsi="Times New Roman"/>
        </w:rPr>
      </w:pPr>
      <w:bookmarkStart w:id="312" w:name="_Toc1671"/>
      <w:bookmarkStart w:id="313" w:name="_Toc10091"/>
      <w:bookmarkStart w:id="314" w:name="_Toc26273_WPSOffice_Level3"/>
      <w:bookmarkStart w:id="315" w:name="_Toc29552622"/>
      <w:bookmarkStart w:id="316" w:name="_Toc2755_WPSOffice_Level3"/>
      <w:bookmarkStart w:id="317" w:name="_Toc23644"/>
      <w:bookmarkStart w:id="318" w:name="_Toc121944057"/>
      <w:bookmarkStart w:id="319" w:name="_Toc122020379"/>
      <w:r>
        <w:rPr>
          <w:rFonts w:ascii="Times New Roman" w:hAnsi="Times New Roman"/>
        </w:rPr>
        <w:t>创建数据库表</w:t>
      </w:r>
      <w:bookmarkEnd w:id="312"/>
      <w:bookmarkEnd w:id="313"/>
      <w:bookmarkEnd w:id="314"/>
      <w:bookmarkEnd w:id="315"/>
      <w:bookmarkEnd w:id="316"/>
      <w:bookmarkEnd w:id="317"/>
      <w:bookmarkEnd w:id="318"/>
      <w:bookmarkEnd w:id="319"/>
    </w:p>
    <w:p w14:paraId="707917B0" w14:textId="77777777" w:rsidR="009664B9" w:rsidRDefault="009664B9" w:rsidP="009664B9">
      <w:pPr>
        <w:rPr>
          <w:sz w:val="24"/>
        </w:rPr>
      </w:pPr>
      <w:bookmarkStart w:id="320" w:name="_Toc28182_WPSOffice_Level3"/>
      <w:bookmarkStart w:id="321" w:name="_Toc9380_WPSOffice_Level3"/>
      <w:r>
        <w:rPr>
          <w:sz w:val="24"/>
        </w:rPr>
        <w:t xml:space="preserve">1. </w:t>
      </w:r>
      <w:r>
        <w:rPr>
          <w:sz w:val="24"/>
        </w:rPr>
        <w:t>登录用户表（</w:t>
      </w:r>
      <w:r>
        <w:rPr>
          <w:rFonts w:hint="eastAsia"/>
          <w:color w:val="000000"/>
          <w:sz w:val="24"/>
        </w:rPr>
        <w:t>ADMIN</w:t>
      </w:r>
      <w:r>
        <w:rPr>
          <w:sz w:val="24"/>
        </w:rPr>
        <w:t>）</w:t>
      </w:r>
      <w:bookmarkEnd w:id="320"/>
      <w:bookmarkEnd w:id="321"/>
      <w:r>
        <w:rPr>
          <w:sz w:val="24"/>
        </w:rPr>
        <w:br/>
      </w:r>
      <w:r>
        <w:rPr>
          <w:sz w:val="24"/>
        </w:rPr>
        <w:tab/>
        <w:t xml:space="preserve">                      </w:t>
      </w:r>
      <w:r>
        <w:rPr>
          <w:sz w:val="24"/>
        </w:rPr>
        <w:t>表</w:t>
      </w:r>
      <w:r>
        <w:rPr>
          <w:sz w:val="24"/>
        </w:rPr>
        <w:t>3-1</w:t>
      </w:r>
      <w:r>
        <w:rPr>
          <w:sz w:val="24"/>
        </w:rPr>
        <w:t>登录用户表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1"/>
        <w:gridCol w:w="2131"/>
      </w:tblGrid>
      <w:tr w:rsidR="009664B9" w14:paraId="698376F2" w14:textId="77777777" w:rsidTr="00676DD9">
        <w:tc>
          <w:tcPr>
            <w:tcW w:w="2130" w:type="dxa"/>
          </w:tcPr>
          <w:p w14:paraId="708EB31F" w14:textId="77777777" w:rsidR="009664B9" w:rsidRDefault="009664B9" w:rsidP="00676DD9">
            <w:pPr>
              <w:jc w:val="center"/>
              <w:rPr>
                <w:sz w:val="24"/>
              </w:rPr>
            </w:pPr>
            <w:r>
              <w:rPr>
                <w:sz w:val="24"/>
              </w:rPr>
              <w:t>字段</w:t>
            </w:r>
          </w:p>
        </w:tc>
        <w:tc>
          <w:tcPr>
            <w:tcW w:w="2130" w:type="dxa"/>
          </w:tcPr>
          <w:p w14:paraId="2D7AAAAB" w14:textId="77777777" w:rsidR="009664B9" w:rsidRDefault="009664B9" w:rsidP="00676DD9">
            <w:pPr>
              <w:jc w:val="center"/>
              <w:rPr>
                <w:sz w:val="24"/>
              </w:rPr>
            </w:pPr>
            <w:r>
              <w:rPr>
                <w:sz w:val="24"/>
              </w:rPr>
              <w:t>数据类型</w:t>
            </w:r>
          </w:p>
        </w:tc>
        <w:tc>
          <w:tcPr>
            <w:tcW w:w="2131" w:type="dxa"/>
          </w:tcPr>
          <w:p w14:paraId="55F22614" w14:textId="77777777" w:rsidR="009664B9" w:rsidRDefault="009664B9" w:rsidP="00676DD9">
            <w:pPr>
              <w:jc w:val="center"/>
              <w:rPr>
                <w:sz w:val="24"/>
              </w:rPr>
            </w:pPr>
            <w:r>
              <w:rPr>
                <w:sz w:val="24"/>
              </w:rPr>
              <w:t>约束</w:t>
            </w:r>
          </w:p>
        </w:tc>
        <w:tc>
          <w:tcPr>
            <w:tcW w:w="2131" w:type="dxa"/>
          </w:tcPr>
          <w:p w14:paraId="45ABC3CD" w14:textId="77777777" w:rsidR="009664B9" w:rsidRDefault="009664B9" w:rsidP="00676DD9">
            <w:pPr>
              <w:jc w:val="center"/>
              <w:rPr>
                <w:sz w:val="24"/>
              </w:rPr>
            </w:pPr>
            <w:r>
              <w:rPr>
                <w:sz w:val="24"/>
              </w:rPr>
              <w:t>默认值</w:t>
            </w:r>
          </w:p>
        </w:tc>
      </w:tr>
      <w:tr w:rsidR="009664B9" w14:paraId="58B52F14" w14:textId="77777777" w:rsidTr="00676DD9">
        <w:tc>
          <w:tcPr>
            <w:tcW w:w="2130" w:type="dxa"/>
          </w:tcPr>
          <w:p w14:paraId="73771C32" w14:textId="77777777" w:rsidR="009664B9" w:rsidRDefault="009664B9" w:rsidP="00676DD9">
            <w:pPr>
              <w:rPr>
                <w:sz w:val="24"/>
              </w:rPr>
            </w:pPr>
            <w:r>
              <w:rPr>
                <w:color w:val="000000"/>
                <w:sz w:val="24"/>
              </w:rPr>
              <w:lastRenderedPageBreak/>
              <w:t xml:space="preserve">USERNAME </w:t>
            </w:r>
          </w:p>
        </w:tc>
        <w:tc>
          <w:tcPr>
            <w:tcW w:w="2130" w:type="dxa"/>
          </w:tcPr>
          <w:p w14:paraId="3B8194CA" w14:textId="77777777" w:rsidR="009664B9" w:rsidRDefault="009664B9" w:rsidP="00676DD9">
            <w:pPr>
              <w:rPr>
                <w:sz w:val="24"/>
              </w:rPr>
            </w:pPr>
            <w:proofErr w:type="gramStart"/>
            <w:r>
              <w:rPr>
                <w:b/>
                <w:color w:val="7F0055"/>
                <w:sz w:val="24"/>
              </w:rPr>
              <w:t>VARCHAR</w:t>
            </w:r>
            <w:r>
              <w:rPr>
                <w:color w:val="000000"/>
                <w:sz w:val="24"/>
              </w:rPr>
              <w:t>(</w:t>
            </w:r>
            <w:proofErr w:type="gramEnd"/>
            <w:r>
              <w:rPr>
                <w:color w:val="000000"/>
                <w:sz w:val="24"/>
              </w:rPr>
              <w:t>20)</w:t>
            </w:r>
          </w:p>
        </w:tc>
        <w:tc>
          <w:tcPr>
            <w:tcW w:w="2131" w:type="dxa"/>
          </w:tcPr>
          <w:p w14:paraId="7535CF23" w14:textId="77777777" w:rsidR="009664B9" w:rsidRDefault="009664B9" w:rsidP="00676DD9">
            <w:pPr>
              <w:rPr>
                <w:sz w:val="24"/>
              </w:rPr>
            </w:pPr>
            <w:r>
              <w:rPr>
                <w:b/>
                <w:color w:val="7F0055"/>
                <w:sz w:val="24"/>
              </w:rPr>
              <w:t>PRIMARY</w:t>
            </w:r>
            <w:r>
              <w:rPr>
                <w:color w:val="000000"/>
                <w:sz w:val="24"/>
              </w:rPr>
              <w:t xml:space="preserve"> </w:t>
            </w:r>
            <w:r>
              <w:rPr>
                <w:b/>
                <w:color w:val="7F0055"/>
                <w:sz w:val="24"/>
              </w:rPr>
              <w:t>KEY</w:t>
            </w:r>
          </w:p>
        </w:tc>
        <w:tc>
          <w:tcPr>
            <w:tcW w:w="2131" w:type="dxa"/>
          </w:tcPr>
          <w:p w14:paraId="2C58760A" w14:textId="77777777" w:rsidR="009664B9" w:rsidRDefault="009664B9" w:rsidP="00676DD9">
            <w:pPr>
              <w:rPr>
                <w:sz w:val="24"/>
              </w:rPr>
            </w:pPr>
          </w:p>
        </w:tc>
      </w:tr>
      <w:tr w:rsidR="009664B9" w14:paraId="525DE681" w14:textId="77777777" w:rsidTr="00676DD9">
        <w:tc>
          <w:tcPr>
            <w:tcW w:w="2130" w:type="dxa"/>
          </w:tcPr>
          <w:p w14:paraId="39DBFD1D" w14:textId="77777777" w:rsidR="009664B9" w:rsidRDefault="009664B9" w:rsidP="00676DD9">
            <w:pPr>
              <w:rPr>
                <w:sz w:val="24"/>
              </w:rPr>
            </w:pPr>
            <w:r>
              <w:rPr>
                <w:color w:val="000000"/>
                <w:sz w:val="24"/>
              </w:rPr>
              <w:t xml:space="preserve">PASSWORD </w:t>
            </w:r>
          </w:p>
        </w:tc>
        <w:tc>
          <w:tcPr>
            <w:tcW w:w="2130" w:type="dxa"/>
          </w:tcPr>
          <w:p w14:paraId="478A1C20" w14:textId="77777777" w:rsidR="009664B9" w:rsidRDefault="009664B9" w:rsidP="00676DD9">
            <w:pPr>
              <w:rPr>
                <w:sz w:val="24"/>
              </w:rPr>
            </w:pPr>
            <w:proofErr w:type="gramStart"/>
            <w:r>
              <w:rPr>
                <w:b/>
                <w:color w:val="7F0055"/>
                <w:sz w:val="24"/>
              </w:rPr>
              <w:t>VARCHAR</w:t>
            </w:r>
            <w:r>
              <w:rPr>
                <w:color w:val="000000"/>
                <w:sz w:val="24"/>
              </w:rPr>
              <w:t>(</w:t>
            </w:r>
            <w:proofErr w:type="gramEnd"/>
            <w:r>
              <w:rPr>
                <w:color w:val="000000"/>
                <w:sz w:val="24"/>
              </w:rPr>
              <w:t>20)</w:t>
            </w:r>
          </w:p>
        </w:tc>
        <w:tc>
          <w:tcPr>
            <w:tcW w:w="2131" w:type="dxa"/>
          </w:tcPr>
          <w:p w14:paraId="1865C242" w14:textId="77777777" w:rsidR="009664B9" w:rsidRDefault="009664B9" w:rsidP="00676DD9">
            <w:pPr>
              <w:rPr>
                <w:sz w:val="24"/>
              </w:rPr>
            </w:pPr>
            <w:r>
              <w:rPr>
                <w:b/>
                <w:color w:val="7F0055"/>
                <w:sz w:val="24"/>
              </w:rPr>
              <w:t>NOT</w:t>
            </w:r>
            <w:r>
              <w:rPr>
                <w:color w:val="000000"/>
                <w:sz w:val="24"/>
              </w:rPr>
              <w:t xml:space="preserve"> </w:t>
            </w:r>
            <w:r>
              <w:rPr>
                <w:b/>
                <w:color w:val="4000C8"/>
                <w:sz w:val="24"/>
              </w:rPr>
              <w:t>NULL</w:t>
            </w:r>
          </w:p>
        </w:tc>
        <w:tc>
          <w:tcPr>
            <w:tcW w:w="2131" w:type="dxa"/>
          </w:tcPr>
          <w:p w14:paraId="12DA0E29" w14:textId="77777777" w:rsidR="009664B9" w:rsidRDefault="009664B9" w:rsidP="00676DD9">
            <w:pPr>
              <w:rPr>
                <w:sz w:val="24"/>
              </w:rPr>
            </w:pPr>
          </w:p>
        </w:tc>
      </w:tr>
      <w:tr w:rsidR="009664B9" w14:paraId="0AFFF5C8" w14:textId="77777777" w:rsidTr="00676DD9">
        <w:tc>
          <w:tcPr>
            <w:tcW w:w="2130" w:type="dxa"/>
          </w:tcPr>
          <w:p w14:paraId="7760B1C2" w14:textId="77777777" w:rsidR="009664B9" w:rsidRDefault="009664B9" w:rsidP="00676DD9">
            <w:pPr>
              <w:rPr>
                <w:sz w:val="24"/>
              </w:rPr>
            </w:pPr>
            <w:r>
              <w:rPr>
                <w:rFonts w:hint="eastAsia"/>
                <w:sz w:val="24"/>
              </w:rPr>
              <w:t>NAME</w:t>
            </w:r>
          </w:p>
        </w:tc>
        <w:tc>
          <w:tcPr>
            <w:tcW w:w="2130" w:type="dxa"/>
          </w:tcPr>
          <w:p w14:paraId="539069F1" w14:textId="77777777" w:rsidR="009664B9" w:rsidRDefault="009664B9" w:rsidP="00676DD9">
            <w:pPr>
              <w:rPr>
                <w:sz w:val="24"/>
              </w:rPr>
            </w:pPr>
            <w:proofErr w:type="gramStart"/>
            <w:r>
              <w:rPr>
                <w:b/>
                <w:color w:val="7F0055"/>
                <w:sz w:val="24"/>
              </w:rPr>
              <w:t>VARCHAR</w:t>
            </w:r>
            <w:r>
              <w:rPr>
                <w:color w:val="000000"/>
                <w:sz w:val="24"/>
              </w:rPr>
              <w:t>(</w:t>
            </w:r>
            <w:proofErr w:type="gramEnd"/>
            <w:r>
              <w:rPr>
                <w:color w:val="000000"/>
                <w:sz w:val="24"/>
              </w:rPr>
              <w:t>20)</w:t>
            </w:r>
          </w:p>
        </w:tc>
        <w:tc>
          <w:tcPr>
            <w:tcW w:w="2131" w:type="dxa"/>
          </w:tcPr>
          <w:p w14:paraId="663D362A" w14:textId="77777777" w:rsidR="009664B9" w:rsidRDefault="009664B9" w:rsidP="00676DD9">
            <w:pPr>
              <w:rPr>
                <w:sz w:val="24"/>
              </w:rPr>
            </w:pPr>
            <w:r>
              <w:rPr>
                <w:b/>
                <w:color w:val="7F0055"/>
                <w:sz w:val="24"/>
              </w:rPr>
              <w:t>NOT</w:t>
            </w:r>
            <w:r>
              <w:rPr>
                <w:color w:val="000000"/>
                <w:sz w:val="24"/>
              </w:rPr>
              <w:t xml:space="preserve"> </w:t>
            </w:r>
            <w:r>
              <w:rPr>
                <w:b/>
                <w:color w:val="4000C8"/>
                <w:sz w:val="24"/>
              </w:rPr>
              <w:t>NULL</w:t>
            </w:r>
          </w:p>
        </w:tc>
        <w:tc>
          <w:tcPr>
            <w:tcW w:w="2131" w:type="dxa"/>
          </w:tcPr>
          <w:p w14:paraId="5553CD83" w14:textId="77777777" w:rsidR="009664B9" w:rsidRDefault="009664B9" w:rsidP="00676DD9">
            <w:pPr>
              <w:rPr>
                <w:sz w:val="24"/>
              </w:rPr>
            </w:pPr>
          </w:p>
        </w:tc>
      </w:tr>
      <w:tr w:rsidR="009664B9" w14:paraId="2BC6BB28" w14:textId="77777777" w:rsidTr="00676DD9">
        <w:tc>
          <w:tcPr>
            <w:tcW w:w="2130" w:type="dxa"/>
          </w:tcPr>
          <w:p w14:paraId="1884AF4F" w14:textId="77777777" w:rsidR="009664B9" w:rsidRDefault="009664B9" w:rsidP="00676DD9">
            <w:pPr>
              <w:rPr>
                <w:color w:val="000000"/>
                <w:sz w:val="24"/>
              </w:rPr>
            </w:pPr>
            <w:r>
              <w:rPr>
                <w:rFonts w:hint="eastAsia"/>
                <w:color w:val="000000"/>
                <w:sz w:val="24"/>
              </w:rPr>
              <w:t>GENDER</w:t>
            </w:r>
          </w:p>
        </w:tc>
        <w:tc>
          <w:tcPr>
            <w:tcW w:w="2130" w:type="dxa"/>
          </w:tcPr>
          <w:p w14:paraId="35461F46" w14:textId="77777777" w:rsidR="009664B9" w:rsidRDefault="009664B9" w:rsidP="00676DD9">
            <w:pPr>
              <w:rPr>
                <w:b/>
                <w:color w:val="4000C8"/>
                <w:sz w:val="24"/>
              </w:rPr>
            </w:pPr>
            <w:r>
              <w:rPr>
                <w:rFonts w:hint="eastAsia"/>
                <w:b/>
                <w:color w:val="4000C8"/>
                <w:sz w:val="24"/>
              </w:rPr>
              <w:t>ENUM</w:t>
            </w:r>
          </w:p>
        </w:tc>
        <w:tc>
          <w:tcPr>
            <w:tcW w:w="2131" w:type="dxa"/>
          </w:tcPr>
          <w:p w14:paraId="5E2A9566" w14:textId="77777777" w:rsidR="009664B9" w:rsidRDefault="009664B9" w:rsidP="00676DD9">
            <w:pPr>
              <w:rPr>
                <w:sz w:val="24"/>
              </w:rPr>
            </w:pPr>
            <w:r>
              <w:rPr>
                <w:b/>
                <w:color w:val="7F0055"/>
                <w:sz w:val="24"/>
              </w:rPr>
              <w:t>NOT</w:t>
            </w:r>
            <w:r>
              <w:rPr>
                <w:color w:val="000000"/>
                <w:sz w:val="24"/>
              </w:rPr>
              <w:t xml:space="preserve"> </w:t>
            </w:r>
            <w:r>
              <w:rPr>
                <w:b/>
                <w:color w:val="4000C8"/>
                <w:sz w:val="24"/>
              </w:rPr>
              <w:t>NULL</w:t>
            </w:r>
          </w:p>
        </w:tc>
        <w:tc>
          <w:tcPr>
            <w:tcW w:w="2131" w:type="dxa"/>
          </w:tcPr>
          <w:p w14:paraId="22B24326" w14:textId="77777777" w:rsidR="009664B9" w:rsidRDefault="009664B9" w:rsidP="00676DD9">
            <w:pPr>
              <w:rPr>
                <w:sz w:val="24"/>
              </w:rPr>
            </w:pPr>
          </w:p>
        </w:tc>
      </w:tr>
      <w:tr w:rsidR="009664B9" w14:paraId="5D01B05C" w14:textId="77777777" w:rsidTr="00676DD9">
        <w:tc>
          <w:tcPr>
            <w:tcW w:w="2130" w:type="dxa"/>
          </w:tcPr>
          <w:p w14:paraId="0206C9C6" w14:textId="77777777" w:rsidR="009664B9" w:rsidRDefault="009664B9" w:rsidP="00676DD9">
            <w:pPr>
              <w:rPr>
                <w:color w:val="000000"/>
                <w:sz w:val="24"/>
              </w:rPr>
            </w:pPr>
            <w:r>
              <w:rPr>
                <w:rFonts w:hint="eastAsia"/>
                <w:color w:val="000000"/>
                <w:sz w:val="24"/>
              </w:rPr>
              <w:t>AGE</w:t>
            </w:r>
          </w:p>
        </w:tc>
        <w:tc>
          <w:tcPr>
            <w:tcW w:w="2130" w:type="dxa"/>
          </w:tcPr>
          <w:p w14:paraId="5977550B" w14:textId="77777777" w:rsidR="009664B9" w:rsidRDefault="009664B9" w:rsidP="00676DD9">
            <w:pPr>
              <w:rPr>
                <w:b/>
                <w:color w:val="4000C8"/>
                <w:sz w:val="24"/>
              </w:rPr>
            </w:pPr>
            <w:r>
              <w:rPr>
                <w:rFonts w:hint="eastAsia"/>
                <w:b/>
                <w:color w:val="4000C8"/>
                <w:sz w:val="24"/>
              </w:rPr>
              <w:t>INT</w:t>
            </w:r>
          </w:p>
        </w:tc>
        <w:tc>
          <w:tcPr>
            <w:tcW w:w="2131" w:type="dxa"/>
          </w:tcPr>
          <w:p w14:paraId="520675F7" w14:textId="77777777" w:rsidR="009664B9" w:rsidRDefault="009664B9" w:rsidP="00676DD9">
            <w:pPr>
              <w:rPr>
                <w:sz w:val="24"/>
              </w:rPr>
            </w:pPr>
            <w:r>
              <w:rPr>
                <w:b/>
                <w:color w:val="7F0055"/>
                <w:sz w:val="24"/>
              </w:rPr>
              <w:t>NOT</w:t>
            </w:r>
            <w:r>
              <w:rPr>
                <w:color w:val="000000"/>
                <w:sz w:val="24"/>
              </w:rPr>
              <w:t xml:space="preserve"> </w:t>
            </w:r>
            <w:r>
              <w:rPr>
                <w:b/>
                <w:color w:val="4000C8"/>
                <w:sz w:val="24"/>
              </w:rPr>
              <w:t>NULL</w:t>
            </w:r>
          </w:p>
        </w:tc>
        <w:tc>
          <w:tcPr>
            <w:tcW w:w="2131" w:type="dxa"/>
          </w:tcPr>
          <w:p w14:paraId="5CE875F2" w14:textId="77777777" w:rsidR="009664B9" w:rsidRDefault="009664B9" w:rsidP="00676DD9">
            <w:pPr>
              <w:rPr>
                <w:sz w:val="24"/>
              </w:rPr>
            </w:pPr>
          </w:p>
        </w:tc>
      </w:tr>
      <w:tr w:rsidR="009664B9" w14:paraId="0681F492" w14:textId="77777777" w:rsidTr="00676DD9">
        <w:tc>
          <w:tcPr>
            <w:tcW w:w="2130" w:type="dxa"/>
          </w:tcPr>
          <w:p w14:paraId="24D7A565" w14:textId="77777777" w:rsidR="009664B9" w:rsidRDefault="009664B9" w:rsidP="00676DD9">
            <w:pPr>
              <w:rPr>
                <w:color w:val="000000"/>
                <w:sz w:val="24"/>
              </w:rPr>
            </w:pPr>
            <w:r>
              <w:rPr>
                <w:rFonts w:hint="eastAsia"/>
                <w:color w:val="000000"/>
                <w:sz w:val="24"/>
              </w:rPr>
              <w:t>PHONE-NUM</w:t>
            </w:r>
          </w:p>
        </w:tc>
        <w:tc>
          <w:tcPr>
            <w:tcW w:w="2130" w:type="dxa"/>
          </w:tcPr>
          <w:p w14:paraId="7FF0E3B6" w14:textId="77777777" w:rsidR="009664B9" w:rsidRDefault="009664B9" w:rsidP="00676DD9">
            <w:pPr>
              <w:rPr>
                <w:b/>
                <w:color w:val="4000C8"/>
                <w:sz w:val="24"/>
              </w:rPr>
            </w:pPr>
            <w:proofErr w:type="gramStart"/>
            <w:r>
              <w:rPr>
                <w:b/>
                <w:color w:val="7F0055"/>
                <w:sz w:val="24"/>
              </w:rPr>
              <w:t>VARCHAR</w:t>
            </w:r>
            <w:r>
              <w:rPr>
                <w:color w:val="000000"/>
                <w:sz w:val="24"/>
              </w:rPr>
              <w:t>(</w:t>
            </w:r>
            <w:proofErr w:type="gramEnd"/>
            <w:r>
              <w:rPr>
                <w:color w:val="000000"/>
                <w:sz w:val="24"/>
              </w:rPr>
              <w:t>20)</w:t>
            </w:r>
          </w:p>
        </w:tc>
        <w:tc>
          <w:tcPr>
            <w:tcW w:w="2131" w:type="dxa"/>
          </w:tcPr>
          <w:p w14:paraId="575CBD05" w14:textId="77777777" w:rsidR="009664B9" w:rsidRDefault="009664B9" w:rsidP="00676DD9">
            <w:pPr>
              <w:rPr>
                <w:sz w:val="24"/>
              </w:rPr>
            </w:pPr>
          </w:p>
        </w:tc>
        <w:tc>
          <w:tcPr>
            <w:tcW w:w="2131" w:type="dxa"/>
          </w:tcPr>
          <w:p w14:paraId="1BCC450E" w14:textId="77777777" w:rsidR="009664B9" w:rsidRDefault="009664B9" w:rsidP="00676DD9">
            <w:pPr>
              <w:rPr>
                <w:sz w:val="24"/>
              </w:rPr>
            </w:pPr>
          </w:p>
        </w:tc>
      </w:tr>
      <w:tr w:rsidR="009664B9" w14:paraId="3CCE0F98" w14:textId="77777777" w:rsidTr="00676DD9">
        <w:tc>
          <w:tcPr>
            <w:tcW w:w="2130" w:type="dxa"/>
          </w:tcPr>
          <w:p w14:paraId="42902748" w14:textId="77777777" w:rsidR="009664B9" w:rsidRDefault="009664B9" w:rsidP="00676DD9">
            <w:pPr>
              <w:rPr>
                <w:color w:val="000000"/>
                <w:sz w:val="24"/>
              </w:rPr>
            </w:pPr>
            <w:r>
              <w:rPr>
                <w:rFonts w:hint="eastAsia"/>
                <w:color w:val="000000"/>
                <w:sz w:val="24"/>
              </w:rPr>
              <w:t>EMAIL</w:t>
            </w:r>
          </w:p>
        </w:tc>
        <w:tc>
          <w:tcPr>
            <w:tcW w:w="2130" w:type="dxa"/>
          </w:tcPr>
          <w:p w14:paraId="2F3FCF5F" w14:textId="77777777" w:rsidR="009664B9" w:rsidRDefault="009664B9" w:rsidP="00676DD9">
            <w:pPr>
              <w:rPr>
                <w:b/>
                <w:color w:val="4000C8"/>
                <w:sz w:val="24"/>
              </w:rPr>
            </w:pPr>
            <w:proofErr w:type="gramStart"/>
            <w:r>
              <w:rPr>
                <w:b/>
                <w:color w:val="7F0055"/>
                <w:sz w:val="24"/>
              </w:rPr>
              <w:t>VARCHAR</w:t>
            </w:r>
            <w:r>
              <w:rPr>
                <w:color w:val="000000"/>
                <w:sz w:val="24"/>
              </w:rPr>
              <w:t>(</w:t>
            </w:r>
            <w:proofErr w:type="gramEnd"/>
            <w:r>
              <w:rPr>
                <w:color w:val="000000"/>
                <w:sz w:val="24"/>
              </w:rPr>
              <w:t>20)</w:t>
            </w:r>
          </w:p>
        </w:tc>
        <w:tc>
          <w:tcPr>
            <w:tcW w:w="2131" w:type="dxa"/>
          </w:tcPr>
          <w:p w14:paraId="3E033DAA" w14:textId="77777777" w:rsidR="009664B9" w:rsidRDefault="009664B9" w:rsidP="00676DD9">
            <w:pPr>
              <w:rPr>
                <w:sz w:val="24"/>
              </w:rPr>
            </w:pPr>
          </w:p>
        </w:tc>
        <w:tc>
          <w:tcPr>
            <w:tcW w:w="2131" w:type="dxa"/>
          </w:tcPr>
          <w:p w14:paraId="1D61678B" w14:textId="77777777" w:rsidR="009664B9" w:rsidRDefault="009664B9" w:rsidP="00676DD9">
            <w:pPr>
              <w:rPr>
                <w:sz w:val="24"/>
              </w:rPr>
            </w:pPr>
          </w:p>
        </w:tc>
      </w:tr>
      <w:tr w:rsidR="009664B9" w14:paraId="4D4A97C9" w14:textId="77777777" w:rsidTr="00676DD9">
        <w:tc>
          <w:tcPr>
            <w:tcW w:w="2130" w:type="dxa"/>
          </w:tcPr>
          <w:p w14:paraId="48391ABA" w14:textId="77777777" w:rsidR="009664B9" w:rsidRDefault="009664B9" w:rsidP="00676DD9">
            <w:pPr>
              <w:rPr>
                <w:color w:val="000000"/>
                <w:sz w:val="24"/>
              </w:rPr>
            </w:pPr>
            <w:r>
              <w:rPr>
                <w:rFonts w:hint="eastAsia"/>
                <w:color w:val="000000"/>
                <w:sz w:val="24"/>
              </w:rPr>
              <w:t>AVATAR</w:t>
            </w:r>
          </w:p>
        </w:tc>
        <w:tc>
          <w:tcPr>
            <w:tcW w:w="2130" w:type="dxa"/>
          </w:tcPr>
          <w:p w14:paraId="51C3299C" w14:textId="77777777" w:rsidR="009664B9" w:rsidRDefault="009664B9" w:rsidP="00676DD9">
            <w:pPr>
              <w:rPr>
                <w:b/>
                <w:color w:val="4000C8"/>
                <w:sz w:val="24"/>
              </w:rPr>
            </w:pPr>
            <w:proofErr w:type="gramStart"/>
            <w:r>
              <w:rPr>
                <w:b/>
                <w:color w:val="7F0055"/>
                <w:sz w:val="24"/>
              </w:rPr>
              <w:t>VARCHAR</w:t>
            </w:r>
            <w:r>
              <w:rPr>
                <w:color w:val="000000"/>
                <w:sz w:val="24"/>
              </w:rPr>
              <w:t>(</w:t>
            </w:r>
            <w:proofErr w:type="gramEnd"/>
            <w:r>
              <w:rPr>
                <w:color w:val="000000"/>
                <w:sz w:val="24"/>
              </w:rPr>
              <w:t>20)</w:t>
            </w:r>
          </w:p>
        </w:tc>
        <w:tc>
          <w:tcPr>
            <w:tcW w:w="2131" w:type="dxa"/>
          </w:tcPr>
          <w:p w14:paraId="47202FEC" w14:textId="77777777" w:rsidR="009664B9" w:rsidRDefault="009664B9" w:rsidP="00676DD9">
            <w:pPr>
              <w:rPr>
                <w:sz w:val="24"/>
              </w:rPr>
            </w:pPr>
          </w:p>
        </w:tc>
        <w:tc>
          <w:tcPr>
            <w:tcW w:w="2131" w:type="dxa"/>
          </w:tcPr>
          <w:p w14:paraId="38DB39F1" w14:textId="77777777" w:rsidR="009664B9" w:rsidRDefault="009664B9" w:rsidP="00676DD9">
            <w:pPr>
              <w:rPr>
                <w:sz w:val="24"/>
              </w:rPr>
            </w:pPr>
          </w:p>
        </w:tc>
      </w:tr>
    </w:tbl>
    <w:p w14:paraId="41ADCD91" w14:textId="77777777" w:rsidR="009664B9" w:rsidRDefault="009664B9" w:rsidP="009664B9">
      <w:pPr>
        <w:rPr>
          <w:sz w:val="24"/>
        </w:rPr>
      </w:pPr>
      <w:r>
        <w:rPr>
          <w:sz w:val="24"/>
        </w:rPr>
        <w:t>参考代码：</w:t>
      </w:r>
    </w:p>
    <w:p w14:paraId="43B3FB75" w14:textId="77777777" w:rsidR="009664B9" w:rsidRDefault="009664B9" w:rsidP="009664B9">
      <w:pPr>
        <w:autoSpaceDE w:val="0"/>
        <w:autoSpaceDN w:val="0"/>
        <w:rPr>
          <w:sz w:val="24"/>
        </w:rPr>
      </w:pPr>
      <w:r>
        <w:rPr>
          <w:b/>
          <w:color w:val="7F0055"/>
          <w:sz w:val="24"/>
        </w:rPr>
        <w:t>CREATE</w:t>
      </w:r>
      <w:r>
        <w:rPr>
          <w:color w:val="000000"/>
          <w:sz w:val="24"/>
        </w:rPr>
        <w:t xml:space="preserve"> </w:t>
      </w:r>
      <w:r>
        <w:rPr>
          <w:b/>
          <w:color w:val="7F0055"/>
          <w:sz w:val="24"/>
        </w:rPr>
        <w:t>TABLE</w:t>
      </w:r>
      <w:r>
        <w:rPr>
          <w:color w:val="000000"/>
          <w:sz w:val="24"/>
        </w:rPr>
        <w:t xml:space="preserve"> </w:t>
      </w:r>
      <w:proofErr w:type="gramStart"/>
      <w:r>
        <w:rPr>
          <w:rFonts w:hint="eastAsia"/>
          <w:color w:val="000000"/>
          <w:sz w:val="24"/>
        </w:rPr>
        <w:t>ADMIN</w:t>
      </w:r>
      <w:r>
        <w:rPr>
          <w:color w:val="000000"/>
          <w:sz w:val="24"/>
        </w:rPr>
        <w:t>(</w:t>
      </w:r>
      <w:proofErr w:type="gramEnd"/>
    </w:p>
    <w:p w14:paraId="6AC291CA" w14:textId="77777777" w:rsidR="009664B9" w:rsidRDefault="009664B9" w:rsidP="009664B9">
      <w:pPr>
        <w:autoSpaceDE w:val="0"/>
        <w:autoSpaceDN w:val="0"/>
        <w:rPr>
          <w:sz w:val="24"/>
        </w:rPr>
      </w:pPr>
      <w:r>
        <w:rPr>
          <w:color w:val="000000"/>
          <w:sz w:val="24"/>
        </w:rPr>
        <w:tab/>
        <w:t xml:space="preserve">USERNAME </w:t>
      </w:r>
      <w:r>
        <w:rPr>
          <w:rFonts w:hint="eastAsia"/>
          <w:color w:val="000000"/>
          <w:sz w:val="24"/>
        </w:rPr>
        <w:tab/>
      </w:r>
      <w:r>
        <w:rPr>
          <w:rFonts w:hint="eastAsia"/>
          <w:color w:val="000000"/>
          <w:sz w:val="24"/>
        </w:rPr>
        <w:tab/>
      </w:r>
      <w:r>
        <w:rPr>
          <w:rFonts w:hint="eastAsia"/>
          <w:color w:val="000000"/>
          <w:sz w:val="24"/>
        </w:rPr>
        <w:tab/>
      </w:r>
      <w:proofErr w:type="gramStart"/>
      <w:r>
        <w:rPr>
          <w:b/>
          <w:color w:val="7F0055"/>
          <w:sz w:val="24"/>
        </w:rPr>
        <w:t>VARCHAR</w:t>
      </w:r>
      <w:r>
        <w:rPr>
          <w:color w:val="000000"/>
          <w:sz w:val="24"/>
        </w:rPr>
        <w:t>(</w:t>
      </w:r>
      <w:proofErr w:type="gramEnd"/>
      <w:r>
        <w:rPr>
          <w:color w:val="000000"/>
          <w:sz w:val="24"/>
        </w:rPr>
        <w:t xml:space="preserve">20) </w:t>
      </w:r>
      <w:r>
        <w:rPr>
          <w:rFonts w:hint="eastAsia"/>
          <w:color w:val="000000"/>
          <w:sz w:val="24"/>
        </w:rPr>
        <w:tab/>
      </w:r>
      <w:r>
        <w:rPr>
          <w:rFonts w:hint="eastAsia"/>
          <w:color w:val="000000"/>
          <w:sz w:val="24"/>
        </w:rPr>
        <w:tab/>
      </w:r>
      <w:r>
        <w:rPr>
          <w:b/>
          <w:color w:val="7F0055"/>
          <w:sz w:val="24"/>
        </w:rPr>
        <w:t>PRIMARY</w:t>
      </w:r>
      <w:r>
        <w:rPr>
          <w:color w:val="000000"/>
          <w:sz w:val="24"/>
        </w:rPr>
        <w:t xml:space="preserve"> </w:t>
      </w:r>
      <w:r>
        <w:rPr>
          <w:b/>
          <w:color w:val="7F0055"/>
          <w:sz w:val="24"/>
        </w:rPr>
        <w:t>KEY</w:t>
      </w:r>
      <w:r>
        <w:rPr>
          <w:color w:val="000000"/>
          <w:sz w:val="24"/>
        </w:rPr>
        <w:t>,</w:t>
      </w:r>
    </w:p>
    <w:p w14:paraId="455FEDDD" w14:textId="77777777" w:rsidR="009664B9" w:rsidRDefault="009664B9" w:rsidP="009664B9">
      <w:pPr>
        <w:autoSpaceDE w:val="0"/>
        <w:autoSpaceDN w:val="0"/>
        <w:rPr>
          <w:sz w:val="24"/>
        </w:rPr>
      </w:pPr>
      <w:r>
        <w:rPr>
          <w:color w:val="000000"/>
          <w:sz w:val="24"/>
        </w:rPr>
        <w:tab/>
        <w:t xml:space="preserve">PASSWORD </w:t>
      </w:r>
      <w:r>
        <w:rPr>
          <w:rFonts w:hint="eastAsia"/>
          <w:color w:val="000000"/>
          <w:sz w:val="24"/>
        </w:rPr>
        <w:tab/>
      </w:r>
      <w:r>
        <w:rPr>
          <w:rFonts w:hint="eastAsia"/>
          <w:color w:val="000000"/>
          <w:sz w:val="24"/>
        </w:rPr>
        <w:tab/>
      </w:r>
      <w:r>
        <w:rPr>
          <w:rFonts w:hint="eastAsia"/>
          <w:color w:val="000000"/>
          <w:sz w:val="24"/>
        </w:rPr>
        <w:tab/>
      </w:r>
      <w:proofErr w:type="gramStart"/>
      <w:r>
        <w:rPr>
          <w:b/>
          <w:color w:val="7F0055"/>
          <w:sz w:val="24"/>
        </w:rPr>
        <w:t>VARCHAR</w:t>
      </w:r>
      <w:r>
        <w:rPr>
          <w:color w:val="000000"/>
          <w:sz w:val="24"/>
        </w:rPr>
        <w:t>(</w:t>
      </w:r>
      <w:proofErr w:type="gramEnd"/>
      <w:r>
        <w:rPr>
          <w:color w:val="000000"/>
          <w:sz w:val="24"/>
        </w:rPr>
        <w:t xml:space="preserve">20) </w:t>
      </w:r>
      <w:r>
        <w:rPr>
          <w:rFonts w:hint="eastAsia"/>
          <w:color w:val="000000"/>
          <w:sz w:val="24"/>
        </w:rPr>
        <w:tab/>
      </w:r>
      <w:r>
        <w:rPr>
          <w:rFonts w:hint="eastAsia"/>
          <w:color w:val="000000"/>
          <w:sz w:val="24"/>
        </w:rPr>
        <w:tab/>
      </w:r>
      <w:r>
        <w:rPr>
          <w:b/>
          <w:color w:val="7F0055"/>
          <w:sz w:val="24"/>
        </w:rPr>
        <w:t>NOT</w:t>
      </w:r>
      <w:r>
        <w:rPr>
          <w:color w:val="000000"/>
          <w:sz w:val="24"/>
        </w:rPr>
        <w:t xml:space="preserve"> </w:t>
      </w:r>
      <w:r>
        <w:rPr>
          <w:b/>
          <w:color w:val="4000C8"/>
          <w:sz w:val="24"/>
        </w:rPr>
        <w:t>NULL</w:t>
      </w:r>
      <w:r>
        <w:rPr>
          <w:color w:val="000000"/>
          <w:sz w:val="24"/>
        </w:rPr>
        <w:t>,</w:t>
      </w:r>
    </w:p>
    <w:p w14:paraId="0C351E51" w14:textId="77777777" w:rsidR="009664B9" w:rsidRDefault="009664B9" w:rsidP="009664B9">
      <w:pPr>
        <w:autoSpaceDE w:val="0"/>
        <w:autoSpaceDN w:val="0"/>
        <w:rPr>
          <w:color w:val="000000"/>
          <w:sz w:val="24"/>
        </w:rPr>
      </w:pPr>
      <w:r>
        <w:rPr>
          <w:color w:val="000000"/>
          <w:sz w:val="24"/>
        </w:rPr>
        <w:tab/>
      </w:r>
      <w:r>
        <w:rPr>
          <w:rFonts w:hint="eastAsia"/>
          <w:color w:val="000000"/>
          <w:sz w:val="24"/>
        </w:rPr>
        <w:t xml:space="preserve">NAME </w:t>
      </w:r>
      <w:r>
        <w:rPr>
          <w:rFonts w:hint="eastAsia"/>
          <w:color w:val="000000"/>
          <w:sz w:val="24"/>
        </w:rPr>
        <w:tab/>
      </w:r>
      <w:r>
        <w:rPr>
          <w:rFonts w:hint="eastAsia"/>
          <w:color w:val="000000"/>
          <w:sz w:val="24"/>
        </w:rPr>
        <w:tab/>
      </w:r>
      <w:r>
        <w:rPr>
          <w:rFonts w:hint="eastAsia"/>
          <w:color w:val="000000"/>
          <w:sz w:val="24"/>
        </w:rPr>
        <w:tab/>
      </w:r>
      <w:r>
        <w:rPr>
          <w:rFonts w:hint="eastAsia"/>
          <w:color w:val="000000"/>
          <w:sz w:val="24"/>
        </w:rPr>
        <w:tab/>
      </w:r>
      <w:r>
        <w:rPr>
          <w:rFonts w:hint="eastAsia"/>
          <w:color w:val="000000"/>
          <w:sz w:val="24"/>
        </w:rPr>
        <w:tab/>
      </w:r>
      <w:proofErr w:type="gramStart"/>
      <w:r>
        <w:rPr>
          <w:b/>
          <w:color w:val="7F0055"/>
          <w:sz w:val="24"/>
        </w:rPr>
        <w:t>VARCHAR</w:t>
      </w:r>
      <w:r>
        <w:rPr>
          <w:color w:val="000000"/>
          <w:sz w:val="24"/>
        </w:rPr>
        <w:t>(</w:t>
      </w:r>
      <w:proofErr w:type="gramEnd"/>
      <w:r>
        <w:rPr>
          <w:color w:val="000000"/>
          <w:sz w:val="24"/>
        </w:rPr>
        <w:t>20)</w:t>
      </w:r>
      <w:r>
        <w:rPr>
          <w:rFonts w:hint="eastAsia"/>
          <w:color w:val="000000"/>
          <w:sz w:val="24"/>
        </w:rPr>
        <w:tab/>
      </w:r>
      <w:r>
        <w:rPr>
          <w:rFonts w:hint="eastAsia"/>
          <w:color w:val="000000"/>
          <w:sz w:val="24"/>
        </w:rPr>
        <w:tab/>
      </w:r>
      <w:r>
        <w:rPr>
          <w:rFonts w:hint="eastAsia"/>
          <w:color w:val="000000"/>
          <w:sz w:val="24"/>
        </w:rPr>
        <w:tab/>
      </w:r>
      <w:r>
        <w:rPr>
          <w:b/>
          <w:color w:val="7F0055"/>
          <w:sz w:val="24"/>
        </w:rPr>
        <w:t>NOT</w:t>
      </w:r>
      <w:r>
        <w:rPr>
          <w:color w:val="000000"/>
          <w:sz w:val="24"/>
        </w:rPr>
        <w:t xml:space="preserve"> </w:t>
      </w:r>
      <w:r>
        <w:rPr>
          <w:b/>
          <w:color w:val="4000C8"/>
          <w:sz w:val="24"/>
        </w:rPr>
        <w:t>NULL</w:t>
      </w:r>
      <w:r>
        <w:rPr>
          <w:rFonts w:hint="eastAsia"/>
          <w:color w:val="000000"/>
          <w:sz w:val="24"/>
        </w:rPr>
        <w:t>,</w:t>
      </w:r>
    </w:p>
    <w:p w14:paraId="6CD8B388" w14:textId="77777777" w:rsidR="009664B9" w:rsidRDefault="009664B9" w:rsidP="009664B9">
      <w:pPr>
        <w:autoSpaceDE w:val="0"/>
        <w:autoSpaceDN w:val="0"/>
        <w:ind w:firstLine="420"/>
        <w:rPr>
          <w:b/>
          <w:color w:val="4000C8"/>
          <w:sz w:val="24"/>
        </w:rPr>
      </w:pPr>
      <w:r>
        <w:rPr>
          <w:rFonts w:hint="eastAsia"/>
          <w:bCs/>
          <w:sz w:val="24"/>
        </w:rPr>
        <w:t>GENDER</w:t>
      </w:r>
      <w:r>
        <w:rPr>
          <w:rFonts w:hint="eastAsia"/>
          <w:b/>
          <w:color w:val="7F0055"/>
          <w:sz w:val="24"/>
        </w:rPr>
        <w:t xml:space="preserve"> </w:t>
      </w:r>
      <w:r>
        <w:rPr>
          <w:rFonts w:hint="eastAsia"/>
          <w:b/>
          <w:color w:val="7F0055"/>
          <w:sz w:val="24"/>
        </w:rPr>
        <w:tab/>
      </w:r>
      <w:r>
        <w:rPr>
          <w:rFonts w:hint="eastAsia"/>
          <w:b/>
          <w:color w:val="7F0055"/>
          <w:sz w:val="24"/>
        </w:rPr>
        <w:tab/>
      </w:r>
      <w:r>
        <w:rPr>
          <w:rFonts w:hint="eastAsia"/>
          <w:b/>
          <w:color w:val="7F0055"/>
          <w:sz w:val="24"/>
        </w:rPr>
        <w:tab/>
      </w:r>
      <w:r>
        <w:rPr>
          <w:rFonts w:hint="eastAsia"/>
          <w:b/>
          <w:color w:val="7F0055"/>
          <w:sz w:val="24"/>
        </w:rPr>
        <w:tab/>
      </w:r>
      <w:r>
        <w:rPr>
          <w:rFonts w:hint="eastAsia"/>
          <w:b/>
          <w:color w:val="4000C8"/>
          <w:sz w:val="24"/>
        </w:rPr>
        <w:t xml:space="preserve">ENUM </w:t>
      </w:r>
      <w:r>
        <w:rPr>
          <w:rFonts w:hint="eastAsia"/>
          <w:b/>
          <w:color w:val="4000C8"/>
          <w:sz w:val="24"/>
        </w:rPr>
        <w:tab/>
      </w:r>
      <w:r>
        <w:rPr>
          <w:rFonts w:hint="eastAsia"/>
          <w:b/>
          <w:color w:val="4000C8"/>
          <w:sz w:val="24"/>
        </w:rPr>
        <w:tab/>
      </w:r>
      <w:r>
        <w:rPr>
          <w:rFonts w:hint="eastAsia"/>
          <w:b/>
          <w:color w:val="4000C8"/>
          <w:sz w:val="24"/>
        </w:rPr>
        <w:tab/>
      </w:r>
      <w:r>
        <w:rPr>
          <w:rFonts w:hint="eastAsia"/>
          <w:b/>
          <w:color w:val="4000C8"/>
          <w:sz w:val="24"/>
        </w:rPr>
        <w:tab/>
      </w:r>
      <w:r>
        <w:rPr>
          <w:b/>
          <w:color w:val="7F0055"/>
          <w:sz w:val="24"/>
        </w:rPr>
        <w:t>NOT</w:t>
      </w:r>
      <w:r>
        <w:rPr>
          <w:color w:val="000000"/>
          <w:sz w:val="24"/>
        </w:rPr>
        <w:t xml:space="preserve"> </w:t>
      </w:r>
      <w:r>
        <w:rPr>
          <w:b/>
          <w:color w:val="4000C8"/>
          <w:sz w:val="24"/>
        </w:rPr>
        <w:t>NULL</w:t>
      </w:r>
      <w:r>
        <w:rPr>
          <w:rFonts w:hint="eastAsia"/>
          <w:b/>
          <w:color w:val="4000C8"/>
          <w:sz w:val="24"/>
        </w:rPr>
        <w:t>,</w:t>
      </w:r>
    </w:p>
    <w:p w14:paraId="506C6BC1" w14:textId="77777777" w:rsidR="009664B9" w:rsidRDefault="009664B9" w:rsidP="009664B9">
      <w:pPr>
        <w:autoSpaceDE w:val="0"/>
        <w:autoSpaceDN w:val="0"/>
        <w:ind w:firstLine="420"/>
        <w:rPr>
          <w:b/>
          <w:color w:val="4000C8"/>
          <w:sz w:val="24"/>
        </w:rPr>
      </w:pPr>
      <w:r>
        <w:rPr>
          <w:rFonts w:hint="eastAsia"/>
          <w:color w:val="000000"/>
          <w:sz w:val="24"/>
        </w:rPr>
        <w:t xml:space="preserve">AGE </w:t>
      </w:r>
      <w:r>
        <w:rPr>
          <w:rFonts w:hint="eastAsia"/>
          <w:color w:val="000000"/>
          <w:sz w:val="24"/>
        </w:rPr>
        <w:tab/>
      </w:r>
      <w:r>
        <w:rPr>
          <w:rFonts w:hint="eastAsia"/>
          <w:color w:val="000000"/>
          <w:sz w:val="24"/>
        </w:rPr>
        <w:tab/>
      </w:r>
      <w:r>
        <w:rPr>
          <w:rFonts w:hint="eastAsia"/>
          <w:color w:val="000000"/>
          <w:sz w:val="24"/>
        </w:rPr>
        <w:tab/>
      </w:r>
      <w:r>
        <w:rPr>
          <w:rFonts w:hint="eastAsia"/>
          <w:color w:val="000000"/>
          <w:sz w:val="24"/>
        </w:rPr>
        <w:tab/>
      </w:r>
      <w:r>
        <w:rPr>
          <w:rFonts w:hint="eastAsia"/>
          <w:color w:val="000000"/>
          <w:sz w:val="24"/>
        </w:rPr>
        <w:tab/>
      </w:r>
      <w:r>
        <w:rPr>
          <w:rFonts w:hint="eastAsia"/>
          <w:b/>
          <w:color w:val="4000C8"/>
          <w:sz w:val="24"/>
        </w:rPr>
        <w:t xml:space="preserve">INT </w:t>
      </w:r>
      <w:r>
        <w:rPr>
          <w:rFonts w:hint="eastAsia"/>
          <w:b/>
          <w:color w:val="4000C8"/>
          <w:sz w:val="24"/>
        </w:rPr>
        <w:tab/>
      </w:r>
      <w:r>
        <w:rPr>
          <w:rFonts w:hint="eastAsia"/>
          <w:b/>
          <w:color w:val="4000C8"/>
          <w:sz w:val="24"/>
        </w:rPr>
        <w:tab/>
      </w:r>
      <w:r>
        <w:rPr>
          <w:rFonts w:hint="eastAsia"/>
          <w:b/>
          <w:color w:val="4000C8"/>
          <w:sz w:val="24"/>
        </w:rPr>
        <w:tab/>
      </w:r>
      <w:r>
        <w:rPr>
          <w:rFonts w:hint="eastAsia"/>
          <w:b/>
          <w:color w:val="4000C8"/>
          <w:sz w:val="24"/>
        </w:rPr>
        <w:tab/>
      </w:r>
      <w:r>
        <w:rPr>
          <w:rFonts w:hint="eastAsia"/>
          <w:b/>
          <w:color w:val="4000C8"/>
          <w:sz w:val="24"/>
        </w:rPr>
        <w:tab/>
      </w:r>
      <w:r>
        <w:rPr>
          <w:b/>
          <w:color w:val="7F0055"/>
          <w:sz w:val="24"/>
        </w:rPr>
        <w:t>NOT</w:t>
      </w:r>
      <w:r>
        <w:rPr>
          <w:color w:val="000000"/>
          <w:sz w:val="24"/>
        </w:rPr>
        <w:t xml:space="preserve"> </w:t>
      </w:r>
      <w:r>
        <w:rPr>
          <w:b/>
          <w:color w:val="4000C8"/>
          <w:sz w:val="24"/>
        </w:rPr>
        <w:t>NULL</w:t>
      </w:r>
      <w:r>
        <w:rPr>
          <w:rFonts w:hint="eastAsia"/>
          <w:b/>
          <w:color w:val="4000C8"/>
          <w:sz w:val="24"/>
        </w:rPr>
        <w:t>,</w:t>
      </w:r>
    </w:p>
    <w:p w14:paraId="6A6EB4FC" w14:textId="77777777" w:rsidR="009664B9" w:rsidRDefault="009664B9" w:rsidP="009664B9">
      <w:pPr>
        <w:autoSpaceDE w:val="0"/>
        <w:autoSpaceDN w:val="0"/>
        <w:ind w:firstLine="420"/>
        <w:rPr>
          <w:color w:val="000000"/>
          <w:sz w:val="24"/>
        </w:rPr>
      </w:pPr>
      <w:r>
        <w:rPr>
          <w:rFonts w:hint="eastAsia"/>
          <w:color w:val="000000"/>
          <w:sz w:val="24"/>
        </w:rPr>
        <w:t xml:space="preserve">PHONE-NUM </w:t>
      </w:r>
      <w:r>
        <w:rPr>
          <w:rFonts w:hint="eastAsia"/>
          <w:color w:val="000000"/>
          <w:sz w:val="24"/>
        </w:rPr>
        <w:tab/>
      </w:r>
      <w:r>
        <w:rPr>
          <w:rFonts w:hint="eastAsia"/>
          <w:color w:val="000000"/>
          <w:sz w:val="24"/>
        </w:rPr>
        <w:tab/>
      </w:r>
      <w:r>
        <w:rPr>
          <w:rFonts w:hint="eastAsia"/>
          <w:color w:val="000000"/>
          <w:sz w:val="24"/>
        </w:rPr>
        <w:tab/>
      </w:r>
      <w:proofErr w:type="gramStart"/>
      <w:r>
        <w:rPr>
          <w:b/>
          <w:color w:val="7F0055"/>
          <w:sz w:val="24"/>
        </w:rPr>
        <w:t>VARCHAR</w:t>
      </w:r>
      <w:r>
        <w:rPr>
          <w:color w:val="000000"/>
          <w:sz w:val="24"/>
        </w:rPr>
        <w:t>(</w:t>
      </w:r>
      <w:proofErr w:type="gramEnd"/>
      <w:r>
        <w:rPr>
          <w:color w:val="000000"/>
          <w:sz w:val="24"/>
        </w:rPr>
        <w:t>20)</w:t>
      </w:r>
      <w:r>
        <w:rPr>
          <w:rFonts w:hint="eastAsia"/>
          <w:color w:val="000000"/>
          <w:sz w:val="24"/>
        </w:rPr>
        <w:t>,</w:t>
      </w:r>
    </w:p>
    <w:p w14:paraId="34221AA3" w14:textId="77777777" w:rsidR="009664B9" w:rsidRDefault="009664B9" w:rsidP="009664B9">
      <w:pPr>
        <w:autoSpaceDE w:val="0"/>
        <w:autoSpaceDN w:val="0"/>
        <w:ind w:firstLine="420"/>
        <w:rPr>
          <w:color w:val="000000"/>
          <w:sz w:val="24"/>
        </w:rPr>
      </w:pPr>
      <w:r>
        <w:rPr>
          <w:rFonts w:hint="eastAsia"/>
          <w:color w:val="000000"/>
          <w:sz w:val="24"/>
        </w:rPr>
        <w:t xml:space="preserve">EMAIL </w:t>
      </w:r>
      <w:r>
        <w:rPr>
          <w:rFonts w:hint="eastAsia"/>
          <w:color w:val="000000"/>
          <w:sz w:val="24"/>
        </w:rPr>
        <w:tab/>
      </w:r>
      <w:r>
        <w:rPr>
          <w:rFonts w:hint="eastAsia"/>
          <w:color w:val="000000"/>
          <w:sz w:val="24"/>
        </w:rPr>
        <w:tab/>
      </w:r>
      <w:r>
        <w:rPr>
          <w:rFonts w:hint="eastAsia"/>
          <w:color w:val="000000"/>
          <w:sz w:val="24"/>
        </w:rPr>
        <w:tab/>
      </w:r>
      <w:r>
        <w:rPr>
          <w:rFonts w:hint="eastAsia"/>
          <w:color w:val="000000"/>
          <w:sz w:val="24"/>
        </w:rPr>
        <w:tab/>
      </w:r>
      <w:proofErr w:type="gramStart"/>
      <w:r>
        <w:rPr>
          <w:b/>
          <w:color w:val="7F0055"/>
          <w:sz w:val="24"/>
        </w:rPr>
        <w:t>VARCHAR</w:t>
      </w:r>
      <w:r>
        <w:rPr>
          <w:color w:val="000000"/>
          <w:sz w:val="24"/>
        </w:rPr>
        <w:t>(</w:t>
      </w:r>
      <w:proofErr w:type="gramEnd"/>
      <w:r>
        <w:rPr>
          <w:color w:val="000000"/>
          <w:sz w:val="24"/>
        </w:rPr>
        <w:t>20)</w:t>
      </w:r>
      <w:r>
        <w:rPr>
          <w:rFonts w:hint="eastAsia"/>
          <w:color w:val="000000"/>
          <w:sz w:val="24"/>
        </w:rPr>
        <w:t>,</w:t>
      </w:r>
    </w:p>
    <w:p w14:paraId="1B64B90E" w14:textId="77777777" w:rsidR="009664B9" w:rsidRDefault="009664B9" w:rsidP="009664B9">
      <w:pPr>
        <w:autoSpaceDE w:val="0"/>
        <w:autoSpaceDN w:val="0"/>
        <w:ind w:firstLine="420"/>
        <w:rPr>
          <w:color w:val="000000"/>
          <w:sz w:val="24"/>
        </w:rPr>
      </w:pPr>
      <w:r>
        <w:rPr>
          <w:rFonts w:hint="eastAsia"/>
          <w:color w:val="000000"/>
          <w:sz w:val="24"/>
        </w:rPr>
        <w:t xml:space="preserve">AVATAR </w:t>
      </w:r>
      <w:r>
        <w:rPr>
          <w:rFonts w:hint="eastAsia"/>
          <w:color w:val="000000"/>
          <w:sz w:val="24"/>
        </w:rPr>
        <w:tab/>
      </w:r>
      <w:r>
        <w:rPr>
          <w:rFonts w:hint="eastAsia"/>
          <w:color w:val="000000"/>
          <w:sz w:val="24"/>
        </w:rPr>
        <w:tab/>
      </w:r>
      <w:r>
        <w:rPr>
          <w:rFonts w:hint="eastAsia"/>
          <w:color w:val="000000"/>
          <w:sz w:val="24"/>
        </w:rPr>
        <w:tab/>
      </w:r>
      <w:r>
        <w:rPr>
          <w:rFonts w:hint="eastAsia"/>
          <w:color w:val="000000"/>
          <w:sz w:val="24"/>
        </w:rPr>
        <w:tab/>
      </w:r>
      <w:proofErr w:type="gramStart"/>
      <w:r>
        <w:rPr>
          <w:b/>
          <w:color w:val="7F0055"/>
          <w:sz w:val="24"/>
        </w:rPr>
        <w:t>VARCHAR</w:t>
      </w:r>
      <w:r>
        <w:rPr>
          <w:color w:val="000000"/>
          <w:sz w:val="24"/>
        </w:rPr>
        <w:t>(</w:t>
      </w:r>
      <w:proofErr w:type="gramEnd"/>
      <w:r>
        <w:rPr>
          <w:color w:val="000000"/>
          <w:sz w:val="24"/>
        </w:rPr>
        <w:t>20)</w:t>
      </w:r>
    </w:p>
    <w:p w14:paraId="021C1FC3" w14:textId="77777777" w:rsidR="009664B9" w:rsidRDefault="009664B9" w:rsidP="009664B9">
      <w:pPr>
        <w:rPr>
          <w:color w:val="000000"/>
          <w:sz w:val="24"/>
        </w:rPr>
      </w:pPr>
      <w:r>
        <w:rPr>
          <w:color w:val="000000"/>
          <w:sz w:val="24"/>
        </w:rPr>
        <w:t>);</w:t>
      </w:r>
    </w:p>
    <w:p w14:paraId="0BFB2EDF" w14:textId="77777777" w:rsidR="009664B9" w:rsidRDefault="009664B9" w:rsidP="009664B9">
      <w:pPr>
        <w:rPr>
          <w:color w:val="000000"/>
          <w:sz w:val="24"/>
        </w:rPr>
      </w:pPr>
    </w:p>
    <w:p w14:paraId="3E41C8E0" w14:textId="77777777" w:rsidR="009664B9" w:rsidRDefault="009664B9" w:rsidP="009664B9">
      <w:pPr>
        <w:numPr>
          <w:ilvl w:val="0"/>
          <w:numId w:val="13"/>
        </w:numPr>
        <w:rPr>
          <w:color w:val="000000"/>
          <w:sz w:val="24"/>
        </w:rPr>
      </w:pPr>
      <w:r>
        <w:rPr>
          <w:rFonts w:hint="eastAsia"/>
          <w:color w:val="000000"/>
          <w:sz w:val="24"/>
        </w:rPr>
        <w:t>学生信息</w:t>
      </w:r>
      <w:r>
        <w:rPr>
          <w:color w:val="000000"/>
          <w:sz w:val="24"/>
        </w:rPr>
        <w:t>表（</w:t>
      </w:r>
      <w:r>
        <w:rPr>
          <w:rFonts w:hint="eastAsia"/>
          <w:color w:val="000000"/>
          <w:sz w:val="24"/>
        </w:rPr>
        <w:t>STUDENT</w:t>
      </w:r>
      <w:r>
        <w:rPr>
          <w:color w:val="000000"/>
          <w:sz w:val="24"/>
        </w:rPr>
        <w:t>）</w:t>
      </w:r>
    </w:p>
    <w:p w14:paraId="7CC41C1E" w14:textId="77777777" w:rsidR="009664B9" w:rsidRDefault="009664B9" w:rsidP="009664B9">
      <w:pPr>
        <w:jc w:val="center"/>
        <w:rPr>
          <w:color w:val="000000"/>
          <w:sz w:val="24"/>
        </w:rPr>
      </w:pPr>
      <w:r>
        <w:rPr>
          <w:sz w:val="24"/>
        </w:rPr>
        <w:t>表</w:t>
      </w:r>
      <w:r>
        <w:rPr>
          <w:sz w:val="24"/>
        </w:rPr>
        <w:t>3-2</w:t>
      </w:r>
      <w:r>
        <w:rPr>
          <w:rFonts w:hint="eastAsia"/>
          <w:sz w:val="24"/>
        </w:rPr>
        <w:t>学生信息</w:t>
      </w:r>
      <w:r>
        <w:rPr>
          <w:sz w:val="24"/>
        </w:rPr>
        <w:t>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39"/>
        <w:gridCol w:w="1850"/>
        <w:gridCol w:w="1538"/>
        <w:gridCol w:w="982"/>
        <w:gridCol w:w="1713"/>
      </w:tblGrid>
      <w:tr w:rsidR="009664B9" w14:paraId="6CE8B120" w14:textId="77777777" w:rsidTr="00676DD9">
        <w:trPr>
          <w:trHeight w:val="319"/>
        </w:trPr>
        <w:tc>
          <w:tcPr>
            <w:tcW w:w="2439" w:type="dxa"/>
          </w:tcPr>
          <w:p w14:paraId="0A77AB41" w14:textId="77777777" w:rsidR="009664B9" w:rsidRDefault="009664B9" w:rsidP="00676DD9">
            <w:pPr>
              <w:jc w:val="center"/>
              <w:rPr>
                <w:color w:val="000000"/>
                <w:sz w:val="24"/>
              </w:rPr>
            </w:pPr>
            <w:r>
              <w:rPr>
                <w:sz w:val="24"/>
              </w:rPr>
              <w:t>字段</w:t>
            </w:r>
          </w:p>
        </w:tc>
        <w:tc>
          <w:tcPr>
            <w:tcW w:w="1850" w:type="dxa"/>
          </w:tcPr>
          <w:p w14:paraId="2BF195EF" w14:textId="77777777" w:rsidR="009664B9" w:rsidRDefault="009664B9" w:rsidP="00676DD9">
            <w:pPr>
              <w:jc w:val="center"/>
              <w:rPr>
                <w:color w:val="000000"/>
                <w:sz w:val="24"/>
              </w:rPr>
            </w:pPr>
            <w:r>
              <w:rPr>
                <w:sz w:val="24"/>
              </w:rPr>
              <w:t>数据类型</w:t>
            </w:r>
          </w:p>
        </w:tc>
        <w:tc>
          <w:tcPr>
            <w:tcW w:w="1538" w:type="dxa"/>
          </w:tcPr>
          <w:p w14:paraId="6E11C9F0" w14:textId="77777777" w:rsidR="009664B9" w:rsidRDefault="009664B9" w:rsidP="00676DD9">
            <w:pPr>
              <w:jc w:val="center"/>
              <w:rPr>
                <w:color w:val="000000"/>
                <w:sz w:val="24"/>
              </w:rPr>
            </w:pPr>
            <w:r>
              <w:rPr>
                <w:sz w:val="24"/>
              </w:rPr>
              <w:t>约束</w:t>
            </w:r>
          </w:p>
        </w:tc>
        <w:tc>
          <w:tcPr>
            <w:tcW w:w="982" w:type="dxa"/>
          </w:tcPr>
          <w:p w14:paraId="3B7CED68" w14:textId="77777777" w:rsidR="009664B9" w:rsidRDefault="009664B9" w:rsidP="00676DD9">
            <w:pPr>
              <w:jc w:val="center"/>
              <w:rPr>
                <w:sz w:val="24"/>
              </w:rPr>
            </w:pPr>
            <w:r>
              <w:rPr>
                <w:sz w:val="24"/>
              </w:rPr>
              <w:t>默认值</w:t>
            </w:r>
          </w:p>
        </w:tc>
        <w:tc>
          <w:tcPr>
            <w:tcW w:w="1713" w:type="dxa"/>
          </w:tcPr>
          <w:p w14:paraId="42AC73F1" w14:textId="77777777" w:rsidR="009664B9" w:rsidRDefault="009664B9" w:rsidP="00676DD9">
            <w:pPr>
              <w:jc w:val="center"/>
              <w:rPr>
                <w:color w:val="000000"/>
                <w:sz w:val="24"/>
              </w:rPr>
            </w:pPr>
            <w:r>
              <w:rPr>
                <w:color w:val="000000"/>
                <w:sz w:val="24"/>
              </w:rPr>
              <w:t>备注</w:t>
            </w:r>
          </w:p>
        </w:tc>
      </w:tr>
      <w:tr w:rsidR="009664B9" w14:paraId="707ADC0A" w14:textId="77777777" w:rsidTr="00676DD9">
        <w:tc>
          <w:tcPr>
            <w:tcW w:w="2439" w:type="dxa"/>
          </w:tcPr>
          <w:p w14:paraId="35E00AE4" w14:textId="77777777" w:rsidR="009664B9" w:rsidRDefault="009664B9" w:rsidP="00676DD9">
            <w:pPr>
              <w:rPr>
                <w:color w:val="000000"/>
                <w:sz w:val="24"/>
              </w:rPr>
            </w:pPr>
            <w:r>
              <w:rPr>
                <w:rFonts w:hint="eastAsia"/>
                <w:color w:val="000000"/>
                <w:sz w:val="24"/>
              </w:rPr>
              <w:t>USERNAME</w:t>
            </w:r>
          </w:p>
        </w:tc>
        <w:tc>
          <w:tcPr>
            <w:tcW w:w="1850" w:type="dxa"/>
          </w:tcPr>
          <w:p w14:paraId="6F0EA6D1" w14:textId="77777777" w:rsidR="009664B9" w:rsidRDefault="009664B9" w:rsidP="00676DD9">
            <w:pPr>
              <w:rPr>
                <w:color w:val="000000"/>
                <w:sz w:val="24"/>
              </w:rPr>
            </w:pPr>
            <w:proofErr w:type="gramStart"/>
            <w:r>
              <w:rPr>
                <w:b/>
                <w:color w:val="7F0055"/>
                <w:sz w:val="24"/>
              </w:rPr>
              <w:t>VARCHAR</w:t>
            </w:r>
            <w:r>
              <w:rPr>
                <w:color w:val="000000"/>
                <w:sz w:val="24"/>
              </w:rPr>
              <w:t>(</w:t>
            </w:r>
            <w:proofErr w:type="gramEnd"/>
            <w:r>
              <w:rPr>
                <w:color w:val="000000"/>
                <w:sz w:val="24"/>
              </w:rPr>
              <w:t>20)</w:t>
            </w:r>
          </w:p>
        </w:tc>
        <w:tc>
          <w:tcPr>
            <w:tcW w:w="1538" w:type="dxa"/>
          </w:tcPr>
          <w:p w14:paraId="20227F89" w14:textId="77777777" w:rsidR="009664B9" w:rsidRDefault="009664B9" w:rsidP="00676DD9">
            <w:pPr>
              <w:rPr>
                <w:color w:val="000000"/>
                <w:sz w:val="24"/>
              </w:rPr>
            </w:pPr>
            <w:r>
              <w:rPr>
                <w:rFonts w:hint="eastAsia"/>
                <w:b/>
                <w:color w:val="7F0055"/>
                <w:sz w:val="24"/>
              </w:rPr>
              <w:t>PK</w:t>
            </w:r>
          </w:p>
        </w:tc>
        <w:tc>
          <w:tcPr>
            <w:tcW w:w="982" w:type="dxa"/>
          </w:tcPr>
          <w:p w14:paraId="66837BEA" w14:textId="77777777" w:rsidR="009664B9" w:rsidRDefault="009664B9" w:rsidP="00676DD9">
            <w:pPr>
              <w:rPr>
                <w:color w:val="000000"/>
                <w:sz w:val="24"/>
              </w:rPr>
            </w:pPr>
          </w:p>
        </w:tc>
        <w:tc>
          <w:tcPr>
            <w:tcW w:w="1713" w:type="dxa"/>
          </w:tcPr>
          <w:p w14:paraId="5D35B558" w14:textId="77777777" w:rsidR="009664B9" w:rsidRDefault="009664B9" w:rsidP="00676DD9">
            <w:pPr>
              <w:rPr>
                <w:color w:val="000000"/>
                <w:sz w:val="24"/>
              </w:rPr>
            </w:pPr>
            <w:r>
              <w:rPr>
                <w:rFonts w:hint="eastAsia"/>
                <w:color w:val="000000"/>
                <w:sz w:val="24"/>
              </w:rPr>
              <w:t>学号</w:t>
            </w:r>
          </w:p>
        </w:tc>
      </w:tr>
      <w:tr w:rsidR="009664B9" w14:paraId="52C8A9FC" w14:textId="77777777" w:rsidTr="00676DD9">
        <w:tc>
          <w:tcPr>
            <w:tcW w:w="2439" w:type="dxa"/>
          </w:tcPr>
          <w:p w14:paraId="34585B21" w14:textId="77777777" w:rsidR="009664B9" w:rsidRDefault="009664B9" w:rsidP="00676DD9">
            <w:pPr>
              <w:rPr>
                <w:color w:val="000000"/>
                <w:sz w:val="24"/>
              </w:rPr>
            </w:pPr>
            <w:r>
              <w:rPr>
                <w:rFonts w:hint="eastAsia"/>
                <w:color w:val="000000"/>
                <w:sz w:val="24"/>
              </w:rPr>
              <w:t>PASSWORD</w:t>
            </w:r>
          </w:p>
        </w:tc>
        <w:tc>
          <w:tcPr>
            <w:tcW w:w="1850" w:type="dxa"/>
          </w:tcPr>
          <w:p w14:paraId="3CACBF41" w14:textId="77777777" w:rsidR="009664B9" w:rsidRDefault="009664B9" w:rsidP="00676DD9">
            <w:pPr>
              <w:rPr>
                <w:color w:val="000000"/>
                <w:sz w:val="24"/>
              </w:rPr>
            </w:pPr>
            <w:proofErr w:type="gramStart"/>
            <w:r>
              <w:rPr>
                <w:b/>
                <w:color w:val="7F0055"/>
                <w:sz w:val="24"/>
              </w:rPr>
              <w:t>VARCHAR</w:t>
            </w:r>
            <w:r>
              <w:rPr>
                <w:color w:val="000000"/>
                <w:sz w:val="24"/>
              </w:rPr>
              <w:t>(</w:t>
            </w:r>
            <w:proofErr w:type="gramEnd"/>
            <w:r>
              <w:rPr>
                <w:color w:val="000000"/>
                <w:sz w:val="24"/>
              </w:rPr>
              <w:t>20)</w:t>
            </w:r>
          </w:p>
        </w:tc>
        <w:tc>
          <w:tcPr>
            <w:tcW w:w="1538" w:type="dxa"/>
          </w:tcPr>
          <w:p w14:paraId="4A31F847" w14:textId="77777777" w:rsidR="009664B9" w:rsidRDefault="009664B9" w:rsidP="00676DD9">
            <w:pPr>
              <w:rPr>
                <w:color w:val="000000"/>
                <w:sz w:val="24"/>
              </w:rPr>
            </w:pPr>
            <w:r>
              <w:rPr>
                <w:b/>
                <w:color w:val="7F0055"/>
                <w:sz w:val="24"/>
              </w:rPr>
              <w:t>NOT</w:t>
            </w:r>
            <w:r>
              <w:rPr>
                <w:color w:val="000000"/>
                <w:sz w:val="24"/>
              </w:rPr>
              <w:t xml:space="preserve"> </w:t>
            </w:r>
            <w:r>
              <w:rPr>
                <w:b/>
                <w:color w:val="4000C8"/>
                <w:sz w:val="24"/>
              </w:rPr>
              <w:t>NULL</w:t>
            </w:r>
          </w:p>
        </w:tc>
        <w:tc>
          <w:tcPr>
            <w:tcW w:w="982" w:type="dxa"/>
          </w:tcPr>
          <w:p w14:paraId="7A0EA98F" w14:textId="77777777" w:rsidR="009664B9" w:rsidRDefault="009664B9" w:rsidP="00676DD9">
            <w:pPr>
              <w:rPr>
                <w:color w:val="000000"/>
                <w:sz w:val="24"/>
              </w:rPr>
            </w:pPr>
          </w:p>
        </w:tc>
        <w:tc>
          <w:tcPr>
            <w:tcW w:w="1713" w:type="dxa"/>
          </w:tcPr>
          <w:p w14:paraId="1F8BD720" w14:textId="77777777" w:rsidR="009664B9" w:rsidRDefault="009664B9" w:rsidP="00676DD9">
            <w:pPr>
              <w:rPr>
                <w:color w:val="000000"/>
                <w:sz w:val="24"/>
              </w:rPr>
            </w:pPr>
            <w:r>
              <w:rPr>
                <w:rFonts w:hint="eastAsia"/>
                <w:color w:val="000000"/>
                <w:sz w:val="24"/>
              </w:rPr>
              <w:t>密码</w:t>
            </w:r>
          </w:p>
        </w:tc>
      </w:tr>
      <w:tr w:rsidR="009664B9" w14:paraId="769CA5BB" w14:textId="77777777" w:rsidTr="00676DD9">
        <w:tc>
          <w:tcPr>
            <w:tcW w:w="2439" w:type="dxa"/>
          </w:tcPr>
          <w:p w14:paraId="772E0DB2" w14:textId="77777777" w:rsidR="009664B9" w:rsidRDefault="009664B9" w:rsidP="00676DD9">
            <w:pPr>
              <w:rPr>
                <w:color w:val="000000"/>
                <w:sz w:val="24"/>
              </w:rPr>
            </w:pPr>
            <w:r>
              <w:rPr>
                <w:rFonts w:hint="eastAsia"/>
                <w:color w:val="000000"/>
                <w:sz w:val="24"/>
              </w:rPr>
              <w:t>AGE</w:t>
            </w:r>
          </w:p>
        </w:tc>
        <w:tc>
          <w:tcPr>
            <w:tcW w:w="1850" w:type="dxa"/>
          </w:tcPr>
          <w:p w14:paraId="3CD06E1C" w14:textId="77777777" w:rsidR="009664B9" w:rsidRDefault="009664B9" w:rsidP="00676DD9">
            <w:pPr>
              <w:rPr>
                <w:color w:val="000000"/>
                <w:sz w:val="24"/>
              </w:rPr>
            </w:pPr>
            <w:r>
              <w:rPr>
                <w:b/>
                <w:color w:val="4000C8"/>
                <w:sz w:val="24"/>
              </w:rPr>
              <w:t>INT</w:t>
            </w:r>
          </w:p>
        </w:tc>
        <w:tc>
          <w:tcPr>
            <w:tcW w:w="1538" w:type="dxa"/>
          </w:tcPr>
          <w:p w14:paraId="231CF92C" w14:textId="77777777" w:rsidR="009664B9" w:rsidRDefault="009664B9" w:rsidP="00676DD9">
            <w:pPr>
              <w:rPr>
                <w:color w:val="000000"/>
                <w:sz w:val="24"/>
              </w:rPr>
            </w:pPr>
            <w:r>
              <w:rPr>
                <w:b/>
                <w:color w:val="7F0055"/>
                <w:sz w:val="24"/>
              </w:rPr>
              <w:t>NOT</w:t>
            </w:r>
            <w:r>
              <w:rPr>
                <w:color w:val="000000"/>
                <w:sz w:val="24"/>
              </w:rPr>
              <w:t xml:space="preserve"> </w:t>
            </w:r>
            <w:r>
              <w:rPr>
                <w:b/>
                <w:color w:val="4000C8"/>
                <w:sz w:val="24"/>
              </w:rPr>
              <w:t>NULL</w:t>
            </w:r>
          </w:p>
        </w:tc>
        <w:tc>
          <w:tcPr>
            <w:tcW w:w="982" w:type="dxa"/>
          </w:tcPr>
          <w:p w14:paraId="298FCE06" w14:textId="77777777" w:rsidR="009664B9" w:rsidRDefault="009664B9" w:rsidP="00676DD9">
            <w:pPr>
              <w:rPr>
                <w:color w:val="000000"/>
                <w:sz w:val="24"/>
              </w:rPr>
            </w:pPr>
          </w:p>
        </w:tc>
        <w:tc>
          <w:tcPr>
            <w:tcW w:w="1713" w:type="dxa"/>
          </w:tcPr>
          <w:p w14:paraId="0CDF8922" w14:textId="77777777" w:rsidR="009664B9" w:rsidRDefault="009664B9" w:rsidP="00676DD9">
            <w:pPr>
              <w:rPr>
                <w:color w:val="000000"/>
                <w:sz w:val="24"/>
              </w:rPr>
            </w:pPr>
            <w:r>
              <w:rPr>
                <w:rFonts w:hint="eastAsia"/>
                <w:color w:val="000000"/>
                <w:sz w:val="24"/>
              </w:rPr>
              <w:t>年龄</w:t>
            </w:r>
          </w:p>
        </w:tc>
      </w:tr>
      <w:tr w:rsidR="009664B9" w14:paraId="40BE6982" w14:textId="77777777" w:rsidTr="00676DD9">
        <w:tc>
          <w:tcPr>
            <w:tcW w:w="2439" w:type="dxa"/>
          </w:tcPr>
          <w:p w14:paraId="728EE29A" w14:textId="77777777" w:rsidR="009664B9" w:rsidRDefault="009664B9" w:rsidP="00676DD9">
            <w:pPr>
              <w:rPr>
                <w:color w:val="000000"/>
                <w:sz w:val="24"/>
              </w:rPr>
            </w:pPr>
            <w:r>
              <w:rPr>
                <w:rFonts w:hint="eastAsia"/>
                <w:color w:val="000000"/>
                <w:sz w:val="24"/>
              </w:rPr>
              <w:t>NAME</w:t>
            </w:r>
          </w:p>
        </w:tc>
        <w:tc>
          <w:tcPr>
            <w:tcW w:w="1850" w:type="dxa"/>
          </w:tcPr>
          <w:p w14:paraId="6E982EE5" w14:textId="77777777" w:rsidR="009664B9" w:rsidRDefault="009664B9" w:rsidP="00676DD9">
            <w:pPr>
              <w:rPr>
                <w:color w:val="000000"/>
                <w:sz w:val="24"/>
              </w:rPr>
            </w:pPr>
            <w:proofErr w:type="gramStart"/>
            <w:r>
              <w:rPr>
                <w:b/>
                <w:color w:val="7F0055"/>
                <w:sz w:val="24"/>
              </w:rPr>
              <w:t>VARCHAR</w:t>
            </w:r>
            <w:r>
              <w:rPr>
                <w:color w:val="000000"/>
                <w:sz w:val="24"/>
              </w:rPr>
              <w:t>(</w:t>
            </w:r>
            <w:proofErr w:type="gramEnd"/>
            <w:r>
              <w:rPr>
                <w:color w:val="000000"/>
                <w:sz w:val="24"/>
              </w:rPr>
              <w:t>20)</w:t>
            </w:r>
          </w:p>
        </w:tc>
        <w:tc>
          <w:tcPr>
            <w:tcW w:w="1538" w:type="dxa"/>
          </w:tcPr>
          <w:p w14:paraId="5F4BF842" w14:textId="77777777" w:rsidR="009664B9" w:rsidRDefault="009664B9" w:rsidP="00676DD9">
            <w:pPr>
              <w:rPr>
                <w:color w:val="000000"/>
                <w:sz w:val="24"/>
              </w:rPr>
            </w:pPr>
            <w:r>
              <w:rPr>
                <w:b/>
                <w:color w:val="7F0055"/>
                <w:sz w:val="24"/>
              </w:rPr>
              <w:t>NOT</w:t>
            </w:r>
            <w:r>
              <w:rPr>
                <w:color w:val="000000"/>
                <w:sz w:val="24"/>
              </w:rPr>
              <w:t xml:space="preserve"> </w:t>
            </w:r>
            <w:r>
              <w:rPr>
                <w:b/>
                <w:color w:val="4000C8"/>
                <w:sz w:val="24"/>
              </w:rPr>
              <w:t>NULL</w:t>
            </w:r>
          </w:p>
        </w:tc>
        <w:tc>
          <w:tcPr>
            <w:tcW w:w="982" w:type="dxa"/>
          </w:tcPr>
          <w:p w14:paraId="007FD991" w14:textId="77777777" w:rsidR="009664B9" w:rsidRDefault="009664B9" w:rsidP="00676DD9">
            <w:pPr>
              <w:rPr>
                <w:color w:val="000000"/>
                <w:sz w:val="24"/>
              </w:rPr>
            </w:pPr>
          </w:p>
        </w:tc>
        <w:tc>
          <w:tcPr>
            <w:tcW w:w="1713" w:type="dxa"/>
          </w:tcPr>
          <w:p w14:paraId="43CA3E22" w14:textId="77777777" w:rsidR="009664B9" w:rsidRDefault="009664B9" w:rsidP="00676DD9">
            <w:pPr>
              <w:rPr>
                <w:color w:val="000000"/>
                <w:sz w:val="24"/>
              </w:rPr>
            </w:pPr>
            <w:r>
              <w:rPr>
                <w:rFonts w:hint="eastAsia"/>
                <w:color w:val="000000"/>
                <w:sz w:val="24"/>
              </w:rPr>
              <w:t>姓名</w:t>
            </w:r>
          </w:p>
        </w:tc>
      </w:tr>
      <w:tr w:rsidR="009664B9" w14:paraId="350ADD56" w14:textId="77777777" w:rsidTr="00676DD9">
        <w:tc>
          <w:tcPr>
            <w:tcW w:w="2439" w:type="dxa"/>
          </w:tcPr>
          <w:p w14:paraId="63E26648" w14:textId="77777777" w:rsidR="009664B9" w:rsidRDefault="009664B9" w:rsidP="00676DD9">
            <w:pPr>
              <w:rPr>
                <w:color w:val="000000"/>
                <w:sz w:val="24"/>
              </w:rPr>
            </w:pPr>
            <w:r>
              <w:rPr>
                <w:rFonts w:hint="eastAsia"/>
                <w:color w:val="000000"/>
                <w:sz w:val="24"/>
              </w:rPr>
              <w:t>GENDER</w:t>
            </w:r>
          </w:p>
        </w:tc>
        <w:tc>
          <w:tcPr>
            <w:tcW w:w="1850" w:type="dxa"/>
          </w:tcPr>
          <w:p w14:paraId="7F7AD1FC" w14:textId="77777777" w:rsidR="009664B9" w:rsidRDefault="009664B9" w:rsidP="00676DD9">
            <w:pPr>
              <w:rPr>
                <w:color w:val="000000"/>
                <w:sz w:val="24"/>
              </w:rPr>
            </w:pPr>
            <w:r>
              <w:rPr>
                <w:rFonts w:hint="eastAsia"/>
                <w:b/>
                <w:color w:val="7F0055"/>
                <w:sz w:val="24"/>
              </w:rPr>
              <w:t>ENUM</w:t>
            </w:r>
          </w:p>
        </w:tc>
        <w:tc>
          <w:tcPr>
            <w:tcW w:w="1538" w:type="dxa"/>
          </w:tcPr>
          <w:p w14:paraId="25D6BE17" w14:textId="77777777" w:rsidR="009664B9" w:rsidRDefault="009664B9" w:rsidP="00676DD9">
            <w:pPr>
              <w:rPr>
                <w:color w:val="000000"/>
                <w:sz w:val="24"/>
              </w:rPr>
            </w:pPr>
            <w:r>
              <w:rPr>
                <w:b/>
                <w:color w:val="7F0055"/>
                <w:sz w:val="24"/>
              </w:rPr>
              <w:t>NOT</w:t>
            </w:r>
            <w:r>
              <w:rPr>
                <w:color w:val="000000"/>
                <w:sz w:val="24"/>
              </w:rPr>
              <w:t xml:space="preserve"> </w:t>
            </w:r>
            <w:r>
              <w:rPr>
                <w:b/>
                <w:color w:val="4000C8"/>
                <w:sz w:val="24"/>
              </w:rPr>
              <w:t>NULL</w:t>
            </w:r>
          </w:p>
        </w:tc>
        <w:tc>
          <w:tcPr>
            <w:tcW w:w="982" w:type="dxa"/>
          </w:tcPr>
          <w:p w14:paraId="3A47307A" w14:textId="77777777" w:rsidR="009664B9" w:rsidRDefault="009664B9" w:rsidP="00676DD9">
            <w:pPr>
              <w:rPr>
                <w:color w:val="000000"/>
                <w:sz w:val="24"/>
              </w:rPr>
            </w:pPr>
          </w:p>
        </w:tc>
        <w:tc>
          <w:tcPr>
            <w:tcW w:w="1713" w:type="dxa"/>
          </w:tcPr>
          <w:p w14:paraId="581B9408" w14:textId="77777777" w:rsidR="009664B9" w:rsidRDefault="009664B9" w:rsidP="00676DD9">
            <w:pPr>
              <w:rPr>
                <w:color w:val="000000"/>
                <w:sz w:val="24"/>
              </w:rPr>
            </w:pPr>
            <w:r>
              <w:rPr>
                <w:rFonts w:hint="eastAsia"/>
                <w:color w:val="000000"/>
                <w:sz w:val="24"/>
              </w:rPr>
              <w:t>性别</w:t>
            </w:r>
          </w:p>
        </w:tc>
      </w:tr>
      <w:tr w:rsidR="009664B9" w14:paraId="13A2050E" w14:textId="77777777" w:rsidTr="00676DD9">
        <w:tc>
          <w:tcPr>
            <w:tcW w:w="2439" w:type="dxa"/>
          </w:tcPr>
          <w:p w14:paraId="7CD9EB54" w14:textId="77777777" w:rsidR="009664B9" w:rsidRDefault="009664B9" w:rsidP="00676DD9">
            <w:pPr>
              <w:rPr>
                <w:color w:val="000000"/>
                <w:sz w:val="24"/>
              </w:rPr>
            </w:pPr>
            <w:r>
              <w:rPr>
                <w:rFonts w:hint="eastAsia"/>
                <w:color w:val="000000"/>
                <w:sz w:val="24"/>
              </w:rPr>
              <w:t>PHONE_NUM</w:t>
            </w:r>
            <w:r>
              <w:rPr>
                <w:color w:val="000000"/>
                <w:sz w:val="24"/>
              </w:rPr>
              <w:t xml:space="preserve">              </w:t>
            </w:r>
          </w:p>
        </w:tc>
        <w:tc>
          <w:tcPr>
            <w:tcW w:w="1850" w:type="dxa"/>
          </w:tcPr>
          <w:p w14:paraId="4F25F378" w14:textId="77777777" w:rsidR="009664B9" w:rsidRDefault="009664B9" w:rsidP="00676DD9">
            <w:pPr>
              <w:rPr>
                <w:color w:val="000000"/>
                <w:sz w:val="24"/>
              </w:rPr>
            </w:pPr>
            <w:proofErr w:type="gramStart"/>
            <w:r>
              <w:rPr>
                <w:b/>
                <w:color w:val="7F0055"/>
                <w:sz w:val="24"/>
              </w:rPr>
              <w:t>VARCHAR</w:t>
            </w:r>
            <w:r>
              <w:rPr>
                <w:color w:val="000000"/>
                <w:sz w:val="24"/>
              </w:rPr>
              <w:t>(</w:t>
            </w:r>
            <w:proofErr w:type="gramEnd"/>
            <w:r>
              <w:rPr>
                <w:color w:val="000000"/>
                <w:sz w:val="24"/>
              </w:rPr>
              <w:t>20)</w:t>
            </w:r>
          </w:p>
        </w:tc>
        <w:tc>
          <w:tcPr>
            <w:tcW w:w="1538" w:type="dxa"/>
          </w:tcPr>
          <w:p w14:paraId="7DFA2978" w14:textId="77777777" w:rsidR="009664B9" w:rsidRDefault="009664B9" w:rsidP="00676DD9">
            <w:pPr>
              <w:rPr>
                <w:color w:val="000000"/>
                <w:sz w:val="24"/>
              </w:rPr>
            </w:pPr>
          </w:p>
        </w:tc>
        <w:tc>
          <w:tcPr>
            <w:tcW w:w="982" w:type="dxa"/>
          </w:tcPr>
          <w:p w14:paraId="0115C97F" w14:textId="77777777" w:rsidR="009664B9" w:rsidRDefault="009664B9" w:rsidP="00676DD9">
            <w:pPr>
              <w:rPr>
                <w:color w:val="000000"/>
                <w:sz w:val="24"/>
              </w:rPr>
            </w:pPr>
          </w:p>
        </w:tc>
        <w:tc>
          <w:tcPr>
            <w:tcW w:w="1713" w:type="dxa"/>
          </w:tcPr>
          <w:p w14:paraId="3BDFCC01" w14:textId="77777777" w:rsidR="009664B9" w:rsidRDefault="009664B9" w:rsidP="00676DD9">
            <w:pPr>
              <w:rPr>
                <w:color w:val="000000"/>
                <w:sz w:val="24"/>
              </w:rPr>
            </w:pPr>
            <w:r>
              <w:rPr>
                <w:rFonts w:hint="eastAsia"/>
                <w:color w:val="000000"/>
                <w:sz w:val="24"/>
              </w:rPr>
              <w:t>手机号</w:t>
            </w:r>
          </w:p>
        </w:tc>
      </w:tr>
      <w:tr w:rsidR="009664B9" w14:paraId="19AAF628" w14:textId="77777777" w:rsidTr="00676DD9">
        <w:tc>
          <w:tcPr>
            <w:tcW w:w="2439" w:type="dxa"/>
          </w:tcPr>
          <w:p w14:paraId="49A89BFD" w14:textId="77777777" w:rsidR="009664B9" w:rsidRDefault="009664B9" w:rsidP="00676DD9">
            <w:pPr>
              <w:rPr>
                <w:color w:val="000000"/>
                <w:sz w:val="24"/>
              </w:rPr>
            </w:pPr>
            <w:r>
              <w:rPr>
                <w:rFonts w:hint="eastAsia"/>
                <w:color w:val="000000"/>
                <w:sz w:val="24"/>
              </w:rPr>
              <w:t>EMAIL_NAME</w:t>
            </w:r>
            <w:r>
              <w:rPr>
                <w:color w:val="000000"/>
                <w:sz w:val="24"/>
              </w:rPr>
              <w:t xml:space="preserve">            </w:t>
            </w:r>
          </w:p>
        </w:tc>
        <w:tc>
          <w:tcPr>
            <w:tcW w:w="1850" w:type="dxa"/>
          </w:tcPr>
          <w:p w14:paraId="647511B3" w14:textId="77777777" w:rsidR="009664B9" w:rsidRDefault="009664B9" w:rsidP="00676DD9">
            <w:pPr>
              <w:rPr>
                <w:color w:val="000000"/>
                <w:sz w:val="24"/>
              </w:rPr>
            </w:pPr>
            <w:proofErr w:type="gramStart"/>
            <w:r>
              <w:rPr>
                <w:b/>
                <w:color w:val="7F0055"/>
                <w:sz w:val="24"/>
              </w:rPr>
              <w:t>VARCHAR</w:t>
            </w:r>
            <w:r>
              <w:rPr>
                <w:color w:val="000000"/>
                <w:sz w:val="24"/>
              </w:rPr>
              <w:t>(</w:t>
            </w:r>
            <w:proofErr w:type="gramEnd"/>
            <w:r>
              <w:rPr>
                <w:color w:val="000000"/>
                <w:sz w:val="24"/>
              </w:rPr>
              <w:t>20)</w:t>
            </w:r>
          </w:p>
        </w:tc>
        <w:tc>
          <w:tcPr>
            <w:tcW w:w="1538" w:type="dxa"/>
          </w:tcPr>
          <w:p w14:paraId="7A34E33B" w14:textId="77777777" w:rsidR="009664B9" w:rsidRDefault="009664B9" w:rsidP="00676DD9">
            <w:pPr>
              <w:rPr>
                <w:color w:val="000000"/>
                <w:sz w:val="24"/>
              </w:rPr>
            </w:pPr>
          </w:p>
        </w:tc>
        <w:tc>
          <w:tcPr>
            <w:tcW w:w="982" w:type="dxa"/>
          </w:tcPr>
          <w:p w14:paraId="59FE3B27" w14:textId="77777777" w:rsidR="009664B9" w:rsidRDefault="009664B9" w:rsidP="00676DD9">
            <w:pPr>
              <w:rPr>
                <w:color w:val="000000"/>
                <w:sz w:val="24"/>
              </w:rPr>
            </w:pPr>
          </w:p>
        </w:tc>
        <w:tc>
          <w:tcPr>
            <w:tcW w:w="1713" w:type="dxa"/>
          </w:tcPr>
          <w:p w14:paraId="09303697" w14:textId="77777777" w:rsidR="009664B9" w:rsidRDefault="009664B9" w:rsidP="00676DD9">
            <w:pPr>
              <w:rPr>
                <w:color w:val="000000"/>
                <w:sz w:val="24"/>
              </w:rPr>
            </w:pPr>
            <w:r>
              <w:rPr>
                <w:rFonts w:hint="eastAsia"/>
                <w:color w:val="000000"/>
                <w:sz w:val="24"/>
              </w:rPr>
              <w:t>邮箱</w:t>
            </w:r>
          </w:p>
        </w:tc>
      </w:tr>
      <w:tr w:rsidR="009664B9" w14:paraId="39B50A6D" w14:textId="77777777" w:rsidTr="00676DD9">
        <w:tc>
          <w:tcPr>
            <w:tcW w:w="2439" w:type="dxa"/>
          </w:tcPr>
          <w:p w14:paraId="4EB211F4" w14:textId="77777777" w:rsidR="009664B9" w:rsidRDefault="009664B9" w:rsidP="00676DD9">
            <w:pPr>
              <w:rPr>
                <w:color w:val="000000"/>
                <w:sz w:val="24"/>
              </w:rPr>
            </w:pPr>
            <w:r>
              <w:rPr>
                <w:rFonts w:hint="eastAsia"/>
                <w:color w:val="000000"/>
                <w:sz w:val="24"/>
              </w:rPr>
              <w:t>AVATAR</w:t>
            </w:r>
          </w:p>
        </w:tc>
        <w:tc>
          <w:tcPr>
            <w:tcW w:w="1850" w:type="dxa"/>
          </w:tcPr>
          <w:p w14:paraId="2067AB0A" w14:textId="77777777" w:rsidR="009664B9" w:rsidRDefault="009664B9" w:rsidP="00676DD9">
            <w:pPr>
              <w:rPr>
                <w:color w:val="000000"/>
                <w:sz w:val="24"/>
              </w:rPr>
            </w:pPr>
            <w:proofErr w:type="gramStart"/>
            <w:r>
              <w:rPr>
                <w:b/>
                <w:color w:val="7F0055"/>
                <w:sz w:val="24"/>
              </w:rPr>
              <w:t>VARCHAR</w:t>
            </w:r>
            <w:r>
              <w:rPr>
                <w:color w:val="000000"/>
                <w:sz w:val="24"/>
              </w:rPr>
              <w:t>(</w:t>
            </w:r>
            <w:proofErr w:type="gramEnd"/>
            <w:r>
              <w:rPr>
                <w:rFonts w:hint="eastAsia"/>
                <w:color w:val="000000"/>
                <w:sz w:val="24"/>
              </w:rPr>
              <w:t>2</w:t>
            </w:r>
            <w:r>
              <w:rPr>
                <w:color w:val="000000"/>
                <w:sz w:val="24"/>
              </w:rPr>
              <w:t>0)</w:t>
            </w:r>
          </w:p>
        </w:tc>
        <w:tc>
          <w:tcPr>
            <w:tcW w:w="1538" w:type="dxa"/>
          </w:tcPr>
          <w:p w14:paraId="4419599A" w14:textId="77777777" w:rsidR="009664B9" w:rsidRDefault="009664B9" w:rsidP="00676DD9">
            <w:pPr>
              <w:rPr>
                <w:color w:val="000000"/>
                <w:sz w:val="24"/>
              </w:rPr>
            </w:pPr>
          </w:p>
        </w:tc>
        <w:tc>
          <w:tcPr>
            <w:tcW w:w="982" w:type="dxa"/>
          </w:tcPr>
          <w:p w14:paraId="1B8F40EA" w14:textId="77777777" w:rsidR="009664B9" w:rsidRDefault="009664B9" w:rsidP="00676DD9">
            <w:pPr>
              <w:rPr>
                <w:color w:val="000000"/>
                <w:sz w:val="24"/>
              </w:rPr>
            </w:pPr>
          </w:p>
        </w:tc>
        <w:tc>
          <w:tcPr>
            <w:tcW w:w="1713" w:type="dxa"/>
          </w:tcPr>
          <w:p w14:paraId="61BA0DEC" w14:textId="77777777" w:rsidR="009664B9" w:rsidRDefault="009664B9" w:rsidP="00676DD9">
            <w:pPr>
              <w:rPr>
                <w:color w:val="000000"/>
                <w:sz w:val="24"/>
              </w:rPr>
            </w:pPr>
            <w:r>
              <w:rPr>
                <w:rFonts w:hint="eastAsia"/>
                <w:color w:val="000000"/>
                <w:sz w:val="24"/>
              </w:rPr>
              <w:t>头像</w:t>
            </w:r>
          </w:p>
        </w:tc>
      </w:tr>
    </w:tbl>
    <w:p w14:paraId="715DBC74" w14:textId="77777777" w:rsidR="009664B9" w:rsidRDefault="009664B9" w:rsidP="009664B9">
      <w:pPr>
        <w:autoSpaceDE w:val="0"/>
        <w:autoSpaceDN w:val="0"/>
        <w:rPr>
          <w:sz w:val="24"/>
        </w:rPr>
      </w:pPr>
      <w:r>
        <w:rPr>
          <w:sz w:val="24"/>
        </w:rPr>
        <w:t>参考代码：</w:t>
      </w:r>
    </w:p>
    <w:p w14:paraId="3413AB92" w14:textId="77777777" w:rsidR="009664B9" w:rsidRDefault="009664B9" w:rsidP="009664B9">
      <w:pPr>
        <w:autoSpaceDE w:val="0"/>
        <w:autoSpaceDN w:val="0"/>
        <w:rPr>
          <w:sz w:val="24"/>
        </w:rPr>
      </w:pPr>
      <w:r>
        <w:rPr>
          <w:b/>
          <w:color w:val="7F0055"/>
          <w:sz w:val="24"/>
        </w:rPr>
        <w:t>CREATE</w:t>
      </w:r>
      <w:r>
        <w:rPr>
          <w:color w:val="000000"/>
          <w:sz w:val="24"/>
        </w:rPr>
        <w:t xml:space="preserve"> </w:t>
      </w:r>
      <w:r>
        <w:rPr>
          <w:b/>
          <w:color w:val="7F0055"/>
          <w:sz w:val="24"/>
        </w:rPr>
        <w:t>TABLE</w:t>
      </w:r>
      <w:r>
        <w:rPr>
          <w:color w:val="000000"/>
          <w:sz w:val="24"/>
        </w:rPr>
        <w:t xml:space="preserve"> </w:t>
      </w:r>
      <w:r>
        <w:rPr>
          <w:rFonts w:hint="eastAsia"/>
          <w:color w:val="000000"/>
          <w:sz w:val="24"/>
        </w:rPr>
        <w:t>STUDENT</w:t>
      </w:r>
    </w:p>
    <w:p w14:paraId="71A9DC93" w14:textId="77777777" w:rsidR="009664B9" w:rsidRDefault="009664B9" w:rsidP="009664B9">
      <w:pPr>
        <w:autoSpaceDE w:val="0"/>
        <w:autoSpaceDN w:val="0"/>
        <w:rPr>
          <w:sz w:val="24"/>
        </w:rPr>
      </w:pPr>
      <w:r>
        <w:rPr>
          <w:color w:val="000000"/>
          <w:sz w:val="24"/>
        </w:rPr>
        <w:t xml:space="preserve">( </w:t>
      </w:r>
    </w:p>
    <w:p w14:paraId="1C7FD9C2" w14:textId="77777777" w:rsidR="009664B9" w:rsidRDefault="009664B9" w:rsidP="009664B9">
      <w:pPr>
        <w:autoSpaceDE w:val="0"/>
        <w:autoSpaceDN w:val="0"/>
        <w:rPr>
          <w:sz w:val="24"/>
        </w:rPr>
      </w:pPr>
      <w:r>
        <w:rPr>
          <w:color w:val="000000"/>
          <w:sz w:val="24"/>
        </w:rPr>
        <w:t xml:space="preserve">   USERNAME </w:t>
      </w:r>
      <w:r>
        <w:rPr>
          <w:rFonts w:hint="eastAsia"/>
          <w:color w:val="000000"/>
          <w:sz w:val="24"/>
        </w:rPr>
        <w:tab/>
      </w:r>
      <w:r>
        <w:rPr>
          <w:rFonts w:hint="eastAsia"/>
          <w:color w:val="000000"/>
          <w:sz w:val="24"/>
        </w:rPr>
        <w:tab/>
      </w:r>
      <w:proofErr w:type="gramStart"/>
      <w:r>
        <w:rPr>
          <w:b/>
          <w:color w:val="7F0055"/>
          <w:sz w:val="24"/>
        </w:rPr>
        <w:t>VARCHAR</w:t>
      </w:r>
      <w:r>
        <w:rPr>
          <w:color w:val="000000"/>
          <w:sz w:val="24"/>
        </w:rPr>
        <w:t>(</w:t>
      </w:r>
      <w:proofErr w:type="gramEnd"/>
      <w:r>
        <w:rPr>
          <w:color w:val="000000"/>
          <w:sz w:val="24"/>
        </w:rPr>
        <w:t xml:space="preserve">20) </w:t>
      </w:r>
      <w:r>
        <w:rPr>
          <w:rFonts w:hint="eastAsia"/>
          <w:color w:val="000000"/>
          <w:sz w:val="24"/>
        </w:rPr>
        <w:tab/>
      </w:r>
      <w:r>
        <w:rPr>
          <w:rFonts w:hint="eastAsia"/>
          <w:color w:val="000000"/>
          <w:sz w:val="24"/>
        </w:rPr>
        <w:tab/>
      </w:r>
      <w:r>
        <w:rPr>
          <w:rFonts w:hint="eastAsia"/>
          <w:color w:val="000000"/>
          <w:sz w:val="24"/>
        </w:rPr>
        <w:tab/>
      </w:r>
      <w:r>
        <w:rPr>
          <w:b/>
          <w:color w:val="7F0055"/>
          <w:sz w:val="24"/>
        </w:rPr>
        <w:t>PRIMARY</w:t>
      </w:r>
      <w:r>
        <w:rPr>
          <w:color w:val="000000"/>
          <w:sz w:val="24"/>
        </w:rPr>
        <w:t xml:space="preserve"> </w:t>
      </w:r>
      <w:r>
        <w:rPr>
          <w:b/>
          <w:color w:val="7F0055"/>
          <w:sz w:val="24"/>
        </w:rPr>
        <w:t>KEY</w:t>
      </w:r>
      <w:r>
        <w:rPr>
          <w:color w:val="000000"/>
          <w:sz w:val="24"/>
        </w:rPr>
        <w:t>,</w:t>
      </w:r>
    </w:p>
    <w:p w14:paraId="6FD19FBF" w14:textId="77777777" w:rsidR="009664B9" w:rsidRDefault="009664B9" w:rsidP="009664B9">
      <w:pPr>
        <w:autoSpaceDE w:val="0"/>
        <w:autoSpaceDN w:val="0"/>
        <w:rPr>
          <w:sz w:val="24"/>
        </w:rPr>
      </w:pPr>
      <w:r>
        <w:rPr>
          <w:color w:val="000000"/>
          <w:sz w:val="24"/>
        </w:rPr>
        <w:tab/>
        <w:t xml:space="preserve">PASSWORD </w:t>
      </w:r>
      <w:r>
        <w:rPr>
          <w:rFonts w:hint="eastAsia"/>
          <w:color w:val="000000"/>
          <w:sz w:val="24"/>
        </w:rPr>
        <w:tab/>
      </w:r>
      <w:r>
        <w:rPr>
          <w:rFonts w:hint="eastAsia"/>
          <w:color w:val="000000"/>
          <w:sz w:val="24"/>
        </w:rPr>
        <w:tab/>
      </w:r>
      <w:proofErr w:type="gramStart"/>
      <w:r>
        <w:rPr>
          <w:b/>
          <w:color w:val="7F0055"/>
          <w:sz w:val="24"/>
        </w:rPr>
        <w:t>VARCHAR</w:t>
      </w:r>
      <w:r>
        <w:rPr>
          <w:color w:val="000000"/>
          <w:sz w:val="24"/>
        </w:rPr>
        <w:t>(</w:t>
      </w:r>
      <w:proofErr w:type="gramEnd"/>
      <w:r>
        <w:rPr>
          <w:color w:val="000000"/>
          <w:sz w:val="24"/>
        </w:rPr>
        <w:t xml:space="preserve">20) </w:t>
      </w:r>
      <w:r>
        <w:rPr>
          <w:rFonts w:hint="eastAsia"/>
          <w:color w:val="000000"/>
          <w:sz w:val="24"/>
        </w:rPr>
        <w:tab/>
      </w:r>
      <w:r>
        <w:rPr>
          <w:rFonts w:hint="eastAsia"/>
          <w:color w:val="000000"/>
          <w:sz w:val="24"/>
        </w:rPr>
        <w:tab/>
      </w:r>
      <w:r>
        <w:rPr>
          <w:rFonts w:hint="eastAsia"/>
          <w:color w:val="000000"/>
          <w:sz w:val="24"/>
        </w:rPr>
        <w:tab/>
      </w:r>
      <w:r>
        <w:rPr>
          <w:b/>
          <w:color w:val="7F0055"/>
          <w:sz w:val="24"/>
        </w:rPr>
        <w:t>NOT</w:t>
      </w:r>
      <w:r>
        <w:rPr>
          <w:color w:val="000000"/>
          <w:sz w:val="24"/>
        </w:rPr>
        <w:t xml:space="preserve"> </w:t>
      </w:r>
      <w:r>
        <w:rPr>
          <w:b/>
          <w:color w:val="4000C8"/>
          <w:sz w:val="24"/>
        </w:rPr>
        <w:t>NULL</w:t>
      </w:r>
      <w:r>
        <w:rPr>
          <w:color w:val="000000"/>
          <w:sz w:val="24"/>
        </w:rPr>
        <w:t>,</w:t>
      </w:r>
    </w:p>
    <w:p w14:paraId="57EA4C09" w14:textId="77777777" w:rsidR="009664B9" w:rsidRDefault="009664B9" w:rsidP="009664B9">
      <w:pPr>
        <w:autoSpaceDE w:val="0"/>
        <w:autoSpaceDN w:val="0"/>
        <w:ind w:firstLine="420"/>
        <w:rPr>
          <w:color w:val="000000"/>
          <w:sz w:val="24"/>
        </w:rPr>
      </w:pPr>
      <w:r>
        <w:rPr>
          <w:rFonts w:hint="eastAsia"/>
          <w:color w:val="000000"/>
          <w:sz w:val="24"/>
        </w:rPr>
        <w:t xml:space="preserve">AGE </w:t>
      </w:r>
      <w:r>
        <w:rPr>
          <w:rFonts w:hint="eastAsia"/>
          <w:color w:val="000000"/>
          <w:sz w:val="24"/>
        </w:rPr>
        <w:tab/>
      </w:r>
      <w:r>
        <w:rPr>
          <w:rFonts w:hint="eastAsia"/>
          <w:color w:val="000000"/>
          <w:sz w:val="24"/>
        </w:rPr>
        <w:tab/>
      </w:r>
      <w:r>
        <w:rPr>
          <w:rFonts w:hint="eastAsia"/>
          <w:color w:val="000000"/>
          <w:sz w:val="24"/>
        </w:rPr>
        <w:tab/>
      </w:r>
      <w:r>
        <w:rPr>
          <w:rFonts w:hint="eastAsia"/>
          <w:color w:val="000000"/>
          <w:sz w:val="24"/>
        </w:rPr>
        <w:tab/>
      </w:r>
      <w:r>
        <w:rPr>
          <w:rFonts w:hint="eastAsia"/>
          <w:b/>
          <w:color w:val="4000C8"/>
          <w:sz w:val="24"/>
        </w:rPr>
        <w:t xml:space="preserve">INT </w:t>
      </w:r>
      <w:r>
        <w:rPr>
          <w:rFonts w:hint="eastAsia"/>
          <w:b/>
          <w:color w:val="4000C8"/>
          <w:sz w:val="24"/>
        </w:rPr>
        <w:tab/>
      </w:r>
      <w:r>
        <w:rPr>
          <w:rFonts w:hint="eastAsia"/>
          <w:b/>
          <w:color w:val="4000C8"/>
          <w:sz w:val="24"/>
        </w:rPr>
        <w:tab/>
      </w:r>
      <w:r>
        <w:rPr>
          <w:rFonts w:hint="eastAsia"/>
          <w:b/>
          <w:color w:val="4000C8"/>
          <w:sz w:val="24"/>
        </w:rPr>
        <w:tab/>
      </w:r>
      <w:r>
        <w:rPr>
          <w:rFonts w:hint="eastAsia"/>
          <w:b/>
          <w:color w:val="4000C8"/>
          <w:sz w:val="24"/>
        </w:rPr>
        <w:tab/>
      </w:r>
      <w:r>
        <w:rPr>
          <w:rFonts w:hint="eastAsia"/>
          <w:b/>
          <w:color w:val="4000C8"/>
          <w:sz w:val="24"/>
        </w:rPr>
        <w:tab/>
      </w:r>
      <w:r>
        <w:rPr>
          <w:rFonts w:hint="eastAsia"/>
          <w:b/>
          <w:color w:val="4000C8"/>
          <w:sz w:val="24"/>
        </w:rPr>
        <w:tab/>
      </w:r>
      <w:r>
        <w:rPr>
          <w:b/>
          <w:color w:val="7F0055"/>
          <w:sz w:val="24"/>
        </w:rPr>
        <w:t>NOT</w:t>
      </w:r>
      <w:r>
        <w:rPr>
          <w:color w:val="000000"/>
          <w:sz w:val="24"/>
        </w:rPr>
        <w:t xml:space="preserve"> </w:t>
      </w:r>
      <w:r>
        <w:rPr>
          <w:b/>
          <w:color w:val="4000C8"/>
          <w:sz w:val="24"/>
        </w:rPr>
        <w:t>NULL</w:t>
      </w:r>
      <w:r>
        <w:rPr>
          <w:rFonts w:hint="eastAsia"/>
          <w:b/>
          <w:color w:val="4000C8"/>
          <w:sz w:val="24"/>
        </w:rPr>
        <w:t>,</w:t>
      </w:r>
      <w:r>
        <w:rPr>
          <w:color w:val="000000"/>
          <w:sz w:val="24"/>
        </w:rPr>
        <w:tab/>
      </w:r>
    </w:p>
    <w:p w14:paraId="5273D39A" w14:textId="77777777" w:rsidR="009664B9" w:rsidRDefault="009664B9" w:rsidP="009664B9">
      <w:pPr>
        <w:autoSpaceDE w:val="0"/>
        <w:autoSpaceDN w:val="0"/>
        <w:ind w:firstLine="420"/>
        <w:rPr>
          <w:color w:val="000000"/>
          <w:sz w:val="24"/>
        </w:rPr>
      </w:pPr>
      <w:r>
        <w:rPr>
          <w:rFonts w:hint="eastAsia"/>
          <w:color w:val="000000"/>
          <w:sz w:val="24"/>
        </w:rPr>
        <w:t xml:space="preserve">NAME </w:t>
      </w:r>
      <w:r>
        <w:rPr>
          <w:rFonts w:hint="eastAsia"/>
          <w:color w:val="000000"/>
          <w:sz w:val="24"/>
        </w:rPr>
        <w:tab/>
      </w:r>
      <w:r>
        <w:rPr>
          <w:rFonts w:hint="eastAsia"/>
          <w:color w:val="000000"/>
          <w:sz w:val="24"/>
        </w:rPr>
        <w:tab/>
      </w:r>
      <w:r>
        <w:rPr>
          <w:rFonts w:hint="eastAsia"/>
          <w:color w:val="000000"/>
          <w:sz w:val="24"/>
        </w:rPr>
        <w:tab/>
      </w:r>
      <w:r>
        <w:rPr>
          <w:rFonts w:hint="eastAsia"/>
          <w:color w:val="000000"/>
          <w:sz w:val="24"/>
        </w:rPr>
        <w:tab/>
      </w:r>
      <w:proofErr w:type="gramStart"/>
      <w:r>
        <w:rPr>
          <w:b/>
          <w:color w:val="7F0055"/>
          <w:sz w:val="24"/>
        </w:rPr>
        <w:t>VARCHAR</w:t>
      </w:r>
      <w:r>
        <w:rPr>
          <w:color w:val="000000"/>
          <w:sz w:val="24"/>
        </w:rPr>
        <w:t>(</w:t>
      </w:r>
      <w:proofErr w:type="gramEnd"/>
      <w:r>
        <w:rPr>
          <w:color w:val="000000"/>
          <w:sz w:val="24"/>
        </w:rPr>
        <w:t>20)</w:t>
      </w:r>
      <w:r>
        <w:rPr>
          <w:rFonts w:hint="eastAsia"/>
          <w:color w:val="000000"/>
          <w:sz w:val="24"/>
        </w:rPr>
        <w:t xml:space="preserve"> </w:t>
      </w:r>
      <w:r>
        <w:rPr>
          <w:rFonts w:hint="eastAsia"/>
          <w:color w:val="000000"/>
          <w:sz w:val="24"/>
        </w:rPr>
        <w:tab/>
      </w:r>
      <w:r>
        <w:rPr>
          <w:rFonts w:hint="eastAsia"/>
          <w:color w:val="000000"/>
          <w:sz w:val="24"/>
        </w:rPr>
        <w:tab/>
      </w:r>
      <w:r>
        <w:rPr>
          <w:rFonts w:hint="eastAsia"/>
          <w:color w:val="000000"/>
          <w:sz w:val="24"/>
        </w:rPr>
        <w:tab/>
      </w:r>
      <w:r>
        <w:rPr>
          <w:b/>
          <w:color w:val="7F0055"/>
          <w:sz w:val="24"/>
        </w:rPr>
        <w:t>NOT</w:t>
      </w:r>
      <w:r>
        <w:rPr>
          <w:color w:val="000000"/>
          <w:sz w:val="24"/>
        </w:rPr>
        <w:t xml:space="preserve"> </w:t>
      </w:r>
      <w:r>
        <w:rPr>
          <w:b/>
          <w:color w:val="4000C8"/>
          <w:sz w:val="24"/>
        </w:rPr>
        <w:t>NULL</w:t>
      </w:r>
      <w:r>
        <w:rPr>
          <w:rFonts w:hint="eastAsia"/>
          <w:color w:val="000000"/>
          <w:sz w:val="24"/>
        </w:rPr>
        <w:t>,</w:t>
      </w:r>
    </w:p>
    <w:p w14:paraId="4089AF16" w14:textId="77777777" w:rsidR="009664B9" w:rsidRDefault="009664B9" w:rsidP="009664B9">
      <w:pPr>
        <w:autoSpaceDE w:val="0"/>
        <w:autoSpaceDN w:val="0"/>
        <w:ind w:firstLine="420"/>
        <w:rPr>
          <w:b/>
          <w:color w:val="4000C8"/>
          <w:sz w:val="24"/>
        </w:rPr>
      </w:pPr>
      <w:r>
        <w:rPr>
          <w:rFonts w:hint="eastAsia"/>
          <w:bCs/>
          <w:sz w:val="24"/>
        </w:rPr>
        <w:t>GENDER</w:t>
      </w:r>
      <w:r>
        <w:rPr>
          <w:rFonts w:hint="eastAsia"/>
          <w:b/>
          <w:color w:val="7F0055"/>
          <w:sz w:val="24"/>
        </w:rPr>
        <w:t xml:space="preserve"> </w:t>
      </w:r>
      <w:r>
        <w:rPr>
          <w:rFonts w:hint="eastAsia"/>
          <w:b/>
          <w:color w:val="7F0055"/>
          <w:sz w:val="24"/>
        </w:rPr>
        <w:tab/>
      </w:r>
      <w:r>
        <w:rPr>
          <w:rFonts w:hint="eastAsia"/>
          <w:b/>
          <w:color w:val="7F0055"/>
          <w:sz w:val="24"/>
        </w:rPr>
        <w:tab/>
      </w:r>
      <w:r>
        <w:rPr>
          <w:rFonts w:hint="eastAsia"/>
          <w:b/>
          <w:color w:val="7F0055"/>
          <w:sz w:val="24"/>
        </w:rPr>
        <w:tab/>
      </w:r>
      <w:r>
        <w:rPr>
          <w:rFonts w:hint="eastAsia"/>
          <w:b/>
          <w:color w:val="4000C8"/>
          <w:sz w:val="24"/>
        </w:rPr>
        <w:t xml:space="preserve">ENUM </w:t>
      </w:r>
      <w:r>
        <w:rPr>
          <w:rFonts w:hint="eastAsia"/>
          <w:b/>
          <w:color w:val="4000C8"/>
          <w:sz w:val="24"/>
        </w:rPr>
        <w:tab/>
      </w:r>
      <w:r>
        <w:rPr>
          <w:rFonts w:hint="eastAsia"/>
          <w:b/>
          <w:color w:val="4000C8"/>
          <w:sz w:val="24"/>
        </w:rPr>
        <w:tab/>
      </w:r>
      <w:r>
        <w:rPr>
          <w:rFonts w:hint="eastAsia"/>
          <w:b/>
          <w:color w:val="4000C8"/>
          <w:sz w:val="24"/>
        </w:rPr>
        <w:tab/>
      </w:r>
      <w:r>
        <w:rPr>
          <w:rFonts w:hint="eastAsia"/>
          <w:b/>
          <w:color w:val="4000C8"/>
          <w:sz w:val="24"/>
        </w:rPr>
        <w:tab/>
      </w:r>
      <w:r>
        <w:rPr>
          <w:rFonts w:hint="eastAsia"/>
          <w:b/>
          <w:color w:val="4000C8"/>
          <w:sz w:val="24"/>
        </w:rPr>
        <w:tab/>
      </w:r>
      <w:r>
        <w:rPr>
          <w:b/>
          <w:color w:val="7F0055"/>
          <w:sz w:val="24"/>
        </w:rPr>
        <w:t>NOT</w:t>
      </w:r>
      <w:r>
        <w:rPr>
          <w:color w:val="000000"/>
          <w:sz w:val="24"/>
        </w:rPr>
        <w:t xml:space="preserve"> </w:t>
      </w:r>
      <w:r>
        <w:rPr>
          <w:b/>
          <w:color w:val="4000C8"/>
          <w:sz w:val="24"/>
        </w:rPr>
        <w:t>NULL</w:t>
      </w:r>
      <w:r>
        <w:rPr>
          <w:rFonts w:hint="eastAsia"/>
          <w:b/>
          <w:color w:val="4000C8"/>
          <w:sz w:val="24"/>
        </w:rPr>
        <w:t>,</w:t>
      </w:r>
    </w:p>
    <w:p w14:paraId="7D0EA74B" w14:textId="77777777" w:rsidR="009664B9" w:rsidRDefault="009664B9" w:rsidP="009664B9">
      <w:pPr>
        <w:autoSpaceDE w:val="0"/>
        <w:autoSpaceDN w:val="0"/>
        <w:ind w:firstLine="420"/>
        <w:rPr>
          <w:b/>
          <w:color w:val="4000C8"/>
          <w:sz w:val="24"/>
        </w:rPr>
      </w:pPr>
      <w:r>
        <w:rPr>
          <w:rFonts w:hint="eastAsia"/>
          <w:color w:val="000000"/>
          <w:sz w:val="24"/>
        </w:rPr>
        <w:t xml:space="preserve">PHONE_NUM </w:t>
      </w:r>
      <w:r>
        <w:rPr>
          <w:rFonts w:hint="eastAsia"/>
          <w:color w:val="000000"/>
          <w:sz w:val="24"/>
        </w:rPr>
        <w:tab/>
      </w:r>
      <w:r>
        <w:rPr>
          <w:rFonts w:hint="eastAsia"/>
          <w:color w:val="000000"/>
          <w:sz w:val="24"/>
        </w:rPr>
        <w:tab/>
      </w:r>
      <w:proofErr w:type="gramStart"/>
      <w:r>
        <w:rPr>
          <w:b/>
          <w:color w:val="7F0055"/>
          <w:sz w:val="24"/>
        </w:rPr>
        <w:t>VARCHAR</w:t>
      </w:r>
      <w:r>
        <w:rPr>
          <w:color w:val="000000"/>
          <w:sz w:val="24"/>
        </w:rPr>
        <w:t>(</w:t>
      </w:r>
      <w:proofErr w:type="gramEnd"/>
      <w:r>
        <w:rPr>
          <w:color w:val="000000"/>
          <w:sz w:val="24"/>
        </w:rPr>
        <w:t>20)</w:t>
      </w:r>
      <w:r>
        <w:rPr>
          <w:rFonts w:hint="eastAsia"/>
          <w:color w:val="000000"/>
          <w:sz w:val="24"/>
        </w:rPr>
        <w:t xml:space="preserve"> </w:t>
      </w:r>
      <w:r>
        <w:rPr>
          <w:rFonts w:hint="eastAsia"/>
          <w:color w:val="000000"/>
          <w:sz w:val="24"/>
        </w:rPr>
        <w:tab/>
      </w:r>
      <w:r>
        <w:rPr>
          <w:rFonts w:hint="eastAsia"/>
          <w:color w:val="000000"/>
          <w:sz w:val="24"/>
        </w:rPr>
        <w:tab/>
      </w:r>
      <w:r>
        <w:rPr>
          <w:rFonts w:hint="eastAsia"/>
          <w:color w:val="000000"/>
          <w:sz w:val="24"/>
        </w:rPr>
        <w:tab/>
      </w:r>
      <w:r>
        <w:rPr>
          <w:b/>
          <w:color w:val="7F0055"/>
          <w:sz w:val="24"/>
        </w:rPr>
        <w:t>NOT</w:t>
      </w:r>
      <w:r>
        <w:rPr>
          <w:color w:val="000000"/>
          <w:sz w:val="24"/>
        </w:rPr>
        <w:t xml:space="preserve"> </w:t>
      </w:r>
      <w:r>
        <w:rPr>
          <w:b/>
          <w:color w:val="4000C8"/>
          <w:sz w:val="24"/>
        </w:rPr>
        <w:t>NULL</w:t>
      </w:r>
      <w:r>
        <w:rPr>
          <w:rFonts w:hint="eastAsia"/>
          <w:b/>
          <w:color w:val="4000C8"/>
          <w:sz w:val="24"/>
        </w:rPr>
        <w:t>,</w:t>
      </w:r>
    </w:p>
    <w:p w14:paraId="3634F350" w14:textId="77777777" w:rsidR="009664B9" w:rsidRDefault="009664B9" w:rsidP="009664B9">
      <w:pPr>
        <w:autoSpaceDE w:val="0"/>
        <w:autoSpaceDN w:val="0"/>
        <w:ind w:firstLine="420"/>
        <w:rPr>
          <w:color w:val="000000"/>
          <w:sz w:val="24"/>
        </w:rPr>
      </w:pPr>
      <w:r>
        <w:rPr>
          <w:rFonts w:hint="eastAsia"/>
          <w:sz w:val="24"/>
        </w:rPr>
        <w:t>EMAIL_NAME</w:t>
      </w:r>
      <w:r>
        <w:rPr>
          <w:rFonts w:hint="eastAsia"/>
          <w:sz w:val="24"/>
        </w:rPr>
        <w:tab/>
      </w:r>
      <w:r>
        <w:rPr>
          <w:rFonts w:hint="eastAsia"/>
          <w:sz w:val="24"/>
        </w:rPr>
        <w:tab/>
      </w:r>
      <w:proofErr w:type="gramStart"/>
      <w:r>
        <w:rPr>
          <w:b/>
          <w:color w:val="7F0055"/>
          <w:sz w:val="24"/>
        </w:rPr>
        <w:t>VARCHAR</w:t>
      </w:r>
      <w:r>
        <w:rPr>
          <w:color w:val="000000"/>
          <w:sz w:val="24"/>
        </w:rPr>
        <w:t>(</w:t>
      </w:r>
      <w:proofErr w:type="gramEnd"/>
      <w:r>
        <w:rPr>
          <w:color w:val="000000"/>
          <w:sz w:val="24"/>
        </w:rPr>
        <w:t>20)</w:t>
      </w:r>
      <w:r>
        <w:rPr>
          <w:rFonts w:hint="eastAsia"/>
          <w:color w:val="000000"/>
          <w:sz w:val="24"/>
        </w:rPr>
        <w:t xml:space="preserve"> ,</w:t>
      </w:r>
    </w:p>
    <w:p w14:paraId="286722B3" w14:textId="77777777" w:rsidR="009664B9" w:rsidRDefault="009664B9" w:rsidP="009664B9">
      <w:pPr>
        <w:autoSpaceDE w:val="0"/>
        <w:autoSpaceDN w:val="0"/>
        <w:ind w:firstLine="420"/>
        <w:rPr>
          <w:color w:val="000000"/>
          <w:sz w:val="24"/>
        </w:rPr>
      </w:pPr>
      <w:r>
        <w:rPr>
          <w:rFonts w:hint="eastAsia"/>
          <w:color w:val="000000"/>
          <w:sz w:val="24"/>
        </w:rPr>
        <w:t>AVATAR</w:t>
      </w:r>
      <w:r>
        <w:rPr>
          <w:rFonts w:hint="eastAsia"/>
          <w:color w:val="000000"/>
          <w:sz w:val="24"/>
        </w:rPr>
        <w:tab/>
      </w:r>
      <w:r>
        <w:rPr>
          <w:rFonts w:hint="eastAsia"/>
          <w:color w:val="000000"/>
          <w:sz w:val="24"/>
        </w:rPr>
        <w:tab/>
      </w:r>
      <w:r>
        <w:rPr>
          <w:rFonts w:hint="eastAsia"/>
          <w:color w:val="000000"/>
          <w:sz w:val="24"/>
        </w:rPr>
        <w:tab/>
      </w:r>
      <w:proofErr w:type="gramStart"/>
      <w:r>
        <w:rPr>
          <w:b/>
          <w:color w:val="7F0055"/>
          <w:sz w:val="24"/>
        </w:rPr>
        <w:t>VARCHAR</w:t>
      </w:r>
      <w:r>
        <w:rPr>
          <w:color w:val="000000"/>
          <w:sz w:val="24"/>
        </w:rPr>
        <w:t>(</w:t>
      </w:r>
      <w:proofErr w:type="gramEnd"/>
      <w:r>
        <w:rPr>
          <w:color w:val="000000"/>
          <w:sz w:val="24"/>
        </w:rPr>
        <w:t>20)</w:t>
      </w:r>
      <w:r>
        <w:rPr>
          <w:rFonts w:hint="eastAsia"/>
          <w:color w:val="000000"/>
          <w:sz w:val="24"/>
        </w:rPr>
        <w:t xml:space="preserve"> ,</w:t>
      </w:r>
    </w:p>
    <w:p w14:paraId="17AAF051" w14:textId="77777777" w:rsidR="009664B9" w:rsidRDefault="009664B9" w:rsidP="009664B9">
      <w:pPr>
        <w:autoSpaceDE w:val="0"/>
        <w:autoSpaceDN w:val="0"/>
        <w:rPr>
          <w:color w:val="000000"/>
          <w:sz w:val="24"/>
        </w:rPr>
      </w:pPr>
      <w:r>
        <w:rPr>
          <w:color w:val="000000"/>
          <w:sz w:val="24"/>
        </w:rPr>
        <w:t>);</w:t>
      </w:r>
    </w:p>
    <w:p w14:paraId="13D20B40" w14:textId="77777777" w:rsidR="009664B9" w:rsidRDefault="009664B9" w:rsidP="009664B9">
      <w:pPr>
        <w:autoSpaceDE w:val="0"/>
        <w:autoSpaceDN w:val="0"/>
        <w:rPr>
          <w:color w:val="000000"/>
          <w:sz w:val="24"/>
        </w:rPr>
      </w:pPr>
    </w:p>
    <w:p w14:paraId="7C065616" w14:textId="77777777" w:rsidR="009664B9" w:rsidRDefault="009664B9" w:rsidP="009664B9">
      <w:pPr>
        <w:numPr>
          <w:ilvl w:val="0"/>
          <w:numId w:val="13"/>
        </w:numPr>
        <w:rPr>
          <w:color w:val="000000"/>
          <w:sz w:val="24"/>
        </w:rPr>
      </w:pPr>
      <w:bookmarkStart w:id="322" w:name="_Toc3179_WPSOffice_Level3"/>
      <w:bookmarkStart w:id="323" w:name="_Toc24199_WPSOffice_Level3"/>
      <w:r>
        <w:rPr>
          <w:color w:val="000000"/>
          <w:sz w:val="24"/>
        </w:rPr>
        <w:lastRenderedPageBreak/>
        <w:t>宿舍情况表（</w:t>
      </w:r>
      <w:r>
        <w:rPr>
          <w:color w:val="000000"/>
          <w:sz w:val="24"/>
        </w:rPr>
        <w:t>DORM</w:t>
      </w:r>
      <w:r>
        <w:rPr>
          <w:rFonts w:hint="eastAsia"/>
          <w:color w:val="000000"/>
          <w:sz w:val="24"/>
        </w:rPr>
        <w:t>_ROOM</w:t>
      </w:r>
      <w:r>
        <w:rPr>
          <w:color w:val="000000"/>
          <w:sz w:val="24"/>
        </w:rPr>
        <w:t>）</w:t>
      </w:r>
      <w:bookmarkEnd w:id="322"/>
      <w:bookmarkEnd w:id="323"/>
    </w:p>
    <w:p w14:paraId="1A2180E8" w14:textId="77777777" w:rsidR="009664B9" w:rsidRDefault="009664B9" w:rsidP="009664B9">
      <w:pPr>
        <w:jc w:val="center"/>
        <w:rPr>
          <w:color w:val="000000"/>
          <w:sz w:val="24"/>
        </w:rPr>
      </w:pPr>
      <w:r>
        <w:rPr>
          <w:sz w:val="24"/>
        </w:rPr>
        <w:t>表</w:t>
      </w:r>
      <w:r>
        <w:rPr>
          <w:sz w:val="24"/>
        </w:rPr>
        <w:t>3-</w:t>
      </w:r>
      <w:r>
        <w:rPr>
          <w:rFonts w:hint="eastAsia"/>
          <w:sz w:val="24"/>
        </w:rPr>
        <w:t>3</w:t>
      </w:r>
      <w:r>
        <w:rPr>
          <w:sz w:val="24"/>
        </w:rPr>
        <w:t>宿舍情况表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39"/>
        <w:gridCol w:w="1850"/>
        <w:gridCol w:w="1538"/>
        <w:gridCol w:w="982"/>
        <w:gridCol w:w="1713"/>
      </w:tblGrid>
      <w:tr w:rsidR="009664B9" w14:paraId="47B556E2" w14:textId="77777777" w:rsidTr="00676DD9">
        <w:trPr>
          <w:trHeight w:val="319"/>
        </w:trPr>
        <w:tc>
          <w:tcPr>
            <w:tcW w:w="2439" w:type="dxa"/>
          </w:tcPr>
          <w:p w14:paraId="125B01F3" w14:textId="77777777" w:rsidR="009664B9" w:rsidRDefault="009664B9" w:rsidP="00676DD9">
            <w:pPr>
              <w:jc w:val="center"/>
              <w:rPr>
                <w:color w:val="000000"/>
                <w:sz w:val="24"/>
              </w:rPr>
            </w:pPr>
            <w:r>
              <w:rPr>
                <w:sz w:val="24"/>
              </w:rPr>
              <w:t>字段</w:t>
            </w:r>
          </w:p>
        </w:tc>
        <w:tc>
          <w:tcPr>
            <w:tcW w:w="1850" w:type="dxa"/>
          </w:tcPr>
          <w:p w14:paraId="48668D8F" w14:textId="77777777" w:rsidR="009664B9" w:rsidRDefault="009664B9" w:rsidP="00676DD9">
            <w:pPr>
              <w:jc w:val="center"/>
              <w:rPr>
                <w:color w:val="000000"/>
                <w:sz w:val="24"/>
              </w:rPr>
            </w:pPr>
            <w:r>
              <w:rPr>
                <w:sz w:val="24"/>
              </w:rPr>
              <w:t>数据类型</w:t>
            </w:r>
          </w:p>
        </w:tc>
        <w:tc>
          <w:tcPr>
            <w:tcW w:w="1538" w:type="dxa"/>
          </w:tcPr>
          <w:p w14:paraId="21518F54" w14:textId="77777777" w:rsidR="009664B9" w:rsidRDefault="009664B9" w:rsidP="00676DD9">
            <w:pPr>
              <w:jc w:val="center"/>
              <w:rPr>
                <w:color w:val="000000"/>
                <w:sz w:val="24"/>
              </w:rPr>
            </w:pPr>
            <w:r>
              <w:rPr>
                <w:sz w:val="24"/>
              </w:rPr>
              <w:t>约束</w:t>
            </w:r>
          </w:p>
        </w:tc>
        <w:tc>
          <w:tcPr>
            <w:tcW w:w="982" w:type="dxa"/>
          </w:tcPr>
          <w:p w14:paraId="50F43DF7" w14:textId="77777777" w:rsidR="009664B9" w:rsidRDefault="009664B9" w:rsidP="00676DD9">
            <w:pPr>
              <w:jc w:val="center"/>
              <w:rPr>
                <w:sz w:val="24"/>
              </w:rPr>
            </w:pPr>
            <w:r>
              <w:rPr>
                <w:sz w:val="24"/>
              </w:rPr>
              <w:t>默认值</w:t>
            </w:r>
          </w:p>
        </w:tc>
        <w:tc>
          <w:tcPr>
            <w:tcW w:w="1713" w:type="dxa"/>
          </w:tcPr>
          <w:p w14:paraId="44FA0C44" w14:textId="77777777" w:rsidR="009664B9" w:rsidRDefault="009664B9" w:rsidP="00676DD9">
            <w:pPr>
              <w:jc w:val="center"/>
              <w:rPr>
                <w:color w:val="000000"/>
                <w:sz w:val="24"/>
              </w:rPr>
            </w:pPr>
            <w:r>
              <w:rPr>
                <w:color w:val="000000"/>
                <w:sz w:val="24"/>
              </w:rPr>
              <w:t>备注</w:t>
            </w:r>
          </w:p>
        </w:tc>
      </w:tr>
      <w:tr w:rsidR="009664B9" w14:paraId="1E211B8A" w14:textId="77777777" w:rsidTr="00676DD9">
        <w:tc>
          <w:tcPr>
            <w:tcW w:w="2439" w:type="dxa"/>
          </w:tcPr>
          <w:p w14:paraId="12D2EF33" w14:textId="77777777" w:rsidR="009664B9" w:rsidRDefault="009664B9" w:rsidP="00676DD9">
            <w:pPr>
              <w:rPr>
                <w:color w:val="000000"/>
                <w:sz w:val="24"/>
              </w:rPr>
            </w:pPr>
            <w:r>
              <w:rPr>
                <w:rFonts w:hint="eastAsia"/>
                <w:color w:val="000000"/>
                <w:sz w:val="24"/>
              </w:rPr>
              <w:t>DORMROOM_ID</w:t>
            </w:r>
          </w:p>
        </w:tc>
        <w:tc>
          <w:tcPr>
            <w:tcW w:w="1850" w:type="dxa"/>
          </w:tcPr>
          <w:p w14:paraId="412F3BDD" w14:textId="77777777" w:rsidR="009664B9" w:rsidRDefault="009664B9" w:rsidP="00676DD9">
            <w:pPr>
              <w:rPr>
                <w:color w:val="000000"/>
                <w:sz w:val="24"/>
              </w:rPr>
            </w:pPr>
            <w:r>
              <w:rPr>
                <w:b/>
                <w:color w:val="4000C8"/>
                <w:sz w:val="24"/>
              </w:rPr>
              <w:t>INT</w:t>
            </w:r>
          </w:p>
        </w:tc>
        <w:tc>
          <w:tcPr>
            <w:tcW w:w="1538" w:type="dxa"/>
          </w:tcPr>
          <w:p w14:paraId="4C1859F0" w14:textId="77777777" w:rsidR="009664B9" w:rsidRDefault="009664B9" w:rsidP="00676DD9">
            <w:pPr>
              <w:rPr>
                <w:color w:val="000000"/>
                <w:sz w:val="24"/>
              </w:rPr>
            </w:pPr>
            <w:r>
              <w:rPr>
                <w:b/>
                <w:color w:val="7F0055"/>
                <w:sz w:val="24"/>
              </w:rPr>
              <w:t>PRIMARY</w:t>
            </w:r>
            <w:r>
              <w:rPr>
                <w:color w:val="000000"/>
                <w:sz w:val="24"/>
              </w:rPr>
              <w:t xml:space="preserve"> </w:t>
            </w:r>
            <w:r>
              <w:rPr>
                <w:b/>
                <w:color w:val="7F0055"/>
                <w:sz w:val="24"/>
              </w:rPr>
              <w:t>KEY</w:t>
            </w:r>
          </w:p>
        </w:tc>
        <w:tc>
          <w:tcPr>
            <w:tcW w:w="982" w:type="dxa"/>
          </w:tcPr>
          <w:p w14:paraId="5D3F1F0F" w14:textId="77777777" w:rsidR="009664B9" w:rsidRDefault="009664B9" w:rsidP="00676DD9">
            <w:pPr>
              <w:rPr>
                <w:color w:val="000000"/>
                <w:sz w:val="24"/>
              </w:rPr>
            </w:pPr>
          </w:p>
        </w:tc>
        <w:tc>
          <w:tcPr>
            <w:tcW w:w="1713" w:type="dxa"/>
          </w:tcPr>
          <w:p w14:paraId="5997583E" w14:textId="77777777" w:rsidR="009664B9" w:rsidRDefault="009664B9" w:rsidP="00676DD9">
            <w:pPr>
              <w:rPr>
                <w:color w:val="000000"/>
                <w:sz w:val="24"/>
              </w:rPr>
            </w:pPr>
            <w:r>
              <w:rPr>
                <w:rFonts w:hint="eastAsia"/>
                <w:color w:val="000000"/>
                <w:sz w:val="24"/>
              </w:rPr>
              <w:t>宿舍房间号</w:t>
            </w:r>
          </w:p>
        </w:tc>
      </w:tr>
      <w:tr w:rsidR="009664B9" w14:paraId="191FBC09" w14:textId="77777777" w:rsidTr="00676DD9">
        <w:tc>
          <w:tcPr>
            <w:tcW w:w="2439" w:type="dxa"/>
          </w:tcPr>
          <w:p w14:paraId="772A4EE0" w14:textId="77777777" w:rsidR="009664B9" w:rsidRDefault="009664B9" w:rsidP="00676DD9">
            <w:pPr>
              <w:rPr>
                <w:color w:val="000000"/>
                <w:sz w:val="24"/>
              </w:rPr>
            </w:pPr>
            <w:r>
              <w:rPr>
                <w:rFonts w:hint="eastAsia"/>
                <w:color w:val="000000"/>
                <w:sz w:val="24"/>
              </w:rPr>
              <w:t>DORMBUILD_ID</w:t>
            </w:r>
          </w:p>
        </w:tc>
        <w:tc>
          <w:tcPr>
            <w:tcW w:w="1850" w:type="dxa"/>
          </w:tcPr>
          <w:p w14:paraId="2D20EE19" w14:textId="77777777" w:rsidR="009664B9" w:rsidRDefault="009664B9" w:rsidP="00676DD9">
            <w:pPr>
              <w:rPr>
                <w:color w:val="000000"/>
                <w:sz w:val="24"/>
              </w:rPr>
            </w:pPr>
            <w:r>
              <w:rPr>
                <w:b/>
                <w:color w:val="4000C8"/>
                <w:sz w:val="24"/>
              </w:rPr>
              <w:t>INT</w:t>
            </w:r>
          </w:p>
        </w:tc>
        <w:tc>
          <w:tcPr>
            <w:tcW w:w="1538" w:type="dxa"/>
          </w:tcPr>
          <w:p w14:paraId="635AFF56" w14:textId="77777777" w:rsidR="009664B9" w:rsidRDefault="009664B9" w:rsidP="00676DD9">
            <w:pPr>
              <w:rPr>
                <w:color w:val="000000"/>
                <w:sz w:val="24"/>
              </w:rPr>
            </w:pPr>
            <w:r>
              <w:rPr>
                <w:b/>
                <w:color w:val="7F0055"/>
                <w:sz w:val="24"/>
              </w:rPr>
              <w:t>NOT</w:t>
            </w:r>
            <w:r>
              <w:rPr>
                <w:color w:val="000000"/>
                <w:sz w:val="24"/>
              </w:rPr>
              <w:t xml:space="preserve"> </w:t>
            </w:r>
            <w:r>
              <w:rPr>
                <w:b/>
                <w:color w:val="4000C8"/>
                <w:sz w:val="24"/>
              </w:rPr>
              <w:t>NULL</w:t>
            </w:r>
          </w:p>
        </w:tc>
        <w:tc>
          <w:tcPr>
            <w:tcW w:w="982" w:type="dxa"/>
          </w:tcPr>
          <w:p w14:paraId="3502604F" w14:textId="77777777" w:rsidR="009664B9" w:rsidRDefault="009664B9" w:rsidP="00676DD9">
            <w:pPr>
              <w:rPr>
                <w:color w:val="000000"/>
                <w:sz w:val="24"/>
              </w:rPr>
            </w:pPr>
          </w:p>
        </w:tc>
        <w:tc>
          <w:tcPr>
            <w:tcW w:w="1713" w:type="dxa"/>
          </w:tcPr>
          <w:p w14:paraId="373576EA" w14:textId="77777777" w:rsidR="009664B9" w:rsidRDefault="009664B9" w:rsidP="00676DD9">
            <w:pPr>
              <w:rPr>
                <w:color w:val="000000"/>
                <w:sz w:val="24"/>
              </w:rPr>
            </w:pPr>
            <w:r>
              <w:rPr>
                <w:color w:val="000000"/>
                <w:sz w:val="24"/>
              </w:rPr>
              <w:t>宿舍</w:t>
            </w:r>
            <w:r>
              <w:rPr>
                <w:rFonts w:hint="eastAsia"/>
                <w:color w:val="000000"/>
                <w:sz w:val="24"/>
              </w:rPr>
              <w:t>楼号</w:t>
            </w:r>
          </w:p>
        </w:tc>
      </w:tr>
      <w:tr w:rsidR="009664B9" w14:paraId="75DDA551" w14:textId="77777777" w:rsidTr="00676DD9">
        <w:tc>
          <w:tcPr>
            <w:tcW w:w="2439" w:type="dxa"/>
          </w:tcPr>
          <w:p w14:paraId="717D749E" w14:textId="77777777" w:rsidR="009664B9" w:rsidRDefault="009664B9" w:rsidP="00676DD9">
            <w:pPr>
              <w:rPr>
                <w:color w:val="000000"/>
                <w:sz w:val="24"/>
              </w:rPr>
            </w:pPr>
            <w:r>
              <w:rPr>
                <w:rFonts w:hint="eastAsia"/>
                <w:color w:val="000000"/>
                <w:sz w:val="24"/>
              </w:rPr>
              <w:t>FLOOR_NUM</w:t>
            </w:r>
          </w:p>
        </w:tc>
        <w:tc>
          <w:tcPr>
            <w:tcW w:w="1850" w:type="dxa"/>
          </w:tcPr>
          <w:p w14:paraId="74EFB8F2" w14:textId="77777777" w:rsidR="009664B9" w:rsidRDefault="009664B9" w:rsidP="00676DD9">
            <w:pPr>
              <w:rPr>
                <w:color w:val="000000"/>
                <w:sz w:val="24"/>
              </w:rPr>
            </w:pPr>
            <w:r>
              <w:rPr>
                <w:b/>
                <w:color w:val="4000C8"/>
                <w:sz w:val="24"/>
              </w:rPr>
              <w:t>INT</w:t>
            </w:r>
          </w:p>
        </w:tc>
        <w:tc>
          <w:tcPr>
            <w:tcW w:w="1538" w:type="dxa"/>
          </w:tcPr>
          <w:p w14:paraId="2B971D51" w14:textId="77777777" w:rsidR="009664B9" w:rsidRDefault="009664B9" w:rsidP="00676DD9">
            <w:pPr>
              <w:rPr>
                <w:color w:val="000000"/>
                <w:sz w:val="24"/>
              </w:rPr>
            </w:pPr>
            <w:r>
              <w:rPr>
                <w:b/>
                <w:color w:val="7F0055"/>
                <w:sz w:val="24"/>
              </w:rPr>
              <w:t>NOT</w:t>
            </w:r>
            <w:r>
              <w:rPr>
                <w:color w:val="000000"/>
                <w:sz w:val="24"/>
              </w:rPr>
              <w:t xml:space="preserve"> </w:t>
            </w:r>
            <w:r>
              <w:rPr>
                <w:b/>
                <w:color w:val="4000C8"/>
                <w:sz w:val="24"/>
              </w:rPr>
              <w:t>NULL</w:t>
            </w:r>
          </w:p>
        </w:tc>
        <w:tc>
          <w:tcPr>
            <w:tcW w:w="982" w:type="dxa"/>
          </w:tcPr>
          <w:p w14:paraId="5F4C7A93" w14:textId="77777777" w:rsidR="009664B9" w:rsidRDefault="009664B9" w:rsidP="00676DD9">
            <w:pPr>
              <w:rPr>
                <w:color w:val="000000"/>
                <w:sz w:val="24"/>
              </w:rPr>
            </w:pPr>
          </w:p>
        </w:tc>
        <w:tc>
          <w:tcPr>
            <w:tcW w:w="1713" w:type="dxa"/>
          </w:tcPr>
          <w:p w14:paraId="1407448E" w14:textId="77777777" w:rsidR="009664B9" w:rsidRDefault="009664B9" w:rsidP="00676DD9">
            <w:pPr>
              <w:rPr>
                <w:color w:val="000000"/>
                <w:sz w:val="24"/>
              </w:rPr>
            </w:pPr>
            <w:r>
              <w:rPr>
                <w:rFonts w:hint="eastAsia"/>
                <w:color w:val="000000"/>
                <w:sz w:val="24"/>
              </w:rPr>
              <w:t>楼层</w:t>
            </w:r>
          </w:p>
        </w:tc>
      </w:tr>
      <w:tr w:rsidR="009664B9" w14:paraId="5C096082" w14:textId="77777777" w:rsidTr="00676DD9">
        <w:tc>
          <w:tcPr>
            <w:tcW w:w="2439" w:type="dxa"/>
          </w:tcPr>
          <w:p w14:paraId="531C1B4C" w14:textId="77777777" w:rsidR="009664B9" w:rsidRDefault="009664B9" w:rsidP="00676DD9">
            <w:pPr>
              <w:rPr>
                <w:color w:val="000000"/>
                <w:sz w:val="24"/>
              </w:rPr>
            </w:pPr>
            <w:r>
              <w:rPr>
                <w:rFonts w:hint="eastAsia"/>
                <w:color w:val="000000"/>
                <w:sz w:val="24"/>
              </w:rPr>
              <w:t>MAX_CAPACITY</w:t>
            </w:r>
          </w:p>
        </w:tc>
        <w:tc>
          <w:tcPr>
            <w:tcW w:w="1850" w:type="dxa"/>
          </w:tcPr>
          <w:p w14:paraId="78500AA6" w14:textId="77777777" w:rsidR="009664B9" w:rsidRDefault="009664B9" w:rsidP="00676DD9">
            <w:pPr>
              <w:rPr>
                <w:color w:val="000000"/>
                <w:sz w:val="24"/>
              </w:rPr>
            </w:pPr>
            <w:r>
              <w:rPr>
                <w:b/>
                <w:color w:val="4000C8"/>
                <w:sz w:val="24"/>
              </w:rPr>
              <w:t>INT</w:t>
            </w:r>
          </w:p>
        </w:tc>
        <w:tc>
          <w:tcPr>
            <w:tcW w:w="1538" w:type="dxa"/>
          </w:tcPr>
          <w:p w14:paraId="31B56C8E" w14:textId="77777777" w:rsidR="009664B9" w:rsidRDefault="009664B9" w:rsidP="00676DD9">
            <w:pPr>
              <w:rPr>
                <w:color w:val="000000"/>
                <w:sz w:val="24"/>
              </w:rPr>
            </w:pPr>
            <w:r>
              <w:rPr>
                <w:b/>
                <w:color w:val="7F0055"/>
                <w:sz w:val="24"/>
              </w:rPr>
              <w:t>NOT</w:t>
            </w:r>
            <w:r>
              <w:rPr>
                <w:color w:val="000000"/>
                <w:sz w:val="24"/>
              </w:rPr>
              <w:t xml:space="preserve"> </w:t>
            </w:r>
            <w:r>
              <w:rPr>
                <w:b/>
                <w:color w:val="4000C8"/>
                <w:sz w:val="24"/>
              </w:rPr>
              <w:t>NULL</w:t>
            </w:r>
          </w:p>
        </w:tc>
        <w:tc>
          <w:tcPr>
            <w:tcW w:w="982" w:type="dxa"/>
          </w:tcPr>
          <w:p w14:paraId="18124CF2" w14:textId="77777777" w:rsidR="009664B9" w:rsidRDefault="009664B9" w:rsidP="00676DD9">
            <w:pPr>
              <w:rPr>
                <w:color w:val="000000"/>
                <w:sz w:val="24"/>
              </w:rPr>
            </w:pPr>
          </w:p>
        </w:tc>
        <w:tc>
          <w:tcPr>
            <w:tcW w:w="1713" w:type="dxa"/>
          </w:tcPr>
          <w:p w14:paraId="111E8CB9" w14:textId="77777777" w:rsidR="009664B9" w:rsidRDefault="009664B9" w:rsidP="00676DD9">
            <w:pPr>
              <w:rPr>
                <w:color w:val="000000"/>
                <w:sz w:val="24"/>
              </w:rPr>
            </w:pPr>
            <w:r>
              <w:rPr>
                <w:rFonts w:hint="eastAsia"/>
                <w:sz w:val="24"/>
              </w:rPr>
              <w:t>房间最大入住</w:t>
            </w:r>
            <w:r>
              <w:rPr>
                <w:sz w:val="24"/>
              </w:rPr>
              <w:t>人数</w:t>
            </w:r>
          </w:p>
        </w:tc>
      </w:tr>
      <w:tr w:rsidR="009664B9" w14:paraId="51C752A8" w14:textId="77777777" w:rsidTr="00676DD9">
        <w:tc>
          <w:tcPr>
            <w:tcW w:w="2439" w:type="dxa"/>
          </w:tcPr>
          <w:p w14:paraId="6EC84A1E" w14:textId="77777777" w:rsidR="009664B9" w:rsidRDefault="009664B9" w:rsidP="00676DD9">
            <w:pPr>
              <w:rPr>
                <w:color w:val="000000"/>
                <w:sz w:val="24"/>
              </w:rPr>
            </w:pPr>
            <w:r>
              <w:rPr>
                <w:rFonts w:hint="eastAsia"/>
                <w:color w:val="000000"/>
                <w:sz w:val="24"/>
              </w:rPr>
              <w:t>CURRENT_CAPACITY</w:t>
            </w:r>
          </w:p>
        </w:tc>
        <w:tc>
          <w:tcPr>
            <w:tcW w:w="1850" w:type="dxa"/>
          </w:tcPr>
          <w:p w14:paraId="14D05A83" w14:textId="77777777" w:rsidR="009664B9" w:rsidRDefault="009664B9" w:rsidP="00676DD9">
            <w:pPr>
              <w:rPr>
                <w:color w:val="000000"/>
                <w:sz w:val="24"/>
              </w:rPr>
            </w:pPr>
            <w:r>
              <w:rPr>
                <w:b/>
                <w:color w:val="4000C8"/>
                <w:sz w:val="24"/>
              </w:rPr>
              <w:t>INT</w:t>
            </w:r>
          </w:p>
        </w:tc>
        <w:tc>
          <w:tcPr>
            <w:tcW w:w="1538" w:type="dxa"/>
          </w:tcPr>
          <w:p w14:paraId="182CFF93" w14:textId="77777777" w:rsidR="009664B9" w:rsidRDefault="009664B9" w:rsidP="00676DD9">
            <w:pPr>
              <w:rPr>
                <w:color w:val="000000"/>
                <w:sz w:val="24"/>
              </w:rPr>
            </w:pPr>
            <w:r>
              <w:rPr>
                <w:b/>
                <w:color w:val="7F0055"/>
                <w:sz w:val="24"/>
              </w:rPr>
              <w:t>NOT</w:t>
            </w:r>
            <w:r>
              <w:rPr>
                <w:color w:val="000000"/>
                <w:sz w:val="24"/>
              </w:rPr>
              <w:t xml:space="preserve"> </w:t>
            </w:r>
            <w:r>
              <w:rPr>
                <w:b/>
                <w:color w:val="4000C8"/>
                <w:sz w:val="24"/>
              </w:rPr>
              <w:t>NULL</w:t>
            </w:r>
          </w:p>
        </w:tc>
        <w:tc>
          <w:tcPr>
            <w:tcW w:w="982" w:type="dxa"/>
          </w:tcPr>
          <w:p w14:paraId="115575C9" w14:textId="77777777" w:rsidR="009664B9" w:rsidRDefault="009664B9" w:rsidP="00676DD9">
            <w:pPr>
              <w:rPr>
                <w:color w:val="000000"/>
                <w:sz w:val="24"/>
              </w:rPr>
            </w:pPr>
          </w:p>
        </w:tc>
        <w:tc>
          <w:tcPr>
            <w:tcW w:w="1713" w:type="dxa"/>
          </w:tcPr>
          <w:p w14:paraId="16944928" w14:textId="77777777" w:rsidR="009664B9" w:rsidRDefault="009664B9" w:rsidP="00676DD9">
            <w:pPr>
              <w:rPr>
                <w:color w:val="000000"/>
                <w:sz w:val="24"/>
              </w:rPr>
            </w:pPr>
            <w:r>
              <w:rPr>
                <w:rFonts w:hint="eastAsia"/>
                <w:color w:val="000000"/>
                <w:sz w:val="24"/>
              </w:rPr>
              <w:t>当前房间入住人数</w:t>
            </w:r>
          </w:p>
        </w:tc>
      </w:tr>
      <w:tr w:rsidR="009664B9" w14:paraId="19EC0070" w14:textId="77777777" w:rsidTr="00676DD9">
        <w:tc>
          <w:tcPr>
            <w:tcW w:w="2439" w:type="dxa"/>
          </w:tcPr>
          <w:p w14:paraId="66BAC9AD" w14:textId="77777777" w:rsidR="009664B9" w:rsidRDefault="009664B9" w:rsidP="00676DD9">
            <w:pPr>
              <w:rPr>
                <w:color w:val="000000"/>
                <w:sz w:val="24"/>
              </w:rPr>
            </w:pPr>
            <w:r>
              <w:rPr>
                <w:rFonts w:hint="eastAsia"/>
                <w:color w:val="000000"/>
                <w:sz w:val="24"/>
              </w:rPr>
              <w:t>FIRSE_BED</w:t>
            </w:r>
            <w:r>
              <w:rPr>
                <w:color w:val="000000"/>
                <w:sz w:val="24"/>
              </w:rPr>
              <w:t xml:space="preserve">              </w:t>
            </w:r>
          </w:p>
        </w:tc>
        <w:tc>
          <w:tcPr>
            <w:tcW w:w="1850" w:type="dxa"/>
          </w:tcPr>
          <w:p w14:paraId="26D7D91A" w14:textId="77777777" w:rsidR="009664B9" w:rsidRDefault="009664B9" w:rsidP="00676DD9">
            <w:pPr>
              <w:rPr>
                <w:color w:val="000000"/>
                <w:sz w:val="24"/>
              </w:rPr>
            </w:pPr>
            <w:proofErr w:type="gramStart"/>
            <w:r>
              <w:rPr>
                <w:b/>
                <w:color w:val="7F0055"/>
                <w:sz w:val="24"/>
              </w:rPr>
              <w:t>VARCHAR</w:t>
            </w:r>
            <w:r>
              <w:rPr>
                <w:color w:val="000000"/>
                <w:sz w:val="24"/>
              </w:rPr>
              <w:t>(</w:t>
            </w:r>
            <w:proofErr w:type="gramEnd"/>
            <w:r>
              <w:rPr>
                <w:color w:val="000000"/>
                <w:sz w:val="24"/>
              </w:rPr>
              <w:t>20)</w:t>
            </w:r>
          </w:p>
        </w:tc>
        <w:tc>
          <w:tcPr>
            <w:tcW w:w="1538" w:type="dxa"/>
          </w:tcPr>
          <w:p w14:paraId="41B07976" w14:textId="77777777" w:rsidR="009664B9" w:rsidRDefault="009664B9" w:rsidP="00676DD9">
            <w:pPr>
              <w:rPr>
                <w:color w:val="000000"/>
                <w:sz w:val="24"/>
              </w:rPr>
            </w:pPr>
          </w:p>
        </w:tc>
        <w:tc>
          <w:tcPr>
            <w:tcW w:w="982" w:type="dxa"/>
          </w:tcPr>
          <w:p w14:paraId="2A30747E" w14:textId="77777777" w:rsidR="009664B9" w:rsidRDefault="009664B9" w:rsidP="00676DD9">
            <w:pPr>
              <w:rPr>
                <w:color w:val="000000"/>
                <w:sz w:val="24"/>
              </w:rPr>
            </w:pPr>
          </w:p>
        </w:tc>
        <w:tc>
          <w:tcPr>
            <w:tcW w:w="1713" w:type="dxa"/>
          </w:tcPr>
          <w:p w14:paraId="1FF1CA56" w14:textId="77777777" w:rsidR="009664B9" w:rsidRDefault="009664B9" w:rsidP="00676DD9">
            <w:pPr>
              <w:rPr>
                <w:color w:val="000000"/>
                <w:sz w:val="24"/>
              </w:rPr>
            </w:pPr>
            <w:r>
              <w:rPr>
                <w:rFonts w:hint="eastAsia"/>
                <w:color w:val="000000"/>
                <w:sz w:val="24"/>
              </w:rPr>
              <w:t>一号床位</w:t>
            </w:r>
          </w:p>
        </w:tc>
      </w:tr>
      <w:tr w:rsidR="009664B9" w14:paraId="392B8C04" w14:textId="77777777" w:rsidTr="00676DD9">
        <w:tc>
          <w:tcPr>
            <w:tcW w:w="2439" w:type="dxa"/>
          </w:tcPr>
          <w:p w14:paraId="0DD98F33" w14:textId="77777777" w:rsidR="009664B9" w:rsidRDefault="009664B9" w:rsidP="00676DD9">
            <w:pPr>
              <w:rPr>
                <w:color w:val="000000"/>
                <w:sz w:val="24"/>
              </w:rPr>
            </w:pPr>
            <w:r>
              <w:rPr>
                <w:rFonts w:hint="eastAsia"/>
                <w:color w:val="000000"/>
                <w:sz w:val="24"/>
              </w:rPr>
              <w:t>SECOND_BED</w:t>
            </w:r>
            <w:r>
              <w:rPr>
                <w:color w:val="000000"/>
                <w:sz w:val="24"/>
              </w:rPr>
              <w:t xml:space="preserve">             </w:t>
            </w:r>
          </w:p>
        </w:tc>
        <w:tc>
          <w:tcPr>
            <w:tcW w:w="1850" w:type="dxa"/>
          </w:tcPr>
          <w:p w14:paraId="6E574814" w14:textId="77777777" w:rsidR="009664B9" w:rsidRDefault="009664B9" w:rsidP="00676DD9">
            <w:pPr>
              <w:rPr>
                <w:color w:val="000000"/>
                <w:sz w:val="24"/>
              </w:rPr>
            </w:pPr>
            <w:proofErr w:type="gramStart"/>
            <w:r>
              <w:rPr>
                <w:b/>
                <w:color w:val="7F0055"/>
                <w:sz w:val="24"/>
              </w:rPr>
              <w:t>VARCHAR</w:t>
            </w:r>
            <w:r>
              <w:rPr>
                <w:color w:val="000000"/>
                <w:sz w:val="24"/>
              </w:rPr>
              <w:t>(</w:t>
            </w:r>
            <w:proofErr w:type="gramEnd"/>
            <w:r>
              <w:rPr>
                <w:color w:val="000000"/>
                <w:sz w:val="24"/>
              </w:rPr>
              <w:t>20)</w:t>
            </w:r>
          </w:p>
        </w:tc>
        <w:tc>
          <w:tcPr>
            <w:tcW w:w="1538" w:type="dxa"/>
          </w:tcPr>
          <w:p w14:paraId="25751C15" w14:textId="77777777" w:rsidR="009664B9" w:rsidRDefault="009664B9" w:rsidP="00676DD9">
            <w:pPr>
              <w:rPr>
                <w:color w:val="000000"/>
                <w:sz w:val="24"/>
              </w:rPr>
            </w:pPr>
          </w:p>
        </w:tc>
        <w:tc>
          <w:tcPr>
            <w:tcW w:w="982" w:type="dxa"/>
          </w:tcPr>
          <w:p w14:paraId="18C30C00" w14:textId="77777777" w:rsidR="009664B9" w:rsidRDefault="009664B9" w:rsidP="00676DD9">
            <w:pPr>
              <w:rPr>
                <w:color w:val="000000"/>
                <w:sz w:val="24"/>
              </w:rPr>
            </w:pPr>
          </w:p>
        </w:tc>
        <w:tc>
          <w:tcPr>
            <w:tcW w:w="1713" w:type="dxa"/>
          </w:tcPr>
          <w:p w14:paraId="0DB02296" w14:textId="77777777" w:rsidR="009664B9" w:rsidRDefault="009664B9" w:rsidP="00676DD9">
            <w:pPr>
              <w:rPr>
                <w:color w:val="000000"/>
                <w:sz w:val="24"/>
              </w:rPr>
            </w:pPr>
            <w:r>
              <w:rPr>
                <w:rFonts w:hint="eastAsia"/>
                <w:color w:val="000000"/>
                <w:sz w:val="24"/>
              </w:rPr>
              <w:t>二号床位</w:t>
            </w:r>
          </w:p>
        </w:tc>
      </w:tr>
      <w:tr w:rsidR="009664B9" w14:paraId="59C557CE" w14:textId="77777777" w:rsidTr="00676DD9">
        <w:tc>
          <w:tcPr>
            <w:tcW w:w="2439" w:type="dxa"/>
          </w:tcPr>
          <w:p w14:paraId="56A73FC8" w14:textId="77777777" w:rsidR="009664B9" w:rsidRDefault="009664B9" w:rsidP="00676DD9">
            <w:pPr>
              <w:rPr>
                <w:color w:val="000000"/>
                <w:sz w:val="24"/>
              </w:rPr>
            </w:pPr>
            <w:r>
              <w:rPr>
                <w:rFonts w:hint="eastAsia"/>
                <w:color w:val="000000"/>
                <w:sz w:val="24"/>
              </w:rPr>
              <w:t>THIRD_BED</w:t>
            </w:r>
          </w:p>
        </w:tc>
        <w:tc>
          <w:tcPr>
            <w:tcW w:w="1850" w:type="dxa"/>
          </w:tcPr>
          <w:p w14:paraId="6946BCB0" w14:textId="77777777" w:rsidR="009664B9" w:rsidRDefault="009664B9" w:rsidP="00676DD9">
            <w:pPr>
              <w:rPr>
                <w:color w:val="000000"/>
                <w:sz w:val="24"/>
              </w:rPr>
            </w:pPr>
            <w:proofErr w:type="gramStart"/>
            <w:r>
              <w:rPr>
                <w:b/>
                <w:color w:val="7F0055"/>
                <w:sz w:val="24"/>
              </w:rPr>
              <w:t>VARCHAR</w:t>
            </w:r>
            <w:r>
              <w:rPr>
                <w:color w:val="000000"/>
                <w:sz w:val="24"/>
              </w:rPr>
              <w:t>(</w:t>
            </w:r>
            <w:proofErr w:type="gramEnd"/>
            <w:r>
              <w:rPr>
                <w:rFonts w:hint="eastAsia"/>
                <w:color w:val="000000"/>
                <w:sz w:val="24"/>
              </w:rPr>
              <w:t>2</w:t>
            </w:r>
            <w:r>
              <w:rPr>
                <w:color w:val="000000"/>
                <w:sz w:val="24"/>
              </w:rPr>
              <w:t>0)</w:t>
            </w:r>
          </w:p>
        </w:tc>
        <w:tc>
          <w:tcPr>
            <w:tcW w:w="1538" w:type="dxa"/>
          </w:tcPr>
          <w:p w14:paraId="59C18E64" w14:textId="77777777" w:rsidR="009664B9" w:rsidRDefault="009664B9" w:rsidP="00676DD9">
            <w:pPr>
              <w:rPr>
                <w:color w:val="000000"/>
                <w:sz w:val="24"/>
              </w:rPr>
            </w:pPr>
          </w:p>
        </w:tc>
        <w:tc>
          <w:tcPr>
            <w:tcW w:w="982" w:type="dxa"/>
          </w:tcPr>
          <w:p w14:paraId="71808617" w14:textId="77777777" w:rsidR="009664B9" w:rsidRDefault="009664B9" w:rsidP="00676DD9">
            <w:pPr>
              <w:rPr>
                <w:color w:val="000000"/>
                <w:sz w:val="24"/>
              </w:rPr>
            </w:pPr>
          </w:p>
        </w:tc>
        <w:tc>
          <w:tcPr>
            <w:tcW w:w="1713" w:type="dxa"/>
          </w:tcPr>
          <w:p w14:paraId="6AA5128B" w14:textId="77777777" w:rsidR="009664B9" w:rsidRDefault="009664B9" w:rsidP="00676DD9">
            <w:pPr>
              <w:rPr>
                <w:color w:val="000000"/>
                <w:sz w:val="24"/>
              </w:rPr>
            </w:pPr>
            <w:r>
              <w:rPr>
                <w:rFonts w:hint="eastAsia"/>
                <w:color w:val="000000"/>
                <w:sz w:val="24"/>
              </w:rPr>
              <w:t>三号床位</w:t>
            </w:r>
          </w:p>
        </w:tc>
      </w:tr>
      <w:tr w:rsidR="009664B9" w14:paraId="2705A5F4" w14:textId="77777777" w:rsidTr="00676DD9">
        <w:tc>
          <w:tcPr>
            <w:tcW w:w="2439" w:type="dxa"/>
          </w:tcPr>
          <w:p w14:paraId="02C6569A" w14:textId="77777777" w:rsidR="009664B9" w:rsidRDefault="009664B9" w:rsidP="00676DD9">
            <w:pPr>
              <w:rPr>
                <w:color w:val="000000"/>
                <w:sz w:val="24"/>
              </w:rPr>
            </w:pPr>
            <w:r>
              <w:rPr>
                <w:rFonts w:hint="eastAsia"/>
                <w:color w:val="000000"/>
                <w:sz w:val="24"/>
              </w:rPr>
              <w:t>FORTH_BED</w:t>
            </w:r>
            <w:r>
              <w:rPr>
                <w:color w:val="000000"/>
                <w:sz w:val="24"/>
              </w:rPr>
              <w:t xml:space="preserve">  </w:t>
            </w:r>
          </w:p>
        </w:tc>
        <w:tc>
          <w:tcPr>
            <w:tcW w:w="1850" w:type="dxa"/>
          </w:tcPr>
          <w:p w14:paraId="0DF5007B" w14:textId="77777777" w:rsidR="009664B9" w:rsidRDefault="009664B9" w:rsidP="00676DD9">
            <w:pPr>
              <w:rPr>
                <w:color w:val="000000"/>
                <w:sz w:val="24"/>
              </w:rPr>
            </w:pPr>
            <w:proofErr w:type="gramStart"/>
            <w:r>
              <w:rPr>
                <w:b/>
                <w:color w:val="7F0055"/>
                <w:sz w:val="24"/>
              </w:rPr>
              <w:t>VARCHAR</w:t>
            </w:r>
            <w:r>
              <w:rPr>
                <w:color w:val="000000"/>
                <w:sz w:val="24"/>
              </w:rPr>
              <w:t>(</w:t>
            </w:r>
            <w:proofErr w:type="gramEnd"/>
            <w:r>
              <w:rPr>
                <w:rFonts w:hint="eastAsia"/>
                <w:color w:val="000000"/>
                <w:sz w:val="24"/>
              </w:rPr>
              <w:t>2</w:t>
            </w:r>
            <w:r>
              <w:rPr>
                <w:color w:val="000000"/>
                <w:sz w:val="24"/>
              </w:rPr>
              <w:t>0)</w:t>
            </w:r>
          </w:p>
        </w:tc>
        <w:tc>
          <w:tcPr>
            <w:tcW w:w="1538" w:type="dxa"/>
          </w:tcPr>
          <w:p w14:paraId="0B201A73" w14:textId="77777777" w:rsidR="009664B9" w:rsidRDefault="009664B9" w:rsidP="00676DD9">
            <w:pPr>
              <w:rPr>
                <w:color w:val="000000"/>
                <w:sz w:val="24"/>
              </w:rPr>
            </w:pPr>
          </w:p>
        </w:tc>
        <w:tc>
          <w:tcPr>
            <w:tcW w:w="982" w:type="dxa"/>
          </w:tcPr>
          <w:p w14:paraId="69A354E3" w14:textId="77777777" w:rsidR="009664B9" w:rsidRDefault="009664B9" w:rsidP="00676DD9">
            <w:pPr>
              <w:rPr>
                <w:color w:val="000000"/>
                <w:sz w:val="24"/>
              </w:rPr>
            </w:pPr>
          </w:p>
        </w:tc>
        <w:tc>
          <w:tcPr>
            <w:tcW w:w="1713" w:type="dxa"/>
          </w:tcPr>
          <w:p w14:paraId="39FC81A0" w14:textId="77777777" w:rsidR="009664B9" w:rsidRDefault="009664B9" w:rsidP="00676DD9">
            <w:pPr>
              <w:rPr>
                <w:color w:val="000000"/>
                <w:sz w:val="24"/>
              </w:rPr>
            </w:pPr>
            <w:r>
              <w:rPr>
                <w:rFonts w:hint="eastAsia"/>
                <w:color w:val="000000"/>
                <w:sz w:val="24"/>
              </w:rPr>
              <w:t>四号床位</w:t>
            </w:r>
          </w:p>
        </w:tc>
      </w:tr>
    </w:tbl>
    <w:p w14:paraId="1EBC386A" w14:textId="77777777" w:rsidR="009664B9" w:rsidRDefault="009664B9" w:rsidP="009664B9">
      <w:pPr>
        <w:autoSpaceDE w:val="0"/>
        <w:autoSpaceDN w:val="0"/>
        <w:rPr>
          <w:sz w:val="24"/>
        </w:rPr>
      </w:pPr>
      <w:r>
        <w:rPr>
          <w:sz w:val="24"/>
        </w:rPr>
        <w:t>参考代码：</w:t>
      </w:r>
    </w:p>
    <w:p w14:paraId="35CD0BE2" w14:textId="77777777" w:rsidR="009664B9" w:rsidRDefault="009664B9" w:rsidP="009664B9">
      <w:pPr>
        <w:autoSpaceDE w:val="0"/>
        <w:autoSpaceDN w:val="0"/>
        <w:rPr>
          <w:sz w:val="24"/>
        </w:rPr>
      </w:pPr>
      <w:r>
        <w:rPr>
          <w:b/>
          <w:color w:val="7F0055"/>
          <w:sz w:val="24"/>
        </w:rPr>
        <w:t>CREATE</w:t>
      </w:r>
      <w:r>
        <w:rPr>
          <w:color w:val="000000"/>
          <w:sz w:val="24"/>
        </w:rPr>
        <w:t xml:space="preserve"> </w:t>
      </w:r>
      <w:r>
        <w:rPr>
          <w:b/>
          <w:color w:val="7F0055"/>
          <w:sz w:val="24"/>
        </w:rPr>
        <w:t>TABLE</w:t>
      </w:r>
      <w:r>
        <w:rPr>
          <w:color w:val="000000"/>
          <w:sz w:val="24"/>
        </w:rPr>
        <w:t xml:space="preserve"> DORM</w:t>
      </w:r>
      <w:r>
        <w:rPr>
          <w:rFonts w:hint="eastAsia"/>
          <w:color w:val="000000"/>
          <w:sz w:val="24"/>
        </w:rPr>
        <w:t>_ROOM</w:t>
      </w:r>
    </w:p>
    <w:p w14:paraId="164D9A9F" w14:textId="77777777" w:rsidR="009664B9" w:rsidRDefault="009664B9" w:rsidP="009664B9">
      <w:pPr>
        <w:autoSpaceDE w:val="0"/>
        <w:autoSpaceDN w:val="0"/>
        <w:rPr>
          <w:sz w:val="24"/>
        </w:rPr>
      </w:pPr>
      <w:r>
        <w:rPr>
          <w:color w:val="000000"/>
          <w:sz w:val="24"/>
        </w:rPr>
        <w:t xml:space="preserve">( </w:t>
      </w:r>
    </w:p>
    <w:p w14:paraId="3A317E1C" w14:textId="77777777" w:rsidR="009664B9" w:rsidRDefault="009664B9" w:rsidP="009664B9">
      <w:pPr>
        <w:autoSpaceDE w:val="0"/>
        <w:autoSpaceDN w:val="0"/>
        <w:rPr>
          <w:sz w:val="24"/>
        </w:rPr>
      </w:pPr>
      <w:r>
        <w:rPr>
          <w:color w:val="000000"/>
          <w:sz w:val="24"/>
        </w:rPr>
        <w:t xml:space="preserve">   </w:t>
      </w:r>
      <w:r>
        <w:rPr>
          <w:rFonts w:hint="eastAsia"/>
          <w:color w:val="000000"/>
          <w:sz w:val="24"/>
        </w:rPr>
        <w:t>DORMROOM_ID</w:t>
      </w:r>
      <w:r>
        <w:rPr>
          <w:color w:val="000000"/>
          <w:sz w:val="24"/>
        </w:rPr>
        <w:t xml:space="preserve">       </w:t>
      </w:r>
      <w:r>
        <w:rPr>
          <w:color w:val="000000"/>
          <w:sz w:val="24"/>
        </w:rPr>
        <w:tab/>
      </w:r>
      <w:r>
        <w:rPr>
          <w:color w:val="000000"/>
          <w:sz w:val="24"/>
        </w:rPr>
        <w:tab/>
      </w:r>
      <w:r>
        <w:rPr>
          <w:b/>
          <w:color w:val="4000C8"/>
          <w:sz w:val="24"/>
        </w:rPr>
        <w:t>INT</w:t>
      </w:r>
      <w:r>
        <w:rPr>
          <w:color w:val="000000"/>
          <w:sz w:val="24"/>
        </w:rPr>
        <w:t>,</w:t>
      </w:r>
    </w:p>
    <w:p w14:paraId="17BFC26E" w14:textId="77777777" w:rsidR="009664B9" w:rsidRDefault="009664B9" w:rsidP="009664B9">
      <w:pPr>
        <w:autoSpaceDE w:val="0"/>
        <w:autoSpaceDN w:val="0"/>
        <w:rPr>
          <w:sz w:val="24"/>
        </w:rPr>
      </w:pPr>
      <w:r>
        <w:rPr>
          <w:color w:val="000000"/>
          <w:sz w:val="24"/>
        </w:rPr>
        <w:t xml:space="preserve">   </w:t>
      </w:r>
      <w:r>
        <w:rPr>
          <w:rFonts w:hint="eastAsia"/>
          <w:color w:val="000000"/>
          <w:sz w:val="24"/>
        </w:rPr>
        <w:t>DORMBUILD_ID</w:t>
      </w:r>
      <w:r>
        <w:rPr>
          <w:color w:val="000000"/>
          <w:sz w:val="24"/>
        </w:rPr>
        <w:tab/>
        <w:t xml:space="preserve">          </w:t>
      </w:r>
      <w:r>
        <w:rPr>
          <w:color w:val="000000"/>
          <w:sz w:val="24"/>
        </w:rPr>
        <w:tab/>
      </w:r>
      <w:r>
        <w:rPr>
          <w:b/>
          <w:color w:val="4000C8"/>
          <w:sz w:val="24"/>
        </w:rPr>
        <w:t>INT</w:t>
      </w:r>
      <w:r>
        <w:rPr>
          <w:color w:val="000000"/>
          <w:sz w:val="24"/>
        </w:rPr>
        <w:t>,</w:t>
      </w:r>
    </w:p>
    <w:p w14:paraId="3292A9AA" w14:textId="77777777" w:rsidR="009664B9" w:rsidRDefault="009664B9" w:rsidP="009664B9">
      <w:pPr>
        <w:autoSpaceDE w:val="0"/>
        <w:autoSpaceDN w:val="0"/>
        <w:rPr>
          <w:sz w:val="24"/>
        </w:rPr>
      </w:pPr>
      <w:r>
        <w:rPr>
          <w:color w:val="000000"/>
          <w:sz w:val="24"/>
        </w:rPr>
        <w:t xml:space="preserve">   </w:t>
      </w:r>
      <w:r>
        <w:rPr>
          <w:rFonts w:hint="eastAsia"/>
          <w:color w:val="000000"/>
          <w:sz w:val="24"/>
        </w:rPr>
        <w:t>FLOOR_NUM</w:t>
      </w:r>
      <w:r>
        <w:rPr>
          <w:color w:val="000000"/>
          <w:sz w:val="24"/>
        </w:rPr>
        <w:tab/>
      </w:r>
      <w:r>
        <w:rPr>
          <w:color w:val="000000"/>
          <w:sz w:val="24"/>
        </w:rPr>
        <w:tab/>
      </w:r>
      <w:r>
        <w:rPr>
          <w:color w:val="000000"/>
          <w:sz w:val="24"/>
        </w:rPr>
        <w:tab/>
      </w:r>
      <w:r>
        <w:rPr>
          <w:color w:val="000000"/>
          <w:sz w:val="24"/>
        </w:rPr>
        <w:tab/>
      </w:r>
      <w:r>
        <w:rPr>
          <w:color w:val="000000"/>
          <w:sz w:val="24"/>
        </w:rPr>
        <w:tab/>
      </w:r>
      <w:r>
        <w:rPr>
          <w:b/>
          <w:color w:val="4000C8"/>
          <w:sz w:val="24"/>
        </w:rPr>
        <w:t>INT</w:t>
      </w:r>
      <w:r>
        <w:rPr>
          <w:color w:val="000000"/>
          <w:sz w:val="24"/>
        </w:rPr>
        <w:t>,</w:t>
      </w:r>
    </w:p>
    <w:p w14:paraId="3F839EF9" w14:textId="77777777" w:rsidR="009664B9" w:rsidRDefault="009664B9" w:rsidP="009664B9">
      <w:pPr>
        <w:autoSpaceDE w:val="0"/>
        <w:autoSpaceDN w:val="0"/>
        <w:rPr>
          <w:sz w:val="24"/>
        </w:rPr>
      </w:pPr>
      <w:r>
        <w:rPr>
          <w:color w:val="000000"/>
          <w:sz w:val="24"/>
        </w:rPr>
        <w:t xml:space="preserve">   </w:t>
      </w:r>
      <w:r>
        <w:rPr>
          <w:rFonts w:hint="eastAsia"/>
          <w:color w:val="000000"/>
          <w:sz w:val="24"/>
        </w:rPr>
        <w:t>MAX_CAPACITY</w:t>
      </w:r>
      <w:r>
        <w:rPr>
          <w:color w:val="000000"/>
          <w:sz w:val="24"/>
        </w:rPr>
        <w:tab/>
      </w:r>
      <w:r>
        <w:rPr>
          <w:color w:val="000000"/>
          <w:sz w:val="24"/>
        </w:rPr>
        <w:tab/>
      </w:r>
      <w:r>
        <w:rPr>
          <w:color w:val="000000"/>
          <w:sz w:val="24"/>
        </w:rPr>
        <w:tab/>
      </w:r>
      <w:r>
        <w:rPr>
          <w:color w:val="000000"/>
          <w:sz w:val="24"/>
        </w:rPr>
        <w:tab/>
      </w:r>
      <w:r>
        <w:rPr>
          <w:b/>
          <w:color w:val="4000C8"/>
          <w:sz w:val="24"/>
        </w:rPr>
        <w:t>INT</w:t>
      </w:r>
      <w:r>
        <w:rPr>
          <w:color w:val="000000"/>
          <w:sz w:val="24"/>
        </w:rPr>
        <w:t>,</w:t>
      </w:r>
    </w:p>
    <w:p w14:paraId="3776837C" w14:textId="77777777" w:rsidR="009664B9" w:rsidRDefault="009664B9" w:rsidP="009664B9">
      <w:pPr>
        <w:autoSpaceDE w:val="0"/>
        <w:autoSpaceDN w:val="0"/>
        <w:rPr>
          <w:sz w:val="24"/>
        </w:rPr>
      </w:pPr>
      <w:r>
        <w:rPr>
          <w:color w:val="000000"/>
          <w:sz w:val="24"/>
        </w:rPr>
        <w:t xml:space="preserve">   </w:t>
      </w:r>
      <w:r>
        <w:rPr>
          <w:rFonts w:hint="eastAsia"/>
          <w:color w:val="000000"/>
          <w:sz w:val="24"/>
        </w:rPr>
        <w:t>CURRENT_CAPACITY</w:t>
      </w:r>
      <w:r>
        <w:rPr>
          <w:color w:val="000000"/>
          <w:sz w:val="24"/>
        </w:rPr>
        <w:tab/>
      </w:r>
      <w:r>
        <w:rPr>
          <w:color w:val="000000"/>
          <w:sz w:val="24"/>
        </w:rPr>
        <w:tab/>
      </w:r>
      <w:r>
        <w:rPr>
          <w:color w:val="000000"/>
          <w:sz w:val="24"/>
        </w:rPr>
        <w:tab/>
      </w:r>
      <w:r>
        <w:rPr>
          <w:b/>
          <w:color w:val="4000C8"/>
          <w:sz w:val="24"/>
        </w:rPr>
        <w:t>INT</w:t>
      </w:r>
      <w:r>
        <w:rPr>
          <w:color w:val="000000"/>
          <w:sz w:val="24"/>
        </w:rPr>
        <w:t>,</w:t>
      </w:r>
    </w:p>
    <w:p w14:paraId="589EFB65" w14:textId="77777777" w:rsidR="009664B9" w:rsidRDefault="009664B9" w:rsidP="009664B9">
      <w:pPr>
        <w:autoSpaceDE w:val="0"/>
        <w:autoSpaceDN w:val="0"/>
        <w:rPr>
          <w:sz w:val="24"/>
        </w:rPr>
      </w:pPr>
      <w:r>
        <w:rPr>
          <w:color w:val="000000"/>
          <w:sz w:val="24"/>
        </w:rPr>
        <w:t xml:space="preserve">   </w:t>
      </w:r>
      <w:r>
        <w:rPr>
          <w:rFonts w:hint="eastAsia"/>
          <w:color w:val="000000"/>
          <w:sz w:val="24"/>
        </w:rPr>
        <w:t>FIRSE_BED</w:t>
      </w:r>
      <w:r>
        <w:rPr>
          <w:color w:val="000000"/>
          <w:sz w:val="24"/>
        </w:rPr>
        <w:t xml:space="preserve">              </w:t>
      </w:r>
      <w:r>
        <w:rPr>
          <w:color w:val="000000"/>
          <w:sz w:val="24"/>
        </w:rPr>
        <w:tab/>
      </w:r>
      <w:r>
        <w:rPr>
          <w:color w:val="000000"/>
          <w:sz w:val="24"/>
        </w:rPr>
        <w:tab/>
      </w:r>
      <w:proofErr w:type="gramStart"/>
      <w:r>
        <w:rPr>
          <w:b/>
          <w:color w:val="7F0055"/>
          <w:sz w:val="24"/>
        </w:rPr>
        <w:t>VARCHAR</w:t>
      </w:r>
      <w:r>
        <w:rPr>
          <w:color w:val="000000"/>
          <w:sz w:val="24"/>
        </w:rPr>
        <w:t>(</w:t>
      </w:r>
      <w:proofErr w:type="gramEnd"/>
      <w:r>
        <w:rPr>
          <w:color w:val="000000"/>
          <w:sz w:val="24"/>
        </w:rPr>
        <w:t>20),</w:t>
      </w:r>
    </w:p>
    <w:p w14:paraId="661F393E" w14:textId="77777777" w:rsidR="009664B9" w:rsidRDefault="009664B9" w:rsidP="009664B9">
      <w:pPr>
        <w:autoSpaceDE w:val="0"/>
        <w:autoSpaceDN w:val="0"/>
        <w:rPr>
          <w:sz w:val="24"/>
        </w:rPr>
      </w:pPr>
      <w:r>
        <w:rPr>
          <w:color w:val="000000"/>
          <w:sz w:val="24"/>
        </w:rPr>
        <w:t xml:space="preserve">   </w:t>
      </w:r>
      <w:r>
        <w:rPr>
          <w:rFonts w:hint="eastAsia"/>
          <w:color w:val="000000"/>
          <w:sz w:val="24"/>
        </w:rPr>
        <w:t>SECOND_BED</w:t>
      </w:r>
      <w:r>
        <w:rPr>
          <w:color w:val="000000"/>
          <w:sz w:val="24"/>
        </w:rPr>
        <w:t xml:space="preserve">             </w:t>
      </w:r>
      <w:r>
        <w:rPr>
          <w:color w:val="000000"/>
          <w:sz w:val="24"/>
        </w:rPr>
        <w:tab/>
      </w:r>
      <w:proofErr w:type="gramStart"/>
      <w:r>
        <w:rPr>
          <w:b/>
          <w:color w:val="7F0055"/>
          <w:sz w:val="24"/>
        </w:rPr>
        <w:t>VARCHAR</w:t>
      </w:r>
      <w:r>
        <w:rPr>
          <w:color w:val="000000"/>
          <w:sz w:val="24"/>
        </w:rPr>
        <w:t>(</w:t>
      </w:r>
      <w:proofErr w:type="gramEnd"/>
      <w:r>
        <w:rPr>
          <w:color w:val="000000"/>
          <w:sz w:val="24"/>
        </w:rPr>
        <w:t>20),</w:t>
      </w:r>
    </w:p>
    <w:p w14:paraId="56E3DA69" w14:textId="77777777" w:rsidR="009664B9" w:rsidRDefault="009664B9" w:rsidP="009664B9">
      <w:pPr>
        <w:autoSpaceDE w:val="0"/>
        <w:autoSpaceDN w:val="0"/>
        <w:rPr>
          <w:sz w:val="24"/>
        </w:rPr>
      </w:pPr>
      <w:r>
        <w:rPr>
          <w:color w:val="000000"/>
          <w:sz w:val="24"/>
        </w:rPr>
        <w:t xml:space="preserve">   </w:t>
      </w:r>
      <w:r>
        <w:rPr>
          <w:rFonts w:hint="eastAsia"/>
          <w:color w:val="000000"/>
          <w:sz w:val="24"/>
        </w:rPr>
        <w:t>THIRD_BED</w:t>
      </w:r>
      <w:r>
        <w:rPr>
          <w:color w:val="000000"/>
          <w:sz w:val="24"/>
        </w:rPr>
        <w:tab/>
      </w:r>
      <w:r>
        <w:rPr>
          <w:color w:val="000000"/>
          <w:sz w:val="24"/>
        </w:rPr>
        <w:tab/>
      </w:r>
      <w:r>
        <w:rPr>
          <w:color w:val="000000"/>
          <w:sz w:val="24"/>
        </w:rPr>
        <w:tab/>
      </w:r>
      <w:r>
        <w:rPr>
          <w:color w:val="000000"/>
          <w:sz w:val="24"/>
        </w:rPr>
        <w:tab/>
      </w:r>
      <w:r>
        <w:rPr>
          <w:color w:val="000000"/>
          <w:sz w:val="24"/>
        </w:rPr>
        <w:tab/>
      </w:r>
      <w:proofErr w:type="gramStart"/>
      <w:r>
        <w:rPr>
          <w:b/>
          <w:color w:val="7F0055"/>
          <w:sz w:val="24"/>
        </w:rPr>
        <w:t>VARCHAR</w:t>
      </w:r>
      <w:r>
        <w:rPr>
          <w:color w:val="000000"/>
          <w:sz w:val="24"/>
        </w:rPr>
        <w:t>(</w:t>
      </w:r>
      <w:proofErr w:type="gramEnd"/>
      <w:r>
        <w:rPr>
          <w:rFonts w:hint="eastAsia"/>
          <w:color w:val="000000"/>
          <w:sz w:val="24"/>
        </w:rPr>
        <w:t>2</w:t>
      </w:r>
      <w:r>
        <w:rPr>
          <w:color w:val="000000"/>
          <w:sz w:val="24"/>
        </w:rPr>
        <w:t>0),</w:t>
      </w:r>
    </w:p>
    <w:p w14:paraId="7E3ED4A5" w14:textId="77777777" w:rsidR="009664B9" w:rsidRDefault="009664B9" w:rsidP="009664B9">
      <w:pPr>
        <w:autoSpaceDE w:val="0"/>
        <w:autoSpaceDN w:val="0"/>
        <w:rPr>
          <w:sz w:val="24"/>
        </w:rPr>
      </w:pPr>
      <w:r>
        <w:rPr>
          <w:color w:val="000000"/>
          <w:sz w:val="24"/>
        </w:rPr>
        <w:t xml:space="preserve">   </w:t>
      </w:r>
      <w:r>
        <w:rPr>
          <w:rFonts w:hint="eastAsia"/>
          <w:color w:val="000000"/>
          <w:sz w:val="24"/>
        </w:rPr>
        <w:t>FORTH_BED</w:t>
      </w:r>
      <w:r>
        <w:rPr>
          <w:color w:val="000000"/>
          <w:sz w:val="24"/>
        </w:rPr>
        <w:t xml:space="preserve">       </w:t>
      </w:r>
      <w:r>
        <w:rPr>
          <w:color w:val="000000"/>
          <w:sz w:val="24"/>
        </w:rPr>
        <w:tab/>
      </w:r>
      <w:r>
        <w:rPr>
          <w:color w:val="000000"/>
          <w:sz w:val="24"/>
        </w:rPr>
        <w:tab/>
      </w:r>
      <w:r>
        <w:rPr>
          <w:rFonts w:hint="eastAsia"/>
          <w:color w:val="000000"/>
          <w:sz w:val="24"/>
        </w:rPr>
        <w:tab/>
      </w:r>
      <w:proofErr w:type="gramStart"/>
      <w:r>
        <w:rPr>
          <w:b/>
          <w:color w:val="7F0055"/>
          <w:sz w:val="24"/>
        </w:rPr>
        <w:t>VARCHAR</w:t>
      </w:r>
      <w:r>
        <w:rPr>
          <w:color w:val="000000"/>
          <w:sz w:val="24"/>
        </w:rPr>
        <w:t>(</w:t>
      </w:r>
      <w:proofErr w:type="gramEnd"/>
      <w:r>
        <w:rPr>
          <w:color w:val="000000"/>
          <w:sz w:val="24"/>
        </w:rPr>
        <w:t>20),</w:t>
      </w:r>
    </w:p>
    <w:p w14:paraId="4B70AA5D" w14:textId="77777777" w:rsidR="009664B9" w:rsidRDefault="009664B9" w:rsidP="009664B9">
      <w:pPr>
        <w:autoSpaceDE w:val="0"/>
        <w:autoSpaceDN w:val="0"/>
        <w:rPr>
          <w:sz w:val="24"/>
        </w:rPr>
      </w:pPr>
      <w:r>
        <w:rPr>
          <w:color w:val="000000"/>
          <w:sz w:val="24"/>
        </w:rPr>
        <w:t xml:space="preserve">   </w:t>
      </w:r>
      <w:r>
        <w:rPr>
          <w:b/>
          <w:color w:val="7F0055"/>
          <w:sz w:val="24"/>
        </w:rPr>
        <w:t>PRIMARY</w:t>
      </w:r>
      <w:r>
        <w:rPr>
          <w:color w:val="000000"/>
          <w:sz w:val="24"/>
        </w:rPr>
        <w:t xml:space="preserve"> </w:t>
      </w:r>
      <w:r>
        <w:rPr>
          <w:b/>
          <w:color w:val="7F0055"/>
          <w:sz w:val="24"/>
        </w:rPr>
        <w:t>KEY</w:t>
      </w:r>
      <w:r>
        <w:rPr>
          <w:color w:val="000000"/>
          <w:sz w:val="24"/>
        </w:rPr>
        <w:t xml:space="preserve"> (</w:t>
      </w:r>
      <w:r>
        <w:rPr>
          <w:rFonts w:hint="eastAsia"/>
          <w:color w:val="000000"/>
          <w:sz w:val="24"/>
        </w:rPr>
        <w:t>DORMROOM_ID</w:t>
      </w:r>
      <w:r>
        <w:rPr>
          <w:color w:val="000000"/>
          <w:sz w:val="24"/>
        </w:rPr>
        <w:t>)</w:t>
      </w:r>
    </w:p>
    <w:p w14:paraId="3C448555" w14:textId="77777777" w:rsidR="009664B9" w:rsidRDefault="009664B9" w:rsidP="009664B9">
      <w:pPr>
        <w:autoSpaceDE w:val="0"/>
        <w:autoSpaceDN w:val="0"/>
        <w:rPr>
          <w:color w:val="000000"/>
          <w:sz w:val="24"/>
        </w:rPr>
      </w:pPr>
      <w:r>
        <w:rPr>
          <w:color w:val="000000"/>
          <w:sz w:val="24"/>
        </w:rPr>
        <w:t>);</w:t>
      </w:r>
    </w:p>
    <w:p w14:paraId="2BBBD5A9" w14:textId="77777777" w:rsidR="009664B9" w:rsidRDefault="009664B9" w:rsidP="009664B9">
      <w:pPr>
        <w:autoSpaceDE w:val="0"/>
        <w:autoSpaceDN w:val="0"/>
        <w:rPr>
          <w:color w:val="000000"/>
          <w:sz w:val="24"/>
        </w:rPr>
      </w:pPr>
    </w:p>
    <w:p w14:paraId="60008EAE" w14:textId="77777777" w:rsidR="009664B9" w:rsidRDefault="009664B9" w:rsidP="009664B9">
      <w:pPr>
        <w:numPr>
          <w:ilvl w:val="0"/>
          <w:numId w:val="13"/>
        </w:numPr>
        <w:autoSpaceDE w:val="0"/>
        <w:autoSpaceDN w:val="0"/>
        <w:rPr>
          <w:color w:val="000000"/>
          <w:sz w:val="24"/>
        </w:rPr>
      </w:pPr>
      <w:bookmarkStart w:id="324" w:name="_Toc14256_WPSOffice_Level3"/>
      <w:bookmarkStart w:id="325" w:name="_Toc25413_WPSOffice_Level3"/>
      <w:r>
        <w:rPr>
          <w:rFonts w:hint="eastAsia"/>
          <w:color w:val="000000"/>
          <w:sz w:val="24"/>
        </w:rPr>
        <w:t>宿舍调整</w:t>
      </w:r>
      <w:r>
        <w:rPr>
          <w:color w:val="000000"/>
          <w:sz w:val="24"/>
        </w:rPr>
        <w:t>表（</w:t>
      </w:r>
      <w:r>
        <w:rPr>
          <w:rFonts w:hint="eastAsia"/>
          <w:color w:val="000000"/>
          <w:sz w:val="24"/>
        </w:rPr>
        <w:t>ADJUST_ROOM</w:t>
      </w:r>
      <w:r>
        <w:rPr>
          <w:color w:val="000000"/>
          <w:sz w:val="24"/>
        </w:rPr>
        <w:t>）</w:t>
      </w:r>
      <w:bookmarkEnd w:id="324"/>
      <w:bookmarkEnd w:id="325"/>
    </w:p>
    <w:p w14:paraId="106EA4B2" w14:textId="77777777" w:rsidR="009664B9" w:rsidRDefault="009664B9" w:rsidP="009664B9">
      <w:pPr>
        <w:autoSpaceDE w:val="0"/>
        <w:autoSpaceDN w:val="0"/>
        <w:jc w:val="center"/>
        <w:rPr>
          <w:color w:val="000000"/>
          <w:sz w:val="24"/>
        </w:rPr>
      </w:pPr>
      <w:r>
        <w:rPr>
          <w:color w:val="000000"/>
          <w:sz w:val="24"/>
        </w:rPr>
        <w:t>表</w:t>
      </w:r>
      <w:r>
        <w:rPr>
          <w:color w:val="000000"/>
          <w:sz w:val="24"/>
        </w:rPr>
        <w:t>3-</w:t>
      </w:r>
      <w:r>
        <w:rPr>
          <w:rFonts w:hint="eastAsia"/>
          <w:color w:val="000000"/>
          <w:sz w:val="24"/>
        </w:rPr>
        <w:t xml:space="preserve">4 </w:t>
      </w:r>
      <w:r>
        <w:rPr>
          <w:rFonts w:hint="eastAsia"/>
          <w:color w:val="000000"/>
          <w:sz w:val="24"/>
        </w:rPr>
        <w:t>宿舍调整</w:t>
      </w:r>
      <w:r>
        <w:rPr>
          <w:color w:val="000000"/>
          <w:sz w:val="24"/>
        </w:rPr>
        <w:t>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11"/>
        <w:gridCol w:w="2055"/>
        <w:gridCol w:w="840"/>
        <w:gridCol w:w="1050"/>
        <w:gridCol w:w="1966"/>
      </w:tblGrid>
      <w:tr w:rsidR="009664B9" w14:paraId="68D70A45" w14:textId="77777777" w:rsidTr="00676DD9">
        <w:trPr>
          <w:trHeight w:val="319"/>
        </w:trPr>
        <w:tc>
          <w:tcPr>
            <w:tcW w:w="2611" w:type="dxa"/>
          </w:tcPr>
          <w:p w14:paraId="7FB10153" w14:textId="77777777" w:rsidR="009664B9" w:rsidRDefault="009664B9" w:rsidP="00676DD9">
            <w:pPr>
              <w:jc w:val="center"/>
              <w:rPr>
                <w:color w:val="000000"/>
                <w:sz w:val="24"/>
              </w:rPr>
            </w:pPr>
            <w:r>
              <w:rPr>
                <w:sz w:val="24"/>
              </w:rPr>
              <w:t>字段</w:t>
            </w:r>
          </w:p>
        </w:tc>
        <w:tc>
          <w:tcPr>
            <w:tcW w:w="2055" w:type="dxa"/>
          </w:tcPr>
          <w:p w14:paraId="448CC3FD" w14:textId="77777777" w:rsidR="009664B9" w:rsidRDefault="009664B9" w:rsidP="00676DD9">
            <w:pPr>
              <w:jc w:val="center"/>
              <w:rPr>
                <w:color w:val="000000"/>
                <w:sz w:val="24"/>
              </w:rPr>
            </w:pPr>
            <w:r>
              <w:rPr>
                <w:sz w:val="24"/>
              </w:rPr>
              <w:t>数据类型</w:t>
            </w:r>
          </w:p>
        </w:tc>
        <w:tc>
          <w:tcPr>
            <w:tcW w:w="840" w:type="dxa"/>
          </w:tcPr>
          <w:p w14:paraId="67479E0B" w14:textId="77777777" w:rsidR="009664B9" w:rsidRDefault="009664B9" w:rsidP="00676DD9">
            <w:pPr>
              <w:jc w:val="center"/>
              <w:rPr>
                <w:color w:val="000000"/>
                <w:sz w:val="24"/>
              </w:rPr>
            </w:pPr>
            <w:r>
              <w:rPr>
                <w:sz w:val="24"/>
              </w:rPr>
              <w:t>约束</w:t>
            </w:r>
          </w:p>
        </w:tc>
        <w:tc>
          <w:tcPr>
            <w:tcW w:w="1050" w:type="dxa"/>
          </w:tcPr>
          <w:p w14:paraId="418703BB" w14:textId="77777777" w:rsidR="009664B9" w:rsidRDefault="009664B9" w:rsidP="00676DD9">
            <w:pPr>
              <w:jc w:val="center"/>
              <w:rPr>
                <w:sz w:val="24"/>
              </w:rPr>
            </w:pPr>
            <w:r>
              <w:rPr>
                <w:sz w:val="24"/>
              </w:rPr>
              <w:t>默认值</w:t>
            </w:r>
          </w:p>
        </w:tc>
        <w:tc>
          <w:tcPr>
            <w:tcW w:w="1966" w:type="dxa"/>
          </w:tcPr>
          <w:p w14:paraId="73A700CF" w14:textId="77777777" w:rsidR="009664B9" w:rsidRDefault="009664B9" w:rsidP="00676DD9">
            <w:pPr>
              <w:jc w:val="center"/>
              <w:rPr>
                <w:color w:val="000000"/>
                <w:sz w:val="24"/>
              </w:rPr>
            </w:pPr>
            <w:r>
              <w:rPr>
                <w:color w:val="000000"/>
                <w:sz w:val="24"/>
              </w:rPr>
              <w:t>备注</w:t>
            </w:r>
          </w:p>
        </w:tc>
      </w:tr>
      <w:tr w:rsidR="009664B9" w14:paraId="2E47532E" w14:textId="77777777" w:rsidTr="00676DD9">
        <w:tc>
          <w:tcPr>
            <w:tcW w:w="2611" w:type="dxa"/>
          </w:tcPr>
          <w:p w14:paraId="1CB1E9B0" w14:textId="77777777" w:rsidR="009664B9" w:rsidRDefault="009664B9" w:rsidP="00676DD9">
            <w:pPr>
              <w:rPr>
                <w:color w:val="000000"/>
                <w:sz w:val="24"/>
              </w:rPr>
            </w:pPr>
            <w:r>
              <w:rPr>
                <w:color w:val="000000"/>
                <w:sz w:val="24"/>
              </w:rPr>
              <w:t xml:space="preserve">ID </w:t>
            </w:r>
          </w:p>
        </w:tc>
        <w:tc>
          <w:tcPr>
            <w:tcW w:w="2055" w:type="dxa"/>
          </w:tcPr>
          <w:p w14:paraId="705EB8A3" w14:textId="77777777" w:rsidR="009664B9" w:rsidRDefault="009664B9" w:rsidP="00676DD9">
            <w:pPr>
              <w:rPr>
                <w:color w:val="000000"/>
                <w:sz w:val="24"/>
              </w:rPr>
            </w:pPr>
            <w:r>
              <w:rPr>
                <w:b/>
                <w:color w:val="4000C8"/>
                <w:sz w:val="24"/>
              </w:rPr>
              <w:t>INT</w:t>
            </w:r>
          </w:p>
        </w:tc>
        <w:tc>
          <w:tcPr>
            <w:tcW w:w="840" w:type="dxa"/>
          </w:tcPr>
          <w:p w14:paraId="7CDE2BCA" w14:textId="77777777" w:rsidR="009664B9" w:rsidRDefault="009664B9" w:rsidP="00676DD9">
            <w:pPr>
              <w:rPr>
                <w:color w:val="000000"/>
                <w:sz w:val="24"/>
              </w:rPr>
            </w:pPr>
            <w:r>
              <w:rPr>
                <w:b/>
                <w:color w:val="7F0055"/>
                <w:sz w:val="24"/>
              </w:rPr>
              <w:t>PK</w:t>
            </w:r>
          </w:p>
        </w:tc>
        <w:tc>
          <w:tcPr>
            <w:tcW w:w="1050" w:type="dxa"/>
          </w:tcPr>
          <w:p w14:paraId="7242D7D8" w14:textId="77777777" w:rsidR="009664B9" w:rsidRDefault="009664B9" w:rsidP="00676DD9">
            <w:pPr>
              <w:rPr>
                <w:color w:val="000000"/>
                <w:sz w:val="24"/>
              </w:rPr>
            </w:pPr>
          </w:p>
        </w:tc>
        <w:tc>
          <w:tcPr>
            <w:tcW w:w="1966" w:type="dxa"/>
          </w:tcPr>
          <w:p w14:paraId="095F763A" w14:textId="77777777" w:rsidR="009664B9" w:rsidRDefault="009664B9" w:rsidP="00676DD9">
            <w:pPr>
              <w:rPr>
                <w:color w:val="000000"/>
                <w:sz w:val="24"/>
              </w:rPr>
            </w:pPr>
            <w:r>
              <w:rPr>
                <w:color w:val="000000"/>
                <w:sz w:val="24"/>
              </w:rPr>
              <w:t>系统流水号</w:t>
            </w:r>
          </w:p>
        </w:tc>
      </w:tr>
      <w:tr w:rsidR="009664B9" w14:paraId="5DAA337A" w14:textId="77777777" w:rsidTr="00676DD9">
        <w:tc>
          <w:tcPr>
            <w:tcW w:w="2611" w:type="dxa"/>
          </w:tcPr>
          <w:p w14:paraId="014EE9D3" w14:textId="77777777" w:rsidR="009664B9" w:rsidRDefault="009664B9" w:rsidP="00676DD9">
            <w:pPr>
              <w:rPr>
                <w:color w:val="000000"/>
                <w:sz w:val="24"/>
              </w:rPr>
            </w:pPr>
            <w:r>
              <w:rPr>
                <w:rFonts w:hint="eastAsia"/>
                <w:color w:val="000000"/>
                <w:sz w:val="24"/>
              </w:rPr>
              <w:t>USER</w:t>
            </w:r>
            <w:r>
              <w:rPr>
                <w:color w:val="000000"/>
                <w:sz w:val="24"/>
              </w:rPr>
              <w:t>NAME</w:t>
            </w:r>
          </w:p>
        </w:tc>
        <w:tc>
          <w:tcPr>
            <w:tcW w:w="2055" w:type="dxa"/>
          </w:tcPr>
          <w:p w14:paraId="4B6CFC86" w14:textId="77777777" w:rsidR="009664B9" w:rsidRDefault="009664B9" w:rsidP="00676DD9">
            <w:pPr>
              <w:rPr>
                <w:color w:val="000000"/>
                <w:sz w:val="24"/>
              </w:rPr>
            </w:pPr>
            <w:proofErr w:type="gramStart"/>
            <w:r>
              <w:rPr>
                <w:b/>
                <w:color w:val="7F0055"/>
                <w:sz w:val="24"/>
              </w:rPr>
              <w:t>VARCHAR</w:t>
            </w:r>
            <w:r>
              <w:rPr>
                <w:color w:val="000000"/>
                <w:sz w:val="24"/>
              </w:rPr>
              <w:t>(</w:t>
            </w:r>
            <w:proofErr w:type="gramEnd"/>
            <w:r>
              <w:rPr>
                <w:color w:val="000000"/>
                <w:sz w:val="24"/>
              </w:rPr>
              <w:t>20)</w:t>
            </w:r>
          </w:p>
        </w:tc>
        <w:tc>
          <w:tcPr>
            <w:tcW w:w="840" w:type="dxa"/>
          </w:tcPr>
          <w:p w14:paraId="2F20755A" w14:textId="77777777" w:rsidR="009664B9" w:rsidRDefault="009664B9" w:rsidP="00676DD9">
            <w:pPr>
              <w:rPr>
                <w:color w:val="000000"/>
                <w:sz w:val="24"/>
              </w:rPr>
            </w:pPr>
          </w:p>
        </w:tc>
        <w:tc>
          <w:tcPr>
            <w:tcW w:w="1050" w:type="dxa"/>
          </w:tcPr>
          <w:p w14:paraId="0B42C661" w14:textId="77777777" w:rsidR="009664B9" w:rsidRDefault="009664B9" w:rsidP="00676DD9">
            <w:pPr>
              <w:rPr>
                <w:color w:val="000000"/>
                <w:sz w:val="24"/>
              </w:rPr>
            </w:pPr>
          </w:p>
        </w:tc>
        <w:tc>
          <w:tcPr>
            <w:tcW w:w="1966" w:type="dxa"/>
          </w:tcPr>
          <w:p w14:paraId="1BC1320F" w14:textId="77777777" w:rsidR="009664B9" w:rsidRDefault="009664B9" w:rsidP="00676DD9">
            <w:pPr>
              <w:rPr>
                <w:color w:val="000000"/>
                <w:sz w:val="24"/>
              </w:rPr>
            </w:pPr>
            <w:r>
              <w:rPr>
                <w:rFonts w:hint="eastAsia"/>
                <w:color w:val="000000"/>
                <w:sz w:val="24"/>
              </w:rPr>
              <w:t>账号</w:t>
            </w:r>
          </w:p>
        </w:tc>
      </w:tr>
      <w:tr w:rsidR="009664B9" w14:paraId="237759E2" w14:textId="77777777" w:rsidTr="00676DD9">
        <w:tc>
          <w:tcPr>
            <w:tcW w:w="2611" w:type="dxa"/>
          </w:tcPr>
          <w:p w14:paraId="6585BAD7" w14:textId="77777777" w:rsidR="009664B9" w:rsidRDefault="009664B9" w:rsidP="00676DD9">
            <w:pPr>
              <w:rPr>
                <w:color w:val="000000"/>
                <w:sz w:val="24"/>
              </w:rPr>
            </w:pPr>
            <w:r>
              <w:rPr>
                <w:rFonts w:hint="eastAsia"/>
                <w:color w:val="000000"/>
                <w:sz w:val="24"/>
              </w:rPr>
              <w:t>NAME</w:t>
            </w:r>
          </w:p>
        </w:tc>
        <w:tc>
          <w:tcPr>
            <w:tcW w:w="2055" w:type="dxa"/>
          </w:tcPr>
          <w:p w14:paraId="565DBD0B" w14:textId="77777777" w:rsidR="009664B9" w:rsidRDefault="009664B9" w:rsidP="00676DD9">
            <w:pPr>
              <w:rPr>
                <w:color w:val="000000"/>
                <w:sz w:val="24"/>
              </w:rPr>
            </w:pPr>
            <w:proofErr w:type="gramStart"/>
            <w:r>
              <w:rPr>
                <w:b/>
                <w:color w:val="7F0055"/>
                <w:sz w:val="24"/>
              </w:rPr>
              <w:t>VARCHAR</w:t>
            </w:r>
            <w:r>
              <w:rPr>
                <w:color w:val="000000"/>
                <w:sz w:val="24"/>
              </w:rPr>
              <w:t>(</w:t>
            </w:r>
            <w:proofErr w:type="gramEnd"/>
            <w:r>
              <w:rPr>
                <w:color w:val="000000"/>
                <w:sz w:val="24"/>
              </w:rPr>
              <w:t>20)</w:t>
            </w:r>
          </w:p>
        </w:tc>
        <w:tc>
          <w:tcPr>
            <w:tcW w:w="840" w:type="dxa"/>
          </w:tcPr>
          <w:p w14:paraId="652A4143" w14:textId="77777777" w:rsidR="009664B9" w:rsidRDefault="009664B9" w:rsidP="00676DD9">
            <w:pPr>
              <w:rPr>
                <w:color w:val="000000"/>
                <w:sz w:val="24"/>
              </w:rPr>
            </w:pPr>
          </w:p>
        </w:tc>
        <w:tc>
          <w:tcPr>
            <w:tcW w:w="1050" w:type="dxa"/>
          </w:tcPr>
          <w:p w14:paraId="21168142" w14:textId="77777777" w:rsidR="009664B9" w:rsidRDefault="009664B9" w:rsidP="00676DD9">
            <w:pPr>
              <w:rPr>
                <w:color w:val="000000"/>
                <w:sz w:val="24"/>
              </w:rPr>
            </w:pPr>
          </w:p>
        </w:tc>
        <w:tc>
          <w:tcPr>
            <w:tcW w:w="1966" w:type="dxa"/>
          </w:tcPr>
          <w:p w14:paraId="77697340" w14:textId="77777777" w:rsidR="009664B9" w:rsidRDefault="009664B9" w:rsidP="00676DD9">
            <w:pPr>
              <w:rPr>
                <w:color w:val="000000"/>
                <w:sz w:val="24"/>
              </w:rPr>
            </w:pPr>
            <w:r>
              <w:rPr>
                <w:rFonts w:hint="eastAsia"/>
                <w:color w:val="000000"/>
                <w:sz w:val="24"/>
              </w:rPr>
              <w:t>姓名</w:t>
            </w:r>
          </w:p>
        </w:tc>
      </w:tr>
      <w:tr w:rsidR="009664B9" w14:paraId="5E583E0A" w14:textId="77777777" w:rsidTr="00676DD9">
        <w:tc>
          <w:tcPr>
            <w:tcW w:w="2611" w:type="dxa"/>
          </w:tcPr>
          <w:p w14:paraId="34C001DA" w14:textId="77777777" w:rsidR="009664B9" w:rsidRDefault="009664B9" w:rsidP="00676DD9">
            <w:pPr>
              <w:rPr>
                <w:color w:val="000000"/>
                <w:sz w:val="24"/>
              </w:rPr>
            </w:pPr>
            <w:r>
              <w:rPr>
                <w:rFonts w:hint="eastAsia"/>
                <w:color w:val="000000"/>
                <w:sz w:val="24"/>
              </w:rPr>
              <w:t>CURRENTROOM_ID</w:t>
            </w:r>
            <w:r>
              <w:rPr>
                <w:color w:val="000000"/>
                <w:sz w:val="24"/>
              </w:rPr>
              <w:t xml:space="preserve">           </w:t>
            </w:r>
          </w:p>
        </w:tc>
        <w:tc>
          <w:tcPr>
            <w:tcW w:w="2055" w:type="dxa"/>
          </w:tcPr>
          <w:p w14:paraId="4513DE5D" w14:textId="77777777" w:rsidR="009664B9" w:rsidRDefault="009664B9" w:rsidP="00676DD9">
            <w:pPr>
              <w:rPr>
                <w:color w:val="000000"/>
                <w:sz w:val="24"/>
              </w:rPr>
            </w:pPr>
            <w:r>
              <w:rPr>
                <w:b/>
                <w:color w:val="4000C8"/>
                <w:sz w:val="24"/>
              </w:rPr>
              <w:t>INT</w:t>
            </w:r>
          </w:p>
        </w:tc>
        <w:tc>
          <w:tcPr>
            <w:tcW w:w="840" w:type="dxa"/>
          </w:tcPr>
          <w:p w14:paraId="26466B48" w14:textId="77777777" w:rsidR="009664B9" w:rsidRDefault="009664B9" w:rsidP="00676DD9">
            <w:pPr>
              <w:rPr>
                <w:color w:val="000000"/>
                <w:sz w:val="24"/>
              </w:rPr>
            </w:pPr>
          </w:p>
        </w:tc>
        <w:tc>
          <w:tcPr>
            <w:tcW w:w="1050" w:type="dxa"/>
          </w:tcPr>
          <w:p w14:paraId="768E664B" w14:textId="77777777" w:rsidR="009664B9" w:rsidRDefault="009664B9" w:rsidP="00676DD9">
            <w:pPr>
              <w:rPr>
                <w:color w:val="000000"/>
                <w:sz w:val="24"/>
              </w:rPr>
            </w:pPr>
          </w:p>
        </w:tc>
        <w:tc>
          <w:tcPr>
            <w:tcW w:w="1966" w:type="dxa"/>
          </w:tcPr>
          <w:p w14:paraId="4FF753D7" w14:textId="77777777" w:rsidR="009664B9" w:rsidRDefault="009664B9" w:rsidP="00676DD9">
            <w:pPr>
              <w:rPr>
                <w:color w:val="000000"/>
                <w:sz w:val="24"/>
              </w:rPr>
            </w:pPr>
            <w:r>
              <w:rPr>
                <w:rFonts w:hint="eastAsia"/>
                <w:color w:val="000000"/>
                <w:sz w:val="24"/>
              </w:rPr>
              <w:t>当前房间</w:t>
            </w:r>
          </w:p>
        </w:tc>
      </w:tr>
      <w:tr w:rsidR="009664B9" w14:paraId="333E9296" w14:textId="77777777" w:rsidTr="00676DD9">
        <w:tc>
          <w:tcPr>
            <w:tcW w:w="2611" w:type="dxa"/>
          </w:tcPr>
          <w:p w14:paraId="7A50E4CA" w14:textId="77777777" w:rsidR="009664B9" w:rsidRDefault="009664B9" w:rsidP="00676DD9">
            <w:pPr>
              <w:rPr>
                <w:color w:val="000000"/>
                <w:sz w:val="24"/>
              </w:rPr>
            </w:pPr>
            <w:r>
              <w:rPr>
                <w:rFonts w:hint="eastAsia"/>
                <w:color w:val="000000"/>
                <w:sz w:val="24"/>
              </w:rPr>
              <w:t>CURRENTBED_ID</w:t>
            </w:r>
          </w:p>
        </w:tc>
        <w:tc>
          <w:tcPr>
            <w:tcW w:w="2055" w:type="dxa"/>
          </w:tcPr>
          <w:p w14:paraId="0C660D73" w14:textId="77777777" w:rsidR="009664B9" w:rsidRDefault="009664B9" w:rsidP="00676DD9">
            <w:pPr>
              <w:rPr>
                <w:color w:val="000000"/>
                <w:sz w:val="24"/>
              </w:rPr>
            </w:pPr>
            <w:r>
              <w:rPr>
                <w:b/>
                <w:color w:val="4000C8"/>
                <w:sz w:val="24"/>
              </w:rPr>
              <w:t>INT</w:t>
            </w:r>
          </w:p>
        </w:tc>
        <w:tc>
          <w:tcPr>
            <w:tcW w:w="840" w:type="dxa"/>
          </w:tcPr>
          <w:p w14:paraId="421EB631" w14:textId="77777777" w:rsidR="009664B9" w:rsidRDefault="009664B9" w:rsidP="00676DD9">
            <w:pPr>
              <w:rPr>
                <w:color w:val="000000"/>
                <w:sz w:val="24"/>
              </w:rPr>
            </w:pPr>
          </w:p>
        </w:tc>
        <w:tc>
          <w:tcPr>
            <w:tcW w:w="1050" w:type="dxa"/>
          </w:tcPr>
          <w:p w14:paraId="2F403F3B" w14:textId="77777777" w:rsidR="009664B9" w:rsidRDefault="009664B9" w:rsidP="00676DD9">
            <w:pPr>
              <w:rPr>
                <w:color w:val="000000"/>
                <w:sz w:val="24"/>
              </w:rPr>
            </w:pPr>
          </w:p>
        </w:tc>
        <w:tc>
          <w:tcPr>
            <w:tcW w:w="1966" w:type="dxa"/>
          </w:tcPr>
          <w:p w14:paraId="4EC69492" w14:textId="77777777" w:rsidR="009664B9" w:rsidRDefault="009664B9" w:rsidP="00676DD9">
            <w:pPr>
              <w:rPr>
                <w:color w:val="000000"/>
                <w:sz w:val="24"/>
              </w:rPr>
            </w:pPr>
            <w:r>
              <w:rPr>
                <w:rFonts w:hint="eastAsia"/>
                <w:color w:val="000000"/>
                <w:sz w:val="24"/>
              </w:rPr>
              <w:t>当前床位号</w:t>
            </w:r>
          </w:p>
        </w:tc>
      </w:tr>
      <w:tr w:rsidR="009664B9" w14:paraId="5BABA146" w14:textId="77777777" w:rsidTr="00676DD9">
        <w:tc>
          <w:tcPr>
            <w:tcW w:w="2611" w:type="dxa"/>
          </w:tcPr>
          <w:p w14:paraId="028A4D67" w14:textId="77777777" w:rsidR="009664B9" w:rsidRDefault="009664B9" w:rsidP="00676DD9">
            <w:pPr>
              <w:rPr>
                <w:color w:val="000000"/>
                <w:sz w:val="24"/>
              </w:rPr>
            </w:pPr>
            <w:r>
              <w:rPr>
                <w:rFonts w:hint="eastAsia"/>
                <w:color w:val="000000"/>
                <w:sz w:val="24"/>
              </w:rPr>
              <w:t>TOWARDSROOM_ID</w:t>
            </w:r>
          </w:p>
        </w:tc>
        <w:tc>
          <w:tcPr>
            <w:tcW w:w="2055" w:type="dxa"/>
          </w:tcPr>
          <w:p w14:paraId="0EC811C8" w14:textId="77777777" w:rsidR="009664B9" w:rsidRDefault="009664B9" w:rsidP="00676DD9">
            <w:pPr>
              <w:rPr>
                <w:color w:val="000000"/>
                <w:sz w:val="24"/>
              </w:rPr>
            </w:pPr>
            <w:r>
              <w:rPr>
                <w:b/>
                <w:color w:val="4000C8"/>
                <w:sz w:val="24"/>
              </w:rPr>
              <w:t>INT</w:t>
            </w:r>
          </w:p>
        </w:tc>
        <w:tc>
          <w:tcPr>
            <w:tcW w:w="840" w:type="dxa"/>
          </w:tcPr>
          <w:p w14:paraId="2C5EE353" w14:textId="77777777" w:rsidR="009664B9" w:rsidRDefault="009664B9" w:rsidP="00676DD9">
            <w:pPr>
              <w:rPr>
                <w:color w:val="000000"/>
                <w:sz w:val="24"/>
              </w:rPr>
            </w:pPr>
          </w:p>
        </w:tc>
        <w:tc>
          <w:tcPr>
            <w:tcW w:w="1050" w:type="dxa"/>
          </w:tcPr>
          <w:p w14:paraId="4F43C470" w14:textId="77777777" w:rsidR="009664B9" w:rsidRDefault="009664B9" w:rsidP="00676DD9">
            <w:pPr>
              <w:rPr>
                <w:color w:val="000000"/>
                <w:sz w:val="24"/>
              </w:rPr>
            </w:pPr>
          </w:p>
        </w:tc>
        <w:tc>
          <w:tcPr>
            <w:tcW w:w="1966" w:type="dxa"/>
          </w:tcPr>
          <w:p w14:paraId="75D3DBFE" w14:textId="77777777" w:rsidR="009664B9" w:rsidRDefault="009664B9" w:rsidP="00676DD9">
            <w:pPr>
              <w:rPr>
                <w:color w:val="000000"/>
                <w:sz w:val="24"/>
              </w:rPr>
            </w:pPr>
            <w:r>
              <w:rPr>
                <w:rFonts w:hint="eastAsia"/>
                <w:color w:val="000000"/>
                <w:sz w:val="24"/>
              </w:rPr>
              <w:t>目标房间</w:t>
            </w:r>
          </w:p>
        </w:tc>
      </w:tr>
      <w:tr w:rsidR="009664B9" w14:paraId="75E301C5" w14:textId="77777777" w:rsidTr="00676DD9">
        <w:tc>
          <w:tcPr>
            <w:tcW w:w="2611" w:type="dxa"/>
          </w:tcPr>
          <w:p w14:paraId="6256D9F6" w14:textId="77777777" w:rsidR="009664B9" w:rsidRDefault="009664B9" w:rsidP="00676DD9">
            <w:pPr>
              <w:rPr>
                <w:color w:val="000000"/>
                <w:sz w:val="24"/>
              </w:rPr>
            </w:pPr>
            <w:r>
              <w:rPr>
                <w:rFonts w:hint="eastAsia"/>
                <w:color w:val="000000"/>
                <w:sz w:val="24"/>
              </w:rPr>
              <w:t>TOWARDSBED_ID</w:t>
            </w:r>
          </w:p>
        </w:tc>
        <w:tc>
          <w:tcPr>
            <w:tcW w:w="2055" w:type="dxa"/>
          </w:tcPr>
          <w:p w14:paraId="38F4A2E9" w14:textId="77777777" w:rsidR="009664B9" w:rsidRDefault="009664B9" w:rsidP="00676DD9">
            <w:pPr>
              <w:rPr>
                <w:color w:val="000000"/>
                <w:sz w:val="24"/>
              </w:rPr>
            </w:pPr>
            <w:r>
              <w:rPr>
                <w:b/>
                <w:color w:val="4000C8"/>
                <w:sz w:val="24"/>
              </w:rPr>
              <w:t>INT</w:t>
            </w:r>
          </w:p>
        </w:tc>
        <w:tc>
          <w:tcPr>
            <w:tcW w:w="840" w:type="dxa"/>
          </w:tcPr>
          <w:p w14:paraId="1C1A97BE" w14:textId="77777777" w:rsidR="009664B9" w:rsidRDefault="009664B9" w:rsidP="00676DD9">
            <w:pPr>
              <w:rPr>
                <w:color w:val="000000"/>
                <w:sz w:val="24"/>
              </w:rPr>
            </w:pPr>
          </w:p>
        </w:tc>
        <w:tc>
          <w:tcPr>
            <w:tcW w:w="1050" w:type="dxa"/>
          </w:tcPr>
          <w:p w14:paraId="433C185C" w14:textId="77777777" w:rsidR="009664B9" w:rsidRDefault="009664B9" w:rsidP="00676DD9">
            <w:pPr>
              <w:rPr>
                <w:color w:val="000000"/>
                <w:sz w:val="24"/>
              </w:rPr>
            </w:pPr>
          </w:p>
        </w:tc>
        <w:tc>
          <w:tcPr>
            <w:tcW w:w="1966" w:type="dxa"/>
          </w:tcPr>
          <w:p w14:paraId="737F4E12" w14:textId="77777777" w:rsidR="009664B9" w:rsidRDefault="009664B9" w:rsidP="00676DD9">
            <w:pPr>
              <w:rPr>
                <w:color w:val="000000"/>
                <w:sz w:val="24"/>
              </w:rPr>
            </w:pPr>
            <w:r>
              <w:rPr>
                <w:rFonts w:hint="eastAsia"/>
                <w:color w:val="000000"/>
                <w:sz w:val="24"/>
              </w:rPr>
              <w:t>目标床位号</w:t>
            </w:r>
          </w:p>
        </w:tc>
      </w:tr>
      <w:tr w:rsidR="009664B9" w14:paraId="79B2D19D" w14:textId="77777777" w:rsidTr="00676DD9">
        <w:tc>
          <w:tcPr>
            <w:tcW w:w="2611" w:type="dxa"/>
          </w:tcPr>
          <w:p w14:paraId="20C7DEE0" w14:textId="77777777" w:rsidR="009664B9" w:rsidRDefault="009664B9" w:rsidP="00676DD9">
            <w:pPr>
              <w:rPr>
                <w:color w:val="000000"/>
                <w:sz w:val="24"/>
              </w:rPr>
            </w:pPr>
            <w:r>
              <w:rPr>
                <w:rFonts w:hint="eastAsia"/>
                <w:color w:val="000000"/>
                <w:sz w:val="24"/>
              </w:rPr>
              <w:t>STATE</w:t>
            </w:r>
          </w:p>
        </w:tc>
        <w:tc>
          <w:tcPr>
            <w:tcW w:w="2055" w:type="dxa"/>
          </w:tcPr>
          <w:p w14:paraId="2EBDF80A" w14:textId="77777777" w:rsidR="009664B9" w:rsidRDefault="009664B9" w:rsidP="00676DD9">
            <w:pPr>
              <w:rPr>
                <w:color w:val="000000"/>
                <w:sz w:val="24"/>
              </w:rPr>
            </w:pPr>
            <w:r>
              <w:rPr>
                <w:rFonts w:hint="eastAsia"/>
                <w:b/>
                <w:color w:val="7F0055"/>
                <w:sz w:val="24"/>
              </w:rPr>
              <w:t>ENUM</w:t>
            </w:r>
          </w:p>
        </w:tc>
        <w:tc>
          <w:tcPr>
            <w:tcW w:w="840" w:type="dxa"/>
          </w:tcPr>
          <w:p w14:paraId="48E1681B" w14:textId="77777777" w:rsidR="009664B9" w:rsidRDefault="009664B9" w:rsidP="00676DD9">
            <w:pPr>
              <w:rPr>
                <w:color w:val="000000"/>
                <w:sz w:val="24"/>
              </w:rPr>
            </w:pPr>
          </w:p>
        </w:tc>
        <w:tc>
          <w:tcPr>
            <w:tcW w:w="1050" w:type="dxa"/>
          </w:tcPr>
          <w:p w14:paraId="0A63B0CC" w14:textId="77777777" w:rsidR="009664B9" w:rsidRDefault="009664B9" w:rsidP="00676DD9">
            <w:pPr>
              <w:rPr>
                <w:color w:val="000000"/>
                <w:sz w:val="24"/>
              </w:rPr>
            </w:pPr>
          </w:p>
        </w:tc>
        <w:tc>
          <w:tcPr>
            <w:tcW w:w="1966" w:type="dxa"/>
          </w:tcPr>
          <w:p w14:paraId="2D82458C" w14:textId="77777777" w:rsidR="009664B9" w:rsidRDefault="009664B9" w:rsidP="00676DD9">
            <w:pPr>
              <w:rPr>
                <w:color w:val="000000"/>
                <w:sz w:val="24"/>
              </w:rPr>
            </w:pPr>
            <w:r>
              <w:rPr>
                <w:rFonts w:hint="eastAsia"/>
                <w:color w:val="000000"/>
                <w:sz w:val="24"/>
              </w:rPr>
              <w:t>申请状态</w:t>
            </w:r>
          </w:p>
        </w:tc>
      </w:tr>
      <w:tr w:rsidR="009664B9" w14:paraId="16746C13" w14:textId="77777777" w:rsidTr="00676DD9">
        <w:tc>
          <w:tcPr>
            <w:tcW w:w="2611" w:type="dxa"/>
          </w:tcPr>
          <w:p w14:paraId="5C20785B" w14:textId="77777777" w:rsidR="009664B9" w:rsidRDefault="009664B9" w:rsidP="00676DD9">
            <w:pPr>
              <w:rPr>
                <w:color w:val="000000"/>
                <w:sz w:val="24"/>
              </w:rPr>
            </w:pPr>
            <w:r>
              <w:rPr>
                <w:rFonts w:hint="eastAsia"/>
                <w:color w:val="000000"/>
                <w:sz w:val="24"/>
              </w:rPr>
              <w:t>APPLY_TIME</w:t>
            </w:r>
            <w:r>
              <w:rPr>
                <w:color w:val="000000"/>
                <w:sz w:val="24"/>
              </w:rPr>
              <w:t xml:space="preserve">             </w:t>
            </w:r>
          </w:p>
        </w:tc>
        <w:tc>
          <w:tcPr>
            <w:tcW w:w="2055" w:type="dxa"/>
          </w:tcPr>
          <w:p w14:paraId="64B632DE" w14:textId="77777777" w:rsidR="009664B9" w:rsidRDefault="009664B9" w:rsidP="00676DD9">
            <w:pPr>
              <w:rPr>
                <w:b/>
                <w:color w:val="7F0055"/>
                <w:sz w:val="24"/>
              </w:rPr>
            </w:pPr>
            <w:proofErr w:type="gramStart"/>
            <w:r>
              <w:rPr>
                <w:b/>
                <w:color w:val="7F0055"/>
                <w:sz w:val="24"/>
              </w:rPr>
              <w:t>VARCHAR</w:t>
            </w:r>
            <w:r>
              <w:rPr>
                <w:color w:val="000000"/>
                <w:sz w:val="24"/>
              </w:rPr>
              <w:t>(</w:t>
            </w:r>
            <w:proofErr w:type="gramEnd"/>
            <w:r>
              <w:rPr>
                <w:color w:val="000000"/>
                <w:sz w:val="24"/>
              </w:rPr>
              <w:t>20)</w:t>
            </w:r>
          </w:p>
        </w:tc>
        <w:tc>
          <w:tcPr>
            <w:tcW w:w="840" w:type="dxa"/>
          </w:tcPr>
          <w:p w14:paraId="3CCA597F" w14:textId="77777777" w:rsidR="009664B9" w:rsidRDefault="009664B9" w:rsidP="00676DD9">
            <w:pPr>
              <w:rPr>
                <w:color w:val="000000"/>
                <w:sz w:val="24"/>
              </w:rPr>
            </w:pPr>
          </w:p>
        </w:tc>
        <w:tc>
          <w:tcPr>
            <w:tcW w:w="1050" w:type="dxa"/>
          </w:tcPr>
          <w:p w14:paraId="39D837BA" w14:textId="77777777" w:rsidR="009664B9" w:rsidRDefault="009664B9" w:rsidP="00676DD9">
            <w:pPr>
              <w:rPr>
                <w:color w:val="000000"/>
                <w:sz w:val="24"/>
              </w:rPr>
            </w:pPr>
          </w:p>
        </w:tc>
        <w:tc>
          <w:tcPr>
            <w:tcW w:w="1966" w:type="dxa"/>
          </w:tcPr>
          <w:p w14:paraId="36DEA533" w14:textId="77777777" w:rsidR="009664B9" w:rsidRDefault="009664B9" w:rsidP="00676DD9">
            <w:pPr>
              <w:rPr>
                <w:color w:val="000000"/>
                <w:sz w:val="24"/>
              </w:rPr>
            </w:pPr>
            <w:r>
              <w:rPr>
                <w:rFonts w:hint="eastAsia"/>
                <w:color w:val="000000"/>
                <w:sz w:val="24"/>
              </w:rPr>
              <w:t>申请时间</w:t>
            </w:r>
          </w:p>
        </w:tc>
      </w:tr>
      <w:tr w:rsidR="009664B9" w14:paraId="13F341A2" w14:textId="77777777" w:rsidTr="00676DD9">
        <w:tc>
          <w:tcPr>
            <w:tcW w:w="2611" w:type="dxa"/>
          </w:tcPr>
          <w:p w14:paraId="0B62C084" w14:textId="77777777" w:rsidR="009664B9" w:rsidRDefault="009664B9" w:rsidP="00676DD9">
            <w:pPr>
              <w:rPr>
                <w:color w:val="000000"/>
                <w:sz w:val="24"/>
              </w:rPr>
            </w:pPr>
            <w:r>
              <w:rPr>
                <w:rFonts w:hint="eastAsia"/>
                <w:color w:val="000000"/>
                <w:sz w:val="24"/>
              </w:rPr>
              <w:t>FINISH_TIME</w:t>
            </w:r>
            <w:r>
              <w:rPr>
                <w:color w:val="000000"/>
                <w:sz w:val="24"/>
              </w:rPr>
              <w:t xml:space="preserve">  </w:t>
            </w:r>
          </w:p>
        </w:tc>
        <w:tc>
          <w:tcPr>
            <w:tcW w:w="2055" w:type="dxa"/>
          </w:tcPr>
          <w:p w14:paraId="6680307D" w14:textId="77777777" w:rsidR="009664B9" w:rsidRDefault="009664B9" w:rsidP="00676DD9">
            <w:pPr>
              <w:rPr>
                <w:color w:val="000000"/>
                <w:sz w:val="24"/>
              </w:rPr>
            </w:pPr>
            <w:proofErr w:type="gramStart"/>
            <w:r>
              <w:rPr>
                <w:b/>
                <w:color w:val="7F0055"/>
                <w:sz w:val="24"/>
              </w:rPr>
              <w:t>VARCHAR</w:t>
            </w:r>
            <w:r>
              <w:rPr>
                <w:color w:val="000000"/>
                <w:sz w:val="24"/>
              </w:rPr>
              <w:t>(</w:t>
            </w:r>
            <w:proofErr w:type="gramEnd"/>
            <w:r>
              <w:rPr>
                <w:color w:val="000000"/>
                <w:sz w:val="24"/>
              </w:rPr>
              <w:t>20)</w:t>
            </w:r>
          </w:p>
        </w:tc>
        <w:tc>
          <w:tcPr>
            <w:tcW w:w="840" w:type="dxa"/>
          </w:tcPr>
          <w:p w14:paraId="5ED10F83" w14:textId="77777777" w:rsidR="009664B9" w:rsidRDefault="009664B9" w:rsidP="00676DD9">
            <w:pPr>
              <w:rPr>
                <w:color w:val="000000"/>
                <w:sz w:val="24"/>
              </w:rPr>
            </w:pPr>
          </w:p>
        </w:tc>
        <w:tc>
          <w:tcPr>
            <w:tcW w:w="1050" w:type="dxa"/>
          </w:tcPr>
          <w:p w14:paraId="154D0835" w14:textId="77777777" w:rsidR="009664B9" w:rsidRDefault="009664B9" w:rsidP="00676DD9">
            <w:pPr>
              <w:rPr>
                <w:color w:val="000000"/>
                <w:sz w:val="24"/>
              </w:rPr>
            </w:pPr>
          </w:p>
        </w:tc>
        <w:tc>
          <w:tcPr>
            <w:tcW w:w="1966" w:type="dxa"/>
          </w:tcPr>
          <w:p w14:paraId="47409725" w14:textId="77777777" w:rsidR="009664B9" w:rsidRDefault="009664B9" w:rsidP="00676DD9">
            <w:pPr>
              <w:rPr>
                <w:color w:val="000000"/>
                <w:sz w:val="24"/>
              </w:rPr>
            </w:pPr>
            <w:r>
              <w:rPr>
                <w:rFonts w:hint="eastAsia"/>
                <w:color w:val="000000"/>
                <w:sz w:val="24"/>
              </w:rPr>
              <w:t>处理</w:t>
            </w:r>
            <w:r>
              <w:rPr>
                <w:color w:val="000000"/>
                <w:sz w:val="24"/>
              </w:rPr>
              <w:t>时间</w:t>
            </w:r>
          </w:p>
        </w:tc>
      </w:tr>
    </w:tbl>
    <w:p w14:paraId="7629997F" w14:textId="77777777" w:rsidR="009664B9" w:rsidRDefault="009664B9" w:rsidP="009664B9">
      <w:pPr>
        <w:autoSpaceDE w:val="0"/>
        <w:autoSpaceDN w:val="0"/>
        <w:rPr>
          <w:sz w:val="24"/>
        </w:rPr>
      </w:pPr>
      <w:r>
        <w:rPr>
          <w:sz w:val="24"/>
        </w:rPr>
        <w:lastRenderedPageBreak/>
        <w:t>参考代码：</w:t>
      </w:r>
    </w:p>
    <w:p w14:paraId="34F29F70" w14:textId="77777777" w:rsidR="009664B9" w:rsidRDefault="009664B9" w:rsidP="009664B9">
      <w:pPr>
        <w:autoSpaceDE w:val="0"/>
        <w:autoSpaceDN w:val="0"/>
        <w:rPr>
          <w:sz w:val="24"/>
        </w:rPr>
      </w:pPr>
      <w:r>
        <w:rPr>
          <w:b/>
          <w:color w:val="7F0055"/>
          <w:sz w:val="24"/>
        </w:rPr>
        <w:t>CREATE</w:t>
      </w:r>
      <w:r>
        <w:rPr>
          <w:color w:val="000000"/>
          <w:sz w:val="24"/>
        </w:rPr>
        <w:t xml:space="preserve"> </w:t>
      </w:r>
      <w:r>
        <w:rPr>
          <w:b/>
          <w:color w:val="7F0055"/>
          <w:sz w:val="24"/>
        </w:rPr>
        <w:t>TABLE</w:t>
      </w:r>
      <w:r>
        <w:rPr>
          <w:color w:val="000000"/>
          <w:sz w:val="24"/>
        </w:rPr>
        <w:t xml:space="preserve"> </w:t>
      </w:r>
      <w:r>
        <w:rPr>
          <w:rFonts w:hint="eastAsia"/>
          <w:color w:val="000000"/>
          <w:sz w:val="24"/>
        </w:rPr>
        <w:t>ADJUST_ROOM</w:t>
      </w:r>
    </w:p>
    <w:p w14:paraId="5ADB60BB" w14:textId="77777777" w:rsidR="009664B9" w:rsidRDefault="009664B9" w:rsidP="009664B9">
      <w:pPr>
        <w:autoSpaceDE w:val="0"/>
        <w:autoSpaceDN w:val="0"/>
        <w:rPr>
          <w:sz w:val="24"/>
        </w:rPr>
      </w:pPr>
      <w:r>
        <w:rPr>
          <w:color w:val="000000"/>
          <w:sz w:val="24"/>
        </w:rPr>
        <w:t>(</w:t>
      </w:r>
    </w:p>
    <w:p w14:paraId="2D1AC5FE" w14:textId="77777777" w:rsidR="009664B9" w:rsidRDefault="009664B9" w:rsidP="009664B9">
      <w:pPr>
        <w:autoSpaceDE w:val="0"/>
        <w:autoSpaceDN w:val="0"/>
        <w:rPr>
          <w:sz w:val="24"/>
        </w:rPr>
      </w:pPr>
      <w:r>
        <w:rPr>
          <w:color w:val="000000"/>
          <w:sz w:val="24"/>
        </w:rPr>
        <w:t xml:space="preserve">   ID           </w:t>
      </w:r>
      <w:r>
        <w:rPr>
          <w:color w:val="000000"/>
          <w:sz w:val="24"/>
        </w:rPr>
        <w:tab/>
      </w:r>
      <w:r>
        <w:rPr>
          <w:rFonts w:hint="eastAsia"/>
          <w:color w:val="000000"/>
          <w:sz w:val="24"/>
        </w:rPr>
        <w:t xml:space="preserve">      </w:t>
      </w:r>
      <w:r>
        <w:rPr>
          <w:rFonts w:hint="eastAsia"/>
          <w:color w:val="000000"/>
          <w:sz w:val="24"/>
        </w:rPr>
        <w:tab/>
      </w:r>
      <w:r>
        <w:rPr>
          <w:rFonts w:hint="eastAsia"/>
          <w:color w:val="000000"/>
          <w:sz w:val="24"/>
        </w:rPr>
        <w:tab/>
      </w:r>
      <w:r>
        <w:rPr>
          <w:b/>
          <w:color w:val="4000C8"/>
          <w:sz w:val="24"/>
        </w:rPr>
        <w:t>INT</w:t>
      </w:r>
      <w:r>
        <w:rPr>
          <w:color w:val="000000"/>
          <w:sz w:val="24"/>
        </w:rPr>
        <w:t>,</w:t>
      </w:r>
    </w:p>
    <w:p w14:paraId="772A75DD" w14:textId="77777777" w:rsidR="009664B9" w:rsidRDefault="009664B9" w:rsidP="009664B9">
      <w:pPr>
        <w:autoSpaceDE w:val="0"/>
        <w:autoSpaceDN w:val="0"/>
        <w:rPr>
          <w:sz w:val="24"/>
        </w:rPr>
      </w:pPr>
      <w:r>
        <w:rPr>
          <w:color w:val="000000"/>
          <w:sz w:val="24"/>
        </w:rPr>
        <w:t xml:space="preserve">   </w:t>
      </w:r>
      <w:r>
        <w:rPr>
          <w:rFonts w:hint="eastAsia"/>
          <w:color w:val="000000"/>
          <w:sz w:val="24"/>
        </w:rPr>
        <w:t>USER</w:t>
      </w:r>
      <w:r>
        <w:rPr>
          <w:color w:val="000000"/>
          <w:sz w:val="24"/>
        </w:rPr>
        <w:t xml:space="preserve">NAME         </w:t>
      </w:r>
      <w:r>
        <w:rPr>
          <w:rFonts w:hint="eastAsia"/>
          <w:color w:val="000000"/>
          <w:sz w:val="24"/>
        </w:rPr>
        <w:t xml:space="preserve">     </w:t>
      </w:r>
      <w:proofErr w:type="gramStart"/>
      <w:r>
        <w:rPr>
          <w:b/>
          <w:color w:val="7F0055"/>
          <w:sz w:val="24"/>
        </w:rPr>
        <w:t>VARCHAR</w:t>
      </w:r>
      <w:r>
        <w:rPr>
          <w:color w:val="000000"/>
          <w:sz w:val="24"/>
        </w:rPr>
        <w:t>(</w:t>
      </w:r>
      <w:proofErr w:type="gramEnd"/>
      <w:r>
        <w:rPr>
          <w:rFonts w:hint="eastAsia"/>
          <w:color w:val="000000"/>
          <w:sz w:val="24"/>
        </w:rPr>
        <w:t>2</w:t>
      </w:r>
      <w:r>
        <w:rPr>
          <w:color w:val="000000"/>
          <w:sz w:val="24"/>
        </w:rPr>
        <w:t>0),</w:t>
      </w:r>
    </w:p>
    <w:p w14:paraId="32F8A243" w14:textId="77777777" w:rsidR="009664B9" w:rsidRDefault="009664B9" w:rsidP="009664B9">
      <w:pPr>
        <w:autoSpaceDE w:val="0"/>
        <w:autoSpaceDN w:val="0"/>
        <w:rPr>
          <w:sz w:val="24"/>
        </w:rPr>
      </w:pPr>
      <w:r>
        <w:rPr>
          <w:color w:val="000000"/>
          <w:sz w:val="24"/>
        </w:rPr>
        <w:t xml:space="preserve">   </w:t>
      </w:r>
      <w:r>
        <w:rPr>
          <w:rFonts w:hint="eastAsia"/>
          <w:color w:val="000000"/>
          <w:sz w:val="24"/>
        </w:rPr>
        <w:t>NAME</w:t>
      </w:r>
      <w:r>
        <w:rPr>
          <w:color w:val="000000"/>
          <w:sz w:val="24"/>
        </w:rPr>
        <w:t xml:space="preserve">      </w:t>
      </w:r>
      <w:r>
        <w:rPr>
          <w:rFonts w:hint="eastAsia"/>
          <w:color w:val="000000"/>
          <w:sz w:val="24"/>
        </w:rPr>
        <w:tab/>
      </w:r>
      <w:r>
        <w:rPr>
          <w:rFonts w:hint="eastAsia"/>
          <w:color w:val="000000"/>
          <w:sz w:val="24"/>
        </w:rPr>
        <w:tab/>
        <w:t xml:space="preserve">       </w:t>
      </w:r>
      <w:proofErr w:type="gramStart"/>
      <w:r>
        <w:rPr>
          <w:b/>
          <w:color w:val="7F0055"/>
          <w:sz w:val="24"/>
        </w:rPr>
        <w:t>VARCHAR</w:t>
      </w:r>
      <w:r>
        <w:rPr>
          <w:color w:val="000000"/>
          <w:sz w:val="24"/>
        </w:rPr>
        <w:t>(</w:t>
      </w:r>
      <w:proofErr w:type="gramEnd"/>
      <w:r>
        <w:rPr>
          <w:rFonts w:hint="eastAsia"/>
          <w:color w:val="000000"/>
          <w:sz w:val="24"/>
        </w:rPr>
        <w:t>2</w:t>
      </w:r>
      <w:r>
        <w:rPr>
          <w:color w:val="000000"/>
          <w:sz w:val="24"/>
        </w:rPr>
        <w:t>0),</w:t>
      </w:r>
    </w:p>
    <w:p w14:paraId="0775AB4D" w14:textId="77777777" w:rsidR="009664B9" w:rsidRDefault="009664B9" w:rsidP="009664B9">
      <w:pPr>
        <w:autoSpaceDE w:val="0"/>
        <w:autoSpaceDN w:val="0"/>
        <w:rPr>
          <w:sz w:val="24"/>
        </w:rPr>
      </w:pPr>
      <w:r>
        <w:rPr>
          <w:color w:val="000000"/>
          <w:sz w:val="24"/>
        </w:rPr>
        <w:t xml:space="preserve">   </w:t>
      </w:r>
      <w:r>
        <w:rPr>
          <w:rFonts w:hint="eastAsia"/>
          <w:color w:val="000000"/>
          <w:sz w:val="24"/>
        </w:rPr>
        <w:t>CURRENTROOM_ID</w:t>
      </w:r>
      <w:r>
        <w:rPr>
          <w:color w:val="000000"/>
          <w:sz w:val="24"/>
        </w:rPr>
        <w:t xml:space="preserve">       </w:t>
      </w:r>
      <w:r>
        <w:rPr>
          <w:b/>
          <w:color w:val="4000C8"/>
          <w:sz w:val="24"/>
        </w:rPr>
        <w:t>INT</w:t>
      </w:r>
      <w:r>
        <w:rPr>
          <w:color w:val="000000"/>
          <w:sz w:val="24"/>
        </w:rPr>
        <w:t>,</w:t>
      </w:r>
    </w:p>
    <w:p w14:paraId="48395CF9" w14:textId="77777777" w:rsidR="009664B9" w:rsidRDefault="009664B9" w:rsidP="009664B9">
      <w:pPr>
        <w:autoSpaceDE w:val="0"/>
        <w:autoSpaceDN w:val="0"/>
        <w:rPr>
          <w:sz w:val="24"/>
        </w:rPr>
      </w:pPr>
      <w:r>
        <w:rPr>
          <w:color w:val="000000"/>
          <w:sz w:val="24"/>
        </w:rPr>
        <w:t xml:space="preserve">   </w:t>
      </w:r>
      <w:r>
        <w:rPr>
          <w:rFonts w:hint="eastAsia"/>
          <w:color w:val="000000"/>
          <w:sz w:val="24"/>
        </w:rPr>
        <w:t>CURRENTBED_ID</w:t>
      </w:r>
      <w:r>
        <w:rPr>
          <w:color w:val="000000"/>
          <w:sz w:val="24"/>
        </w:rPr>
        <w:t xml:space="preserve">         </w:t>
      </w:r>
      <w:r>
        <w:rPr>
          <w:b/>
          <w:color w:val="4000C8"/>
          <w:sz w:val="24"/>
        </w:rPr>
        <w:t>INT</w:t>
      </w:r>
      <w:r>
        <w:rPr>
          <w:color w:val="000000"/>
          <w:sz w:val="24"/>
        </w:rPr>
        <w:t>,</w:t>
      </w:r>
    </w:p>
    <w:p w14:paraId="5BB0988B" w14:textId="77777777" w:rsidR="009664B9" w:rsidRDefault="009664B9" w:rsidP="009664B9">
      <w:pPr>
        <w:autoSpaceDE w:val="0"/>
        <w:autoSpaceDN w:val="0"/>
        <w:rPr>
          <w:sz w:val="24"/>
        </w:rPr>
      </w:pPr>
      <w:r>
        <w:rPr>
          <w:color w:val="000000"/>
          <w:sz w:val="24"/>
        </w:rPr>
        <w:t xml:space="preserve">   </w:t>
      </w:r>
      <w:r>
        <w:rPr>
          <w:rFonts w:hint="eastAsia"/>
          <w:color w:val="000000"/>
          <w:sz w:val="24"/>
        </w:rPr>
        <w:t>TOWARDSROOM_ID</w:t>
      </w:r>
      <w:r>
        <w:rPr>
          <w:color w:val="000000"/>
          <w:sz w:val="24"/>
        </w:rPr>
        <w:t xml:space="preserve">      </w:t>
      </w:r>
      <w:r>
        <w:rPr>
          <w:rFonts w:hint="eastAsia"/>
          <w:color w:val="000000"/>
          <w:sz w:val="24"/>
        </w:rPr>
        <w:t xml:space="preserve"> </w:t>
      </w:r>
      <w:r>
        <w:rPr>
          <w:b/>
          <w:color w:val="4000C8"/>
          <w:sz w:val="24"/>
        </w:rPr>
        <w:t>INT</w:t>
      </w:r>
      <w:r>
        <w:rPr>
          <w:color w:val="000000"/>
          <w:sz w:val="24"/>
        </w:rPr>
        <w:t>,</w:t>
      </w:r>
    </w:p>
    <w:p w14:paraId="20D8EF67" w14:textId="77777777" w:rsidR="009664B9" w:rsidRDefault="009664B9" w:rsidP="009664B9">
      <w:pPr>
        <w:autoSpaceDE w:val="0"/>
        <w:autoSpaceDN w:val="0"/>
        <w:rPr>
          <w:sz w:val="24"/>
        </w:rPr>
      </w:pPr>
      <w:r>
        <w:rPr>
          <w:color w:val="000000"/>
          <w:sz w:val="24"/>
        </w:rPr>
        <w:t xml:space="preserve">   </w:t>
      </w:r>
      <w:r>
        <w:rPr>
          <w:rFonts w:hint="eastAsia"/>
          <w:color w:val="000000"/>
          <w:sz w:val="24"/>
        </w:rPr>
        <w:t>TOWARDSBED_ID</w:t>
      </w:r>
      <w:r>
        <w:rPr>
          <w:color w:val="000000"/>
          <w:sz w:val="24"/>
        </w:rPr>
        <w:t xml:space="preserve">         </w:t>
      </w:r>
      <w:r>
        <w:rPr>
          <w:b/>
          <w:color w:val="4000C8"/>
          <w:sz w:val="24"/>
        </w:rPr>
        <w:t>INT</w:t>
      </w:r>
      <w:r>
        <w:rPr>
          <w:color w:val="000000"/>
          <w:sz w:val="24"/>
        </w:rPr>
        <w:t>,</w:t>
      </w:r>
    </w:p>
    <w:p w14:paraId="3D651344" w14:textId="77777777" w:rsidR="009664B9" w:rsidRDefault="009664B9" w:rsidP="009664B9">
      <w:pPr>
        <w:autoSpaceDE w:val="0"/>
        <w:autoSpaceDN w:val="0"/>
        <w:rPr>
          <w:sz w:val="24"/>
        </w:rPr>
      </w:pPr>
      <w:r>
        <w:rPr>
          <w:color w:val="000000"/>
          <w:sz w:val="24"/>
        </w:rPr>
        <w:t xml:space="preserve">   </w:t>
      </w:r>
      <w:r>
        <w:rPr>
          <w:rFonts w:hint="eastAsia"/>
          <w:color w:val="000000"/>
          <w:sz w:val="24"/>
        </w:rPr>
        <w:t>STATE</w:t>
      </w:r>
      <w:r>
        <w:rPr>
          <w:color w:val="000000"/>
          <w:sz w:val="24"/>
        </w:rPr>
        <w:t xml:space="preserve">     </w:t>
      </w:r>
      <w:r>
        <w:rPr>
          <w:color w:val="000000"/>
          <w:sz w:val="24"/>
        </w:rPr>
        <w:tab/>
      </w:r>
      <w:r>
        <w:rPr>
          <w:rFonts w:hint="eastAsia"/>
          <w:color w:val="000000"/>
          <w:sz w:val="24"/>
        </w:rPr>
        <w:tab/>
      </w:r>
      <w:r>
        <w:rPr>
          <w:rFonts w:hint="eastAsia"/>
          <w:color w:val="000000"/>
          <w:sz w:val="24"/>
        </w:rPr>
        <w:tab/>
      </w:r>
      <w:r>
        <w:rPr>
          <w:rFonts w:hint="eastAsia"/>
          <w:color w:val="000000"/>
          <w:sz w:val="24"/>
        </w:rPr>
        <w:tab/>
      </w:r>
      <w:r>
        <w:rPr>
          <w:rFonts w:hint="eastAsia"/>
          <w:color w:val="000000"/>
          <w:sz w:val="24"/>
        </w:rPr>
        <w:tab/>
      </w:r>
      <w:r>
        <w:rPr>
          <w:rFonts w:hint="eastAsia"/>
          <w:b/>
          <w:color w:val="7F0055"/>
          <w:sz w:val="24"/>
        </w:rPr>
        <w:t>ENUM</w:t>
      </w:r>
      <w:r>
        <w:rPr>
          <w:color w:val="000000"/>
          <w:sz w:val="24"/>
        </w:rPr>
        <w:t>,</w:t>
      </w:r>
    </w:p>
    <w:p w14:paraId="69A0F12A" w14:textId="77777777" w:rsidR="009664B9" w:rsidRDefault="009664B9" w:rsidP="009664B9">
      <w:pPr>
        <w:autoSpaceDE w:val="0"/>
        <w:autoSpaceDN w:val="0"/>
        <w:rPr>
          <w:sz w:val="24"/>
        </w:rPr>
      </w:pPr>
      <w:r>
        <w:rPr>
          <w:color w:val="000000"/>
          <w:sz w:val="24"/>
        </w:rPr>
        <w:t xml:space="preserve">   </w:t>
      </w:r>
      <w:r>
        <w:rPr>
          <w:rFonts w:hint="eastAsia"/>
          <w:color w:val="000000"/>
          <w:sz w:val="24"/>
        </w:rPr>
        <w:t>APPLY_TIME</w:t>
      </w:r>
      <w:r>
        <w:rPr>
          <w:color w:val="000000"/>
          <w:sz w:val="24"/>
        </w:rPr>
        <w:t xml:space="preserve">             </w:t>
      </w:r>
      <w:proofErr w:type="gramStart"/>
      <w:r>
        <w:rPr>
          <w:b/>
          <w:color w:val="7F0055"/>
          <w:sz w:val="24"/>
        </w:rPr>
        <w:t>VARCHAR</w:t>
      </w:r>
      <w:r>
        <w:rPr>
          <w:color w:val="000000"/>
          <w:sz w:val="24"/>
        </w:rPr>
        <w:t>(</w:t>
      </w:r>
      <w:proofErr w:type="gramEnd"/>
      <w:r>
        <w:rPr>
          <w:rFonts w:hint="eastAsia"/>
          <w:color w:val="000000"/>
          <w:sz w:val="24"/>
        </w:rPr>
        <w:t>2</w:t>
      </w:r>
      <w:r>
        <w:rPr>
          <w:color w:val="000000"/>
          <w:sz w:val="24"/>
        </w:rPr>
        <w:t>0),</w:t>
      </w:r>
    </w:p>
    <w:p w14:paraId="5E50D3D0" w14:textId="77777777" w:rsidR="009664B9" w:rsidRDefault="009664B9" w:rsidP="009664B9">
      <w:pPr>
        <w:autoSpaceDE w:val="0"/>
        <w:autoSpaceDN w:val="0"/>
        <w:rPr>
          <w:sz w:val="24"/>
        </w:rPr>
      </w:pPr>
      <w:r>
        <w:rPr>
          <w:color w:val="000000"/>
          <w:sz w:val="24"/>
        </w:rPr>
        <w:t xml:space="preserve">   </w:t>
      </w:r>
      <w:r>
        <w:rPr>
          <w:rFonts w:hint="eastAsia"/>
          <w:color w:val="000000"/>
          <w:sz w:val="24"/>
        </w:rPr>
        <w:t>FINISH_TIME</w:t>
      </w:r>
      <w:r>
        <w:rPr>
          <w:color w:val="000000"/>
          <w:sz w:val="24"/>
        </w:rPr>
        <w:t xml:space="preserve">        </w:t>
      </w:r>
      <w:r>
        <w:rPr>
          <w:color w:val="000000"/>
          <w:sz w:val="24"/>
        </w:rPr>
        <w:tab/>
      </w:r>
      <w:r>
        <w:rPr>
          <w:rFonts w:hint="eastAsia"/>
          <w:color w:val="000000"/>
          <w:sz w:val="24"/>
        </w:rPr>
        <w:t xml:space="preserve">   </w:t>
      </w:r>
      <w:proofErr w:type="gramStart"/>
      <w:r>
        <w:rPr>
          <w:b/>
          <w:color w:val="7F0055"/>
          <w:sz w:val="24"/>
        </w:rPr>
        <w:t>VARCHAR</w:t>
      </w:r>
      <w:r>
        <w:rPr>
          <w:color w:val="000000"/>
          <w:sz w:val="24"/>
        </w:rPr>
        <w:t>(</w:t>
      </w:r>
      <w:proofErr w:type="gramEnd"/>
      <w:r>
        <w:rPr>
          <w:rFonts w:hint="eastAsia"/>
          <w:color w:val="000000"/>
          <w:sz w:val="24"/>
        </w:rPr>
        <w:t>2</w:t>
      </w:r>
      <w:r>
        <w:rPr>
          <w:color w:val="000000"/>
          <w:sz w:val="24"/>
        </w:rPr>
        <w:t>0),</w:t>
      </w:r>
    </w:p>
    <w:p w14:paraId="5DDAC08E" w14:textId="77777777" w:rsidR="009664B9" w:rsidRDefault="009664B9" w:rsidP="009664B9">
      <w:pPr>
        <w:autoSpaceDE w:val="0"/>
        <w:autoSpaceDN w:val="0"/>
        <w:rPr>
          <w:sz w:val="24"/>
        </w:rPr>
      </w:pPr>
      <w:r>
        <w:rPr>
          <w:color w:val="000000"/>
          <w:sz w:val="24"/>
        </w:rPr>
        <w:t xml:space="preserve">   </w:t>
      </w:r>
      <w:r>
        <w:rPr>
          <w:b/>
          <w:color w:val="7F0055"/>
          <w:sz w:val="24"/>
        </w:rPr>
        <w:t>PRIMARY</w:t>
      </w:r>
      <w:r>
        <w:rPr>
          <w:color w:val="000000"/>
          <w:sz w:val="24"/>
        </w:rPr>
        <w:t xml:space="preserve"> </w:t>
      </w:r>
      <w:r>
        <w:rPr>
          <w:b/>
          <w:color w:val="7F0055"/>
          <w:sz w:val="24"/>
        </w:rPr>
        <w:t>KEY</w:t>
      </w:r>
      <w:r>
        <w:rPr>
          <w:color w:val="000000"/>
          <w:sz w:val="24"/>
        </w:rPr>
        <w:t xml:space="preserve"> (</w:t>
      </w:r>
      <w:r>
        <w:rPr>
          <w:rFonts w:hint="eastAsia"/>
          <w:color w:val="000000"/>
          <w:sz w:val="24"/>
        </w:rPr>
        <w:t>ID</w:t>
      </w:r>
      <w:r>
        <w:rPr>
          <w:color w:val="000000"/>
          <w:sz w:val="24"/>
        </w:rPr>
        <w:t>)</w:t>
      </w:r>
    </w:p>
    <w:p w14:paraId="2C19FA4D" w14:textId="77777777" w:rsidR="009664B9" w:rsidRDefault="009664B9" w:rsidP="009664B9">
      <w:pPr>
        <w:autoSpaceDE w:val="0"/>
        <w:autoSpaceDN w:val="0"/>
        <w:rPr>
          <w:color w:val="000000"/>
          <w:sz w:val="24"/>
        </w:rPr>
      </w:pPr>
      <w:r>
        <w:rPr>
          <w:color w:val="000000"/>
          <w:sz w:val="24"/>
        </w:rPr>
        <w:t>);</w:t>
      </w:r>
    </w:p>
    <w:p w14:paraId="7BA43954" w14:textId="77777777" w:rsidR="009664B9" w:rsidRDefault="009664B9" w:rsidP="009664B9">
      <w:pPr>
        <w:autoSpaceDE w:val="0"/>
        <w:autoSpaceDN w:val="0"/>
        <w:rPr>
          <w:color w:val="000000"/>
          <w:sz w:val="24"/>
        </w:rPr>
      </w:pPr>
    </w:p>
    <w:p w14:paraId="66385827" w14:textId="77777777" w:rsidR="009664B9" w:rsidRDefault="009664B9" w:rsidP="009664B9">
      <w:pPr>
        <w:numPr>
          <w:ilvl w:val="0"/>
          <w:numId w:val="13"/>
        </w:numPr>
        <w:autoSpaceDE w:val="0"/>
        <w:autoSpaceDN w:val="0"/>
        <w:rPr>
          <w:color w:val="000000"/>
          <w:sz w:val="24"/>
        </w:rPr>
      </w:pPr>
      <w:bookmarkStart w:id="326" w:name="_Toc21319_WPSOffice_Level3"/>
      <w:bookmarkStart w:id="327" w:name="_Toc17793_WPSOffice_Level3"/>
      <w:r>
        <w:rPr>
          <w:color w:val="000000"/>
          <w:sz w:val="24"/>
        </w:rPr>
        <w:t>来访登记表（</w:t>
      </w:r>
      <w:r>
        <w:rPr>
          <w:color w:val="000000"/>
          <w:sz w:val="24"/>
        </w:rPr>
        <w:t>VISITOR</w:t>
      </w:r>
      <w:r>
        <w:rPr>
          <w:color w:val="000000"/>
          <w:sz w:val="24"/>
        </w:rPr>
        <w:t>）</w:t>
      </w:r>
      <w:bookmarkEnd w:id="326"/>
      <w:bookmarkEnd w:id="327"/>
    </w:p>
    <w:p w14:paraId="1A9ACE20" w14:textId="77777777" w:rsidR="009664B9" w:rsidRDefault="009664B9" w:rsidP="009664B9">
      <w:pPr>
        <w:autoSpaceDE w:val="0"/>
        <w:autoSpaceDN w:val="0"/>
        <w:jc w:val="center"/>
        <w:rPr>
          <w:color w:val="000000"/>
          <w:sz w:val="24"/>
        </w:rPr>
      </w:pPr>
      <w:r>
        <w:rPr>
          <w:color w:val="000000"/>
          <w:sz w:val="24"/>
        </w:rPr>
        <w:t>表</w:t>
      </w:r>
      <w:r>
        <w:rPr>
          <w:color w:val="000000"/>
          <w:sz w:val="24"/>
        </w:rPr>
        <w:t>3-</w:t>
      </w:r>
      <w:r>
        <w:rPr>
          <w:rFonts w:hint="eastAsia"/>
          <w:color w:val="000000"/>
          <w:sz w:val="24"/>
        </w:rPr>
        <w:t>5</w:t>
      </w:r>
      <w:r>
        <w:rPr>
          <w:color w:val="000000"/>
          <w:sz w:val="24"/>
        </w:rPr>
        <w:t>来访登记表</w:t>
      </w:r>
    </w:p>
    <w:tbl>
      <w:tblPr>
        <w:tblW w:w="0" w:type="auto"/>
        <w:tblInd w:w="-1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65"/>
        <w:gridCol w:w="1995"/>
        <w:gridCol w:w="840"/>
        <w:gridCol w:w="1050"/>
        <w:gridCol w:w="1966"/>
      </w:tblGrid>
      <w:tr w:rsidR="009664B9" w14:paraId="73B7E0D1" w14:textId="77777777" w:rsidTr="00676DD9">
        <w:trPr>
          <w:trHeight w:val="319"/>
        </w:trPr>
        <w:tc>
          <w:tcPr>
            <w:tcW w:w="2865" w:type="dxa"/>
          </w:tcPr>
          <w:p w14:paraId="3FE26210" w14:textId="77777777" w:rsidR="009664B9" w:rsidRDefault="009664B9" w:rsidP="00676DD9">
            <w:pPr>
              <w:jc w:val="center"/>
              <w:rPr>
                <w:color w:val="000000"/>
                <w:sz w:val="24"/>
              </w:rPr>
            </w:pPr>
            <w:r>
              <w:rPr>
                <w:sz w:val="24"/>
              </w:rPr>
              <w:t>字段</w:t>
            </w:r>
          </w:p>
        </w:tc>
        <w:tc>
          <w:tcPr>
            <w:tcW w:w="1995" w:type="dxa"/>
          </w:tcPr>
          <w:p w14:paraId="6AD8E1BE" w14:textId="77777777" w:rsidR="009664B9" w:rsidRDefault="009664B9" w:rsidP="00676DD9">
            <w:pPr>
              <w:jc w:val="center"/>
              <w:rPr>
                <w:color w:val="000000"/>
                <w:sz w:val="24"/>
              </w:rPr>
            </w:pPr>
            <w:r>
              <w:rPr>
                <w:sz w:val="24"/>
              </w:rPr>
              <w:t>数据类型</w:t>
            </w:r>
          </w:p>
        </w:tc>
        <w:tc>
          <w:tcPr>
            <w:tcW w:w="840" w:type="dxa"/>
          </w:tcPr>
          <w:p w14:paraId="1D591F60" w14:textId="77777777" w:rsidR="009664B9" w:rsidRDefault="009664B9" w:rsidP="00676DD9">
            <w:pPr>
              <w:jc w:val="center"/>
              <w:rPr>
                <w:color w:val="000000"/>
                <w:sz w:val="24"/>
              </w:rPr>
            </w:pPr>
            <w:r>
              <w:rPr>
                <w:sz w:val="24"/>
              </w:rPr>
              <w:t>约束</w:t>
            </w:r>
          </w:p>
        </w:tc>
        <w:tc>
          <w:tcPr>
            <w:tcW w:w="1050" w:type="dxa"/>
          </w:tcPr>
          <w:p w14:paraId="7F156855" w14:textId="77777777" w:rsidR="009664B9" w:rsidRDefault="009664B9" w:rsidP="00676DD9">
            <w:pPr>
              <w:jc w:val="center"/>
              <w:rPr>
                <w:sz w:val="24"/>
              </w:rPr>
            </w:pPr>
            <w:r>
              <w:rPr>
                <w:sz w:val="24"/>
              </w:rPr>
              <w:t>默认值</w:t>
            </w:r>
          </w:p>
        </w:tc>
        <w:tc>
          <w:tcPr>
            <w:tcW w:w="1966" w:type="dxa"/>
          </w:tcPr>
          <w:p w14:paraId="73508980" w14:textId="77777777" w:rsidR="009664B9" w:rsidRDefault="009664B9" w:rsidP="00676DD9">
            <w:pPr>
              <w:jc w:val="center"/>
              <w:rPr>
                <w:color w:val="000000"/>
                <w:sz w:val="24"/>
              </w:rPr>
            </w:pPr>
            <w:r>
              <w:rPr>
                <w:color w:val="000000"/>
                <w:sz w:val="24"/>
              </w:rPr>
              <w:t>备注</w:t>
            </w:r>
          </w:p>
        </w:tc>
      </w:tr>
      <w:tr w:rsidR="009664B9" w14:paraId="25365861" w14:textId="77777777" w:rsidTr="00676DD9">
        <w:tc>
          <w:tcPr>
            <w:tcW w:w="2865" w:type="dxa"/>
          </w:tcPr>
          <w:p w14:paraId="7038B2BA" w14:textId="77777777" w:rsidR="009664B9" w:rsidRDefault="009664B9" w:rsidP="00676DD9">
            <w:pPr>
              <w:rPr>
                <w:color w:val="000000"/>
                <w:sz w:val="24"/>
              </w:rPr>
            </w:pPr>
            <w:r>
              <w:rPr>
                <w:color w:val="000000"/>
                <w:sz w:val="24"/>
              </w:rPr>
              <w:t xml:space="preserve">ID </w:t>
            </w:r>
          </w:p>
        </w:tc>
        <w:tc>
          <w:tcPr>
            <w:tcW w:w="1995" w:type="dxa"/>
          </w:tcPr>
          <w:p w14:paraId="4A2D6CB3" w14:textId="77777777" w:rsidR="009664B9" w:rsidRDefault="009664B9" w:rsidP="00676DD9">
            <w:pPr>
              <w:rPr>
                <w:color w:val="000000"/>
                <w:sz w:val="24"/>
              </w:rPr>
            </w:pPr>
            <w:r>
              <w:rPr>
                <w:b/>
                <w:color w:val="4000C8"/>
                <w:sz w:val="24"/>
              </w:rPr>
              <w:t>INT</w:t>
            </w:r>
          </w:p>
        </w:tc>
        <w:tc>
          <w:tcPr>
            <w:tcW w:w="840" w:type="dxa"/>
          </w:tcPr>
          <w:p w14:paraId="4BAFF4DB" w14:textId="77777777" w:rsidR="009664B9" w:rsidRDefault="009664B9" w:rsidP="00676DD9">
            <w:pPr>
              <w:rPr>
                <w:color w:val="000000"/>
                <w:sz w:val="24"/>
              </w:rPr>
            </w:pPr>
            <w:r>
              <w:rPr>
                <w:b/>
                <w:color w:val="7F0055"/>
                <w:sz w:val="24"/>
              </w:rPr>
              <w:t>PK</w:t>
            </w:r>
          </w:p>
        </w:tc>
        <w:tc>
          <w:tcPr>
            <w:tcW w:w="1050" w:type="dxa"/>
          </w:tcPr>
          <w:p w14:paraId="385149A1" w14:textId="77777777" w:rsidR="009664B9" w:rsidRDefault="009664B9" w:rsidP="00676DD9">
            <w:pPr>
              <w:rPr>
                <w:color w:val="000000"/>
                <w:sz w:val="24"/>
              </w:rPr>
            </w:pPr>
          </w:p>
        </w:tc>
        <w:tc>
          <w:tcPr>
            <w:tcW w:w="1966" w:type="dxa"/>
          </w:tcPr>
          <w:p w14:paraId="218277B0" w14:textId="77777777" w:rsidR="009664B9" w:rsidRDefault="009664B9" w:rsidP="00676DD9">
            <w:pPr>
              <w:rPr>
                <w:color w:val="000000"/>
                <w:sz w:val="24"/>
              </w:rPr>
            </w:pPr>
            <w:r>
              <w:rPr>
                <w:color w:val="000000"/>
                <w:sz w:val="24"/>
              </w:rPr>
              <w:t>系统流水号</w:t>
            </w:r>
          </w:p>
        </w:tc>
      </w:tr>
      <w:tr w:rsidR="009664B9" w14:paraId="18231D71" w14:textId="77777777" w:rsidTr="00676DD9">
        <w:tc>
          <w:tcPr>
            <w:tcW w:w="2865" w:type="dxa"/>
          </w:tcPr>
          <w:p w14:paraId="30E958FB" w14:textId="77777777" w:rsidR="009664B9" w:rsidRDefault="009664B9" w:rsidP="00676DD9">
            <w:pPr>
              <w:rPr>
                <w:color w:val="000000"/>
                <w:sz w:val="24"/>
              </w:rPr>
            </w:pPr>
            <w:r>
              <w:rPr>
                <w:color w:val="000000"/>
                <w:sz w:val="24"/>
              </w:rPr>
              <w:t>NAME</w:t>
            </w:r>
          </w:p>
        </w:tc>
        <w:tc>
          <w:tcPr>
            <w:tcW w:w="1995" w:type="dxa"/>
          </w:tcPr>
          <w:p w14:paraId="03076390" w14:textId="77777777" w:rsidR="009664B9" w:rsidRDefault="009664B9" w:rsidP="00676DD9">
            <w:pPr>
              <w:rPr>
                <w:color w:val="000000"/>
                <w:sz w:val="24"/>
              </w:rPr>
            </w:pPr>
            <w:proofErr w:type="gramStart"/>
            <w:r>
              <w:rPr>
                <w:b/>
                <w:color w:val="7F0055"/>
                <w:sz w:val="24"/>
              </w:rPr>
              <w:t>VARCHAR</w:t>
            </w:r>
            <w:r>
              <w:rPr>
                <w:color w:val="000000"/>
                <w:sz w:val="24"/>
              </w:rPr>
              <w:t>(</w:t>
            </w:r>
            <w:proofErr w:type="gramEnd"/>
            <w:r>
              <w:rPr>
                <w:rFonts w:hint="eastAsia"/>
                <w:color w:val="000000"/>
                <w:sz w:val="24"/>
              </w:rPr>
              <w:t>2</w:t>
            </w:r>
            <w:r>
              <w:rPr>
                <w:color w:val="000000"/>
                <w:sz w:val="24"/>
              </w:rPr>
              <w:t>0)</w:t>
            </w:r>
          </w:p>
        </w:tc>
        <w:tc>
          <w:tcPr>
            <w:tcW w:w="840" w:type="dxa"/>
          </w:tcPr>
          <w:p w14:paraId="4D833EA3" w14:textId="77777777" w:rsidR="009664B9" w:rsidRDefault="009664B9" w:rsidP="00676DD9">
            <w:pPr>
              <w:rPr>
                <w:color w:val="000000"/>
                <w:sz w:val="24"/>
              </w:rPr>
            </w:pPr>
          </w:p>
        </w:tc>
        <w:tc>
          <w:tcPr>
            <w:tcW w:w="1050" w:type="dxa"/>
          </w:tcPr>
          <w:p w14:paraId="3F06DD51" w14:textId="77777777" w:rsidR="009664B9" w:rsidRDefault="009664B9" w:rsidP="00676DD9">
            <w:pPr>
              <w:rPr>
                <w:color w:val="000000"/>
                <w:sz w:val="24"/>
              </w:rPr>
            </w:pPr>
          </w:p>
        </w:tc>
        <w:tc>
          <w:tcPr>
            <w:tcW w:w="1966" w:type="dxa"/>
          </w:tcPr>
          <w:p w14:paraId="05653EB3" w14:textId="77777777" w:rsidR="009664B9" w:rsidRDefault="009664B9" w:rsidP="00676DD9">
            <w:pPr>
              <w:rPr>
                <w:color w:val="000000"/>
                <w:sz w:val="24"/>
              </w:rPr>
            </w:pPr>
            <w:r>
              <w:rPr>
                <w:rFonts w:hint="eastAsia"/>
                <w:color w:val="000000"/>
                <w:sz w:val="24"/>
              </w:rPr>
              <w:t>姓名</w:t>
            </w:r>
          </w:p>
        </w:tc>
      </w:tr>
      <w:tr w:rsidR="009664B9" w14:paraId="74C1939E" w14:textId="77777777" w:rsidTr="00676DD9">
        <w:tc>
          <w:tcPr>
            <w:tcW w:w="2865" w:type="dxa"/>
          </w:tcPr>
          <w:p w14:paraId="162D254F" w14:textId="77777777" w:rsidR="009664B9" w:rsidRDefault="009664B9" w:rsidP="00676DD9">
            <w:pPr>
              <w:rPr>
                <w:color w:val="000000"/>
                <w:sz w:val="24"/>
              </w:rPr>
            </w:pPr>
            <w:r>
              <w:rPr>
                <w:rFonts w:hint="eastAsia"/>
                <w:color w:val="000000"/>
                <w:sz w:val="24"/>
              </w:rPr>
              <w:t>GENDER</w:t>
            </w:r>
          </w:p>
        </w:tc>
        <w:tc>
          <w:tcPr>
            <w:tcW w:w="1995" w:type="dxa"/>
          </w:tcPr>
          <w:p w14:paraId="5CFD1673" w14:textId="77777777" w:rsidR="009664B9" w:rsidRDefault="009664B9" w:rsidP="00676DD9">
            <w:pPr>
              <w:rPr>
                <w:color w:val="000000"/>
                <w:sz w:val="24"/>
              </w:rPr>
            </w:pPr>
            <w:r>
              <w:rPr>
                <w:rFonts w:hint="eastAsia"/>
                <w:b/>
                <w:color w:val="7F0055"/>
                <w:sz w:val="24"/>
              </w:rPr>
              <w:t>ENUM</w:t>
            </w:r>
          </w:p>
        </w:tc>
        <w:tc>
          <w:tcPr>
            <w:tcW w:w="840" w:type="dxa"/>
          </w:tcPr>
          <w:p w14:paraId="74530FF1" w14:textId="77777777" w:rsidR="009664B9" w:rsidRDefault="009664B9" w:rsidP="00676DD9">
            <w:pPr>
              <w:rPr>
                <w:color w:val="000000"/>
                <w:sz w:val="24"/>
              </w:rPr>
            </w:pPr>
          </w:p>
        </w:tc>
        <w:tc>
          <w:tcPr>
            <w:tcW w:w="1050" w:type="dxa"/>
          </w:tcPr>
          <w:p w14:paraId="31978C69" w14:textId="77777777" w:rsidR="009664B9" w:rsidRDefault="009664B9" w:rsidP="00676DD9">
            <w:pPr>
              <w:rPr>
                <w:color w:val="000000"/>
                <w:sz w:val="24"/>
              </w:rPr>
            </w:pPr>
          </w:p>
        </w:tc>
        <w:tc>
          <w:tcPr>
            <w:tcW w:w="1966" w:type="dxa"/>
          </w:tcPr>
          <w:p w14:paraId="1DF2555D" w14:textId="77777777" w:rsidR="009664B9" w:rsidRDefault="009664B9" w:rsidP="00676DD9">
            <w:pPr>
              <w:rPr>
                <w:color w:val="000000"/>
                <w:sz w:val="24"/>
              </w:rPr>
            </w:pPr>
            <w:r>
              <w:rPr>
                <w:rFonts w:hint="eastAsia"/>
                <w:color w:val="000000"/>
                <w:sz w:val="24"/>
              </w:rPr>
              <w:t>性别</w:t>
            </w:r>
          </w:p>
        </w:tc>
      </w:tr>
      <w:tr w:rsidR="009664B9" w14:paraId="7F3D19D1" w14:textId="77777777" w:rsidTr="00676DD9">
        <w:tc>
          <w:tcPr>
            <w:tcW w:w="2865" w:type="dxa"/>
          </w:tcPr>
          <w:p w14:paraId="41491580" w14:textId="77777777" w:rsidR="009664B9" w:rsidRDefault="009664B9" w:rsidP="00676DD9">
            <w:pPr>
              <w:rPr>
                <w:color w:val="000000"/>
                <w:sz w:val="24"/>
              </w:rPr>
            </w:pPr>
            <w:r>
              <w:rPr>
                <w:rFonts w:hint="eastAsia"/>
                <w:color w:val="000000"/>
                <w:sz w:val="24"/>
              </w:rPr>
              <w:t>PHONE_NUM</w:t>
            </w:r>
          </w:p>
        </w:tc>
        <w:tc>
          <w:tcPr>
            <w:tcW w:w="1995" w:type="dxa"/>
          </w:tcPr>
          <w:p w14:paraId="2BCAA824" w14:textId="77777777" w:rsidR="009664B9" w:rsidRDefault="009664B9" w:rsidP="00676DD9">
            <w:pPr>
              <w:rPr>
                <w:color w:val="000000"/>
                <w:sz w:val="24"/>
              </w:rPr>
            </w:pPr>
            <w:proofErr w:type="gramStart"/>
            <w:r>
              <w:rPr>
                <w:b/>
                <w:color w:val="7F0055"/>
                <w:sz w:val="24"/>
              </w:rPr>
              <w:t>VARCHAR</w:t>
            </w:r>
            <w:r>
              <w:rPr>
                <w:color w:val="000000"/>
                <w:sz w:val="24"/>
              </w:rPr>
              <w:t>(</w:t>
            </w:r>
            <w:proofErr w:type="gramEnd"/>
            <w:r>
              <w:rPr>
                <w:color w:val="000000"/>
                <w:sz w:val="24"/>
              </w:rPr>
              <w:t>20)</w:t>
            </w:r>
          </w:p>
        </w:tc>
        <w:tc>
          <w:tcPr>
            <w:tcW w:w="840" w:type="dxa"/>
          </w:tcPr>
          <w:p w14:paraId="18A14259" w14:textId="77777777" w:rsidR="009664B9" w:rsidRDefault="009664B9" w:rsidP="00676DD9">
            <w:pPr>
              <w:rPr>
                <w:color w:val="000000"/>
                <w:sz w:val="24"/>
              </w:rPr>
            </w:pPr>
          </w:p>
        </w:tc>
        <w:tc>
          <w:tcPr>
            <w:tcW w:w="1050" w:type="dxa"/>
          </w:tcPr>
          <w:p w14:paraId="7D7B1EEE" w14:textId="77777777" w:rsidR="009664B9" w:rsidRDefault="009664B9" w:rsidP="00676DD9">
            <w:pPr>
              <w:rPr>
                <w:color w:val="000000"/>
                <w:sz w:val="24"/>
              </w:rPr>
            </w:pPr>
          </w:p>
        </w:tc>
        <w:tc>
          <w:tcPr>
            <w:tcW w:w="1966" w:type="dxa"/>
          </w:tcPr>
          <w:p w14:paraId="775E7F0D" w14:textId="77777777" w:rsidR="009664B9" w:rsidRDefault="009664B9" w:rsidP="00676DD9">
            <w:pPr>
              <w:rPr>
                <w:color w:val="000000"/>
                <w:sz w:val="24"/>
              </w:rPr>
            </w:pPr>
            <w:r>
              <w:rPr>
                <w:rFonts w:hint="eastAsia"/>
                <w:color w:val="000000"/>
                <w:sz w:val="24"/>
              </w:rPr>
              <w:t>电话</w:t>
            </w:r>
          </w:p>
        </w:tc>
      </w:tr>
      <w:tr w:rsidR="009664B9" w14:paraId="49F9DEB2" w14:textId="77777777" w:rsidTr="00676DD9">
        <w:tc>
          <w:tcPr>
            <w:tcW w:w="2865" w:type="dxa"/>
          </w:tcPr>
          <w:p w14:paraId="6614701E" w14:textId="77777777" w:rsidR="009664B9" w:rsidRDefault="009664B9" w:rsidP="00676DD9">
            <w:pPr>
              <w:rPr>
                <w:color w:val="000000"/>
                <w:sz w:val="24"/>
              </w:rPr>
            </w:pPr>
            <w:r>
              <w:rPr>
                <w:rFonts w:hint="eastAsia"/>
                <w:color w:val="000000"/>
                <w:sz w:val="24"/>
              </w:rPr>
              <w:t>ORIGIN_CITY</w:t>
            </w:r>
            <w:r>
              <w:rPr>
                <w:color w:val="000000"/>
                <w:sz w:val="24"/>
              </w:rPr>
              <w:t xml:space="preserve">        </w:t>
            </w:r>
          </w:p>
        </w:tc>
        <w:tc>
          <w:tcPr>
            <w:tcW w:w="1995" w:type="dxa"/>
          </w:tcPr>
          <w:p w14:paraId="391E1F37" w14:textId="77777777" w:rsidR="009664B9" w:rsidRDefault="009664B9" w:rsidP="00676DD9">
            <w:pPr>
              <w:rPr>
                <w:color w:val="000000"/>
                <w:sz w:val="24"/>
              </w:rPr>
            </w:pPr>
            <w:proofErr w:type="gramStart"/>
            <w:r>
              <w:rPr>
                <w:b/>
                <w:color w:val="7F0055"/>
                <w:sz w:val="24"/>
              </w:rPr>
              <w:t>VARCHAR</w:t>
            </w:r>
            <w:r>
              <w:rPr>
                <w:color w:val="000000"/>
                <w:sz w:val="24"/>
              </w:rPr>
              <w:t>(</w:t>
            </w:r>
            <w:proofErr w:type="gramEnd"/>
            <w:r>
              <w:rPr>
                <w:color w:val="000000"/>
                <w:sz w:val="24"/>
              </w:rPr>
              <w:t>20)</w:t>
            </w:r>
          </w:p>
        </w:tc>
        <w:tc>
          <w:tcPr>
            <w:tcW w:w="840" w:type="dxa"/>
          </w:tcPr>
          <w:p w14:paraId="53A06589" w14:textId="77777777" w:rsidR="009664B9" w:rsidRDefault="009664B9" w:rsidP="00676DD9">
            <w:pPr>
              <w:rPr>
                <w:color w:val="000000"/>
                <w:sz w:val="24"/>
              </w:rPr>
            </w:pPr>
          </w:p>
        </w:tc>
        <w:tc>
          <w:tcPr>
            <w:tcW w:w="1050" w:type="dxa"/>
          </w:tcPr>
          <w:p w14:paraId="4B640978" w14:textId="77777777" w:rsidR="009664B9" w:rsidRDefault="009664B9" w:rsidP="00676DD9">
            <w:pPr>
              <w:rPr>
                <w:color w:val="000000"/>
                <w:sz w:val="24"/>
              </w:rPr>
            </w:pPr>
          </w:p>
        </w:tc>
        <w:tc>
          <w:tcPr>
            <w:tcW w:w="1966" w:type="dxa"/>
          </w:tcPr>
          <w:p w14:paraId="57CC0C1F" w14:textId="77777777" w:rsidR="009664B9" w:rsidRDefault="009664B9" w:rsidP="00676DD9">
            <w:pPr>
              <w:rPr>
                <w:color w:val="000000"/>
                <w:sz w:val="24"/>
              </w:rPr>
            </w:pPr>
            <w:r>
              <w:rPr>
                <w:rFonts w:hint="eastAsia"/>
                <w:color w:val="000000"/>
                <w:sz w:val="24"/>
              </w:rPr>
              <w:t>来源城市</w:t>
            </w:r>
          </w:p>
        </w:tc>
      </w:tr>
      <w:tr w:rsidR="009664B9" w14:paraId="07A49534" w14:textId="77777777" w:rsidTr="00676DD9">
        <w:tc>
          <w:tcPr>
            <w:tcW w:w="2865" w:type="dxa"/>
          </w:tcPr>
          <w:p w14:paraId="11E13FEA" w14:textId="77777777" w:rsidR="009664B9" w:rsidRDefault="009664B9" w:rsidP="00676DD9">
            <w:pPr>
              <w:rPr>
                <w:color w:val="000000"/>
                <w:sz w:val="24"/>
              </w:rPr>
            </w:pPr>
            <w:r>
              <w:rPr>
                <w:color w:val="000000"/>
                <w:sz w:val="24"/>
              </w:rPr>
              <w:t>VISIT</w:t>
            </w:r>
            <w:r>
              <w:rPr>
                <w:rFonts w:hint="eastAsia"/>
                <w:color w:val="000000"/>
                <w:sz w:val="24"/>
              </w:rPr>
              <w:t>_TIME</w:t>
            </w:r>
            <w:r>
              <w:rPr>
                <w:color w:val="000000"/>
                <w:sz w:val="24"/>
              </w:rPr>
              <w:t xml:space="preserve"> </w:t>
            </w:r>
          </w:p>
        </w:tc>
        <w:tc>
          <w:tcPr>
            <w:tcW w:w="1995" w:type="dxa"/>
          </w:tcPr>
          <w:p w14:paraId="095DA10B" w14:textId="77777777" w:rsidR="009664B9" w:rsidRDefault="009664B9" w:rsidP="00676DD9">
            <w:pPr>
              <w:rPr>
                <w:color w:val="000000"/>
                <w:sz w:val="24"/>
              </w:rPr>
            </w:pPr>
            <w:r>
              <w:rPr>
                <w:color w:val="000000"/>
                <w:sz w:val="24"/>
              </w:rPr>
              <w:t>DATETIME</w:t>
            </w:r>
          </w:p>
        </w:tc>
        <w:tc>
          <w:tcPr>
            <w:tcW w:w="840" w:type="dxa"/>
          </w:tcPr>
          <w:p w14:paraId="67F7DCD7" w14:textId="77777777" w:rsidR="009664B9" w:rsidRDefault="009664B9" w:rsidP="00676DD9">
            <w:pPr>
              <w:rPr>
                <w:color w:val="000000"/>
                <w:sz w:val="24"/>
              </w:rPr>
            </w:pPr>
          </w:p>
        </w:tc>
        <w:tc>
          <w:tcPr>
            <w:tcW w:w="1050" w:type="dxa"/>
          </w:tcPr>
          <w:p w14:paraId="2AE006A3" w14:textId="77777777" w:rsidR="009664B9" w:rsidRDefault="009664B9" w:rsidP="00676DD9">
            <w:pPr>
              <w:rPr>
                <w:color w:val="000000"/>
                <w:sz w:val="24"/>
              </w:rPr>
            </w:pPr>
          </w:p>
        </w:tc>
        <w:tc>
          <w:tcPr>
            <w:tcW w:w="1966" w:type="dxa"/>
          </w:tcPr>
          <w:p w14:paraId="6F6B6F95" w14:textId="77777777" w:rsidR="009664B9" w:rsidRDefault="009664B9" w:rsidP="00676DD9">
            <w:pPr>
              <w:rPr>
                <w:color w:val="000000"/>
                <w:sz w:val="24"/>
              </w:rPr>
            </w:pPr>
            <w:r>
              <w:rPr>
                <w:rFonts w:hint="eastAsia"/>
                <w:color w:val="000000"/>
                <w:sz w:val="24"/>
              </w:rPr>
              <w:t>来访时间</w:t>
            </w:r>
          </w:p>
        </w:tc>
      </w:tr>
      <w:tr w:rsidR="009664B9" w14:paraId="4CCE0D13" w14:textId="77777777" w:rsidTr="00676DD9">
        <w:tc>
          <w:tcPr>
            <w:tcW w:w="2865" w:type="dxa"/>
          </w:tcPr>
          <w:p w14:paraId="4FFC98EC" w14:textId="77777777" w:rsidR="009664B9" w:rsidRDefault="009664B9" w:rsidP="00676DD9">
            <w:pPr>
              <w:rPr>
                <w:color w:val="000000"/>
                <w:sz w:val="24"/>
              </w:rPr>
            </w:pPr>
            <w:r>
              <w:rPr>
                <w:rFonts w:hint="eastAsia"/>
                <w:color w:val="000000"/>
                <w:sz w:val="24"/>
              </w:rPr>
              <w:t>CINTENT</w:t>
            </w:r>
            <w:r>
              <w:rPr>
                <w:color w:val="000000"/>
                <w:sz w:val="24"/>
              </w:rPr>
              <w:t xml:space="preserve">   </w:t>
            </w:r>
          </w:p>
        </w:tc>
        <w:tc>
          <w:tcPr>
            <w:tcW w:w="1995" w:type="dxa"/>
          </w:tcPr>
          <w:p w14:paraId="288375F2" w14:textId="77777777" w:rsidR="009664B9" w:rsidRDefault="009664B9" w:rsidP="00676DD9">
            <w:pPr>
              <w:rPr>
                <w:color w:val="000000"/>
                <w:sz w:val="24"/>
              </w:rPr>
            </w:pPr>
            <w:proofErr w:type="gramStart"/>
            <w:r>
              <w:rPr>
                <w:b/>
                <w:color w:val="7F0055"/>
                <w:sz w:val="24"/>
              </w:rPr>
              <w:t>VARCHAR</w:t>
            </w:r>
            <w:r>
              <w:rPr>
                <w:color w:val="000000"/>
                <w:sz w:val="24"/>
              </w:rPr>
              <w:t>(</w:t>
            </w:r>
            <w:proofErr w:type="gramEnd"/>
            <w:r>
              <w:rPr>
                <w:color w:val="000000"/>
                <w:sz w:val="24"/>
              </w:rPr>
              <w:t>20)</w:t>
            </w:r>
          </w:p>
        </w:tc>
        <w:tc>
          <w:tcPr>
            <w:tcW w:w="840" w:type="dxa"/>
          </w:tcPr>
          <w:p w14:paraId="56508115" w14:textId="77777777" w:rsidR="009664B9" w:rsidRDefault="009664B9" w:rsidP="00676DD9">
            <w:pPr>
              <w:rPr>
                <w:color w:val="000000"/>
                <w:sz w:val="24"/>
              </w:rPr>
            </w:pPr>
          </w:p>
        </w:tc>
        <w:tc>
          <w:tcPr>
            <w:tcW w:w="1050" w:type="dxa"/>
          </w:tcPr>
          <w:p w14:paraId="6974D6FF" w14:textId="77777777" w:rsidR="009664B9" w:rsidRDefault="009664B9" w:rsidP="00676DD9">
            <w:pPr>
              <w:rPr>
                <w:color w:val="000000"/>
                <w:sz w:val="24"/>
              </w:rPr>
            </w:pPr>
          </w:p>
        </w:tc>
        <w:tc>
          <w:tcPr>
            <w:tcW w:w="1966" w:type="dxa"/>
          </w:tcPr>
          <w:p w14:paraId="4268E2B5" w14:textId="77777777" w:rsidR="009664B9" w:rsidRDefault="009664B9" w:rsidP="00676DD9">
            <w:pPr>
              <w:rPr>
                <w:color w:val="000000"/>
                <w:sz w:val="24"/>
              </w:rPr>
            </w:pPr>
            <w:r>
              <w:rPr>
                <w:rFonts w:hint="eastAsia"/>
                <w:color w:val="000000"/>
                <w:sz w:val="24"/>
              </w:rPr>
              <w:t>事情</w:t>
            </w:r>
          </w:p>
        </w:tc>
      </w:tr>
    </w:tbl>
    <w:p w14:paraId="17D86B25" w14:textId="77777777" w:rsidR="009664B9" w:rsidRDefault="009664B9" w:rsidP="009664B9">
      <w:pPr>
        <w:autoSpaceDE w:val="0"/>
        <w:autoSpaceDN w:val="0"/>
        <w:rPr>
          <w:sz w:val="24"/>
        </w:rPr>
      </w:pPr>
      <w:r>
        <w:rPr>
          <w:sz w:val="24"/>
        </w:rPr>
        <w:t>参考代码：</w:t>
      </w:r>
    </w:p>
    <w:p w14:paraId="64932ABA" w14:textId="77777777" w:rsidR="009664B9" w:rsidRDefault="009664B9" w:rsidP="009664B9">
      <w:pPr>
        <w:autoSpaceDE w:val="0"/>
        <w:autoSpaceDN w:val="0"/>
        <w:rPr>
          <w:sz w:val="24"/>
        </w:rPr>
      </w:pPr>
      <w:r>
        <w:rPr>
          <w:b/>
          <w:color w:val="7F0055"/>
          <w:sz w:val="24"/>
        </w:rPr>
        <w:t>CREATE</w:t>
      </w:r>
      <w:r>
        <w:rPr>
          <w:color w:val="000000"/>
          <w:sz w:val="24"/>
        </w:rPr>
        <w:t xml:space="preserve"> </w:t>
      </w:r>
      <w:r>
        <w:rPr>
          <w:b/>
          <w:color w:val="7F0055"/>
          <w:sz w:val="24"/>
        </w:rPr>
        <w:t>TABLE</w:t>
      </w:r>
      <w:r>
        <w:rPr>
          <w:color w:val="000000"/>
          <w:sz w:val="24"/>
        </w:rPr>
        <w:t xml:space="preserve"> VISITOR</w:t>
      </w:r>
    </w:p>
    <w:p w14:paraId="7CDB1BED" w14:textId="77777777" w:rsidR="009664B9" w:rsidRDefault="009664B9" w:rsidP="009664B9">
      <w:pPr>
        <w:autoSpaceDE w:val="0"/>
        <w:autoSpaceDN w:val="0"/>
        <w:rPr>
          <w:sz w:val="24"/>
        </w:rPr>
      </w:pPr>
      <w:r>
        <w:rPr>
          <w:color w:val="000000"/>
          <w:sz w:val="24"/>
        </w:rPr>
        <w:t>(</w:t>
      </w:r>
    </w:p>
    <w:p w14:paraId="7CCB44B0" w14:textId="77777777" w:rsidR="009664B9" w:rsidRDefault="009664B9" w:rsidP="009664B9">
      <w:pPr>
        <w:autoSpaceDE w:val="0"/>
        <w:autoSpaceDN w:val="0"/>
        <w:rPr>
          <w:sz w:val="24"/>
        </w:rPr>
      </w:pPr>
      <w:r>
        <w:rPr>
          <w:color w:val="000000"/>
          <w:sz w:val="24"/>
        </w:rPr>
        <w:t xml:space="preserve">   </w:t>
      </w:r>
      <w:proofErr w:type="gramStart"/>
      <w:r>
        <w:rPr>
          <w:color w:val="000000"/>
          <w:sz w:val="24"/>
        </w:rPr>
        <w:t xml:space="preserve">ID  </w:t>
      </w:r>
      <w:r>
        <w:rPr>
          <w:color w:val="000000"/>
          <w:sz w:val="24"/>
        </w:rPr>
        <w:tab/>
      </w:r>
      <w:proofErr w:type="gramEnd"/>
      <w:r>
        <w:rPr>
          <w:rFonts w:hint="eastAsia"/>
          <w:color w:val="000000"/>
          <w:sz w:val="24"/>
        </w:rPr>
        <w:tab/>
      </w:r>
      <w:r>
        <w:rPr>
          <w:rFonts w:hint="eastAsia"/>
          <w:color w:val="000000"/>
          <w:sz w:val="24"/>
        </w:rPr>
        <w:tab/>
        <w:t xml:space="preserve">    </w:t>
      </w:r>
      <w:r>
        <w:rPr>
          <w:b/>
          <w:color w:val="4000C8"/>
          <w:sz w:val="24"/>
        </w:rPr>
        <w:t>INT</w:t>
      </w:r>
      <w:r>
        <w:rPr>
          <w:color w:val="000000"/>
          <w:sz w:val="24"/>
        </w:rPr>
        <w:t>,</w:t>
      </w:r>
    </w:p>
    <w:p w14:paraId="1D16FBDE" w14:textId="77777777" w:rsidR="009664B9" w:rsidRDefault="009664B9" w:rsidP="009664B9">
      <w:pPr>
        <w:autoSpaceDE w:val="0"/>
        <w:autoSpaceDN w:val="0"/>
        <w:rPr>
          <w:sz w:val="24"/>
        </w:rPr>
      </w:pPr>
      <w:r>
        <w:rPr>
          <w:color w:val="000000"/>
          <w:sz w:val="24"/>
        </w:rPr>
        <w:t xml:space="preserve">   NAME        </w:t>
      </w:r>
      <w:r>
        <w:rPr>
          <w:rFonts w:hint="eastAsia"/>
          <w:color w:val="000000"/>
          <w:sz w:val="24"/>
        </w:rPr>
        <w:t xml:space="preserve">    </w:t>
      </w:r>
      <w:proofErr w:type="gramStart"/>
      <w:r>
        <w:rPr>
          <w:b/>
          <w:color w:val="7F0055"/>
          <w:sz w:val="24"/>
        </w:rPr>
        <w:t>VARCHAR</w:t>
      </w:r>
      <w:r>
        <w:rPr>
          <w:color w:val="000000"/>
          <w:sz w:val="24"/>
        </w:rPr>
        <w:t>(</w:t>
      </w:r>
      <w:proofErr w:type="gramEnd"/>
      <w:r>
        <w:rPr>
          <w:rFonts w:hint="eastAsia"/>
          <w:color w:val="000000"/>
          <w:sz w:val="24"/>
        </w:rPr>
        <w:t>2</w:t>
      </w:r>
      <w:r>
        <w:rPr>
          <w:color w:val="000000"/>
          <w:sz w:val="24"/>
        </w:rPr>
        <w:t>0),</w:t>
      </w:r>
    </w:p>
    <w:p w14:paraId="15C924BB" w14:textId="77777777" w:rsidR="009664B9" w:rsidRDefault="009664B9" w:rsidP="009664B9">
      <w:pPr>
        <w:autoSpaceDE w:val="0"/>
        <w:autoSpaceDN w:val="0"/>
        <w:rPr>
          <w:sz w:val="24"/>
        </w:rPr>
      </w:pPr>
      <w:r>
        <w:rPr>
          <w:color w:val="000000"/>
          <w:sz w:val="24"/>
        </w:rPr>
        <w:t xml:space="preserve">   </w:t>
      </w:r>
      <w:r>
        <w:rPr>
          <w:rFonts w:hint="eastAsia"/>
          <w:color w:val="000000"/>
          <w:sz w:val="24"/>
        </w:rPr>
        <w:t>GENDER</w:t>
      </w:r>
      <w:r>
        <w:rPr>
          <w:color w:val="000000"/>
          <w:sz w:val="24"/>
        </w:rPr>
        <w:t xml:space="preserve">      </w:t>
      </w:r>
      <w:r>
        <w:rPr>
          <w:rFonts w:hint="eastAsia"/>
          <w:color w:val="000000"/>
          <w:sz w:val="24"/>
        </w:rPr>
        <w:t xml:space="preserve"> </w:t>
      </w:r>
      <w:r>
        <w:rPr>
          <w:color w:val="000000"/>
          <w:sz w:val="24"/>
        </w:rPr>
        <w:tab/>
      </w:r>
      <w:r>
        <w:rPr>
          <w:rFonts w:hint="eastAsia"/>
          <w:b/>
          <w:color w:val="7F0055"/>
          <w:sz w:val="24"/>
        </w:rPr>
        <w:t>ENUM</w:t>
      </w:r>
      <w:r>
        <w:rPr>
          <w:color w:val="000000"/>
          <w:sz w:val="24"/>
        </w:rPr>
        <w:t>,</w:t>
      </w:r>
    </w:p>
    <w:p w14:paraId="6092CC6F" w14:textId="77777777" w:rsidR="009664B9" w:rsidRDefault="009664B9" w:rsidP="009664B9">
      <w:pPr>
        <w:autoSpaceDE w:val="0"/>
        <w:autoSpaceDN w:val="0"/>
        <w:rPr>
          <w:sz w:val="24"/>
        </w:rPr>
      </w:pPr>
      <w:r>
        <w:rPr>
          <w:color w:val="000000"/>
          <w:sz w:val="24"/>
        </w:rPr>
        <w:t xml:space="preserve">   </w:t>
      </w:r>
      <w:r>
        <w:rPr>
          <w:rFonts w:hint="eastAsia"/>
          <w:color w:val="000000"/>
          <w:sz w:val="24"/>
        </w:rPr>
        <w:t>PHONE_NUM</w:t>
      </w:r>
      <w:r>
        <w:rPr>
          <w:color w:val="000000"/>
          <w:sz w:val="24"/>
        </w:rPr>
        <w:t xml:space="preserve">     </w:t>
      </w:r>
      <w:proofErr w:type="gramStart"/>
      <w:r>
        <w:rPr>
          <w:b/>
          <w:color w:val="7F0055"/>
          <w:sz w:val="24"/>
        </w:rPr>
        <w:t>VARCHAR</w:t>
      </w:r>
      <w:r>
        <w:rPr>
          <w:color w:val="000000"/>
          <w:sz w:val="24"/>
        </w:rPr>
        <w:t>(</w:t>
      </w:r>
      <w:proofErr w:type="gramEnd"/>
      <w:r>
        <w:rPr>
          <w:color w:val="000000"/>
          <w:sz w:val="24"/>
        </w:rPr>
        <w:t>20),</w:t>
      </w:r>
    </w:p>
    <w:p w14:paraId="7AB9A87F" w14:textId="77777777" w:rsidR="009664B9" w:rsidRDefault="009664B9" w:rsidP="009664B9">
      <w:pPr>
        <w:autoSpaceDE w:val="0"/>
        <w:autoSpaceDN w:val="0"/>
        <w:rPr>
          <w:sz w:val="24"/>
        </w:rPr>
      </w:pPr>
      <w:r>
        <w:rPr>
          <w:color w:val="000000"/>
          <w:sz w:val="24"/>
        </w:rPr>
        <w:t xml:space="preserve">   </w:t>
      </w:r>
      <w:r>
        <w:rPr>
          <w:rFonts w:hint="eastAsia"/>
          <w:color w:val="000000"/>
          <w:sz w:val="24"/>
        </w:rPr>
        <w:t>ORIGIN_CITY</w:t>
      </w:r>
      <w:r>
        <w:rPr>
          <w:color w:val="000000"/>
          <w:sz w:val="24"/>
        </w:rPr>
        <w:t xml:space="preserve">     </w:t>
      </w:r>
      <w:proofErr w:type="gramStart"/>
      <w:r>
        <w:rPr>
          <w:b/>
          <w:color w:val="7F0055"/>
          <w:sz w:val="24"/>
        </w:rPr>
        <w:t>VARCHAR</w:t>
      </w:r>
      <w:r>
        <w:rPr>
          <w:color w:val="000000"/>
          <w:sz w:val="24"/>
        </w:rPr>
        <w:t>(</w:t>
      </w:r>
      <w:proofErr w:type="gramEnd"/>
      <w:r>
        <w:rPr>
          <w:color w:val="000000"/>
          <w:sz w:val="24"/>
        </w:rPr>
        <w:t>20),</w:t>
      </w:r>
    </w:p>
    <w:p w14:paraId="3F81F8BD" w14:textId="77777777" w:rsidR="009664B9" w:rsidRDefault="009664B9" w:rsidP="009664B9">
      <w:pPr>
        <w:autoSpaceDE w:val="0"/>
        <w:autoSpaceDN w:val="0"/>
        <w:rPr>
          <w:sz w:val="24"/>
        </w:rPr>
      </w:pPr>
      <w:r>
        <w:rPr>
          <w:color w:val="000000"/>
          <w:sz w:val="24"/>
        </w:rPr>
        <w:t xml:space="preserve">   VISIT</w:t>
      </w:r>
      <w:r>
        <w:rPr>
          <w:rFonts w:hint="eastAsia"/>
          <w:color w:val="000000"/>
          <w:sz w:val="24"/>
        </w:rPr>
        <w:t>_TIME</w:t>
      </w:r>
      <w:r>
        <w:rPr>
          <w:color w:val="000000"/>
          <w:sz w:val="24"/>
        </w:rPr>
        <w:t xml:space="preserve">       </w:t>
      </w:r>
      <w:r>
        <w:rPr>
          <w:color w:val="000000"/>
          <w:sz w:val="24"/>
        </w:rPr>
        <w:tab/>
        <w:t>DATETIME,</w:t>
      </w:r>
    </w:p>
    <w:p w14:paraId="78303403" w14:textId="77777777" w:rsidR="009664B9" w:rsidRDefault="009664B9" w:rsidP="009664B9">
      <w:pPr>
        <w:autoSpaceDE w:val="0"/>
        <w:autoSpaceDN w:val="0"/>
        <w:rPr>
          <w:sz w:val="24"/>
        </w:rPr>
      </w:pPr>
      <w:r>
        <w:rPr>
          <w:color w:val="000000"/>
          <w:sz w:val="24"/>
        </w:rPr>
        <w:t xml:space="preserve">   </w:t>
      </w:r>
      <w:r>
        <w:rPr>
          <w:rFonts w:hint="eastAsia"/>
          <w:color w:val="000000"/>
          <w:sz w:val="24"/>
        </w:rPr>
        <w:t>CINTENT</w:t>
      </w:r>
      <w:r>
        <w:rPr>
          <w:color w:val="000000"/>
          <w:sz w:val="24"/>
        </w:rPr>
        <w:t xml:space="preserve">         </w:t>
      </w:r>
      <w:proofErr w:type="gramStart"/>
      <w:r>
        <w:rPr>
          <w:b/>
          <w:color w:val="7F0055"/>
          <w:sz w:val="24"/>
        </w:rPr>
        <w:t>VARCHAR</w:t>
      </w:r>
      <w:r>
        <w:rPr>
          <w:color w:val="000000"/>
          <w:sz w:val="24"/>
        </w:rPr>
        <w:t>(</w:t>
      </w:r>
      <w:proofErr w:type="gramEnd"/>
      <w:r>
        <w:rPr>
          <w:color w:val="000000"/>
          <w:sz w:val="24"/>
        </w:rPr>
        <w:t>20),</w:t>
      </w:r>
    </w:p>
    <w:p w14:paraId="6C48509F" w14:textId="77777777" w:rsidR="009664B9" w:rsidRDefault="009664B9" w:rsidP="009664B9">
      <w:pPr>
        <w:autoSpaceDE w:val="0"/>
        <w:autoSpaceDN w:val="0"/>
        <w:rPr>
          <w:sz w:val="24"/>
        </w:rPr>
      </w:pPr>
      <w:r>
        <w:rPr>
          <w:color w:val="000000"/>
          <w:sz w:val="24"/>
        </w:rPr>
        <w:t xml:space="preserve">   </w:t>
      </w:r>
      <w:r>
        <w:rPr>
          <w:b/>
          <w:color w:val="7F0055"/>
          <w:sz w:val="24"/>
        </w:rPr>
        <w:t>PRIMARY</w:t>
      </w:r>
      <w:r>
        <w:rPr>
          <w:color w:val="000000"/>
          <w:sz w:val="24"/>
        </w:rPr>
        <w:t xml:space="preserve"> </w:t>
      </w:r>
      <w:r>
        <w:rPr>
          <w:b/>
          <w:color w:val="7F0055"/>
          <w:sz w:val="24"/>
        </w:rPr>
        <w:t>KEY</w:t>
      </w:r>
      <w:r>
        <w:rPr>
          <w:color w:val="000000"/>
          <w:sz w:val="24"/>
        </w:rPr>
        <w:t xml:space="preserve"> (ID)</w:t>
      </w:r>
    </w:p>
    <w:p w14:paraId="2D49D594" w14:textId="77777777" w:rsidR="009664B9" w:rsidRDefault="009664B9" w:rsidP="009664B9">
      <w:pPr>
        <w:autoSpaceDE w:val="0"/>
        <w:autoSpaceDN w:val="0"/>
        <w:rPr>
          <w:color w:val="000000"/>
          <w:sz w:val="24"/>
        </w:rPr>
      </w:pPr>
      <w:r>
        <w:rPr>
          <w:color w:val="000000"/>
          <w:sz w:val="24"/>
        </w:rPr>
        <w:t>);</w:t>
      </w:r>
    </w:p>
    <w:p w14:paraId="04936550" w14:textId="77777777" w:rsidR="009664B9" w:rsidRDefault="009664B9" w:rsidP="009664B9">
      <w:pPr>
        <w:autoSpaceDE w:val="0"/>
        <w:autoSpaceDN w:val="0"/>
        <w:rPr>
          <w:color w:val="000000"/>
          <w:sz w:val="24"/>
        </w:rPr>
      </w:pPr>
    </w:p>
    <w:p w14:paraId="25A259AC" w14:textId="77777777" w:rsidR="009664B9" w:rsidRDefault="009664B9" w:rsidP="009664B9">
      <w:pPr>
        <w:numPr>
          <w:ilvl w:val="0"/>
          <w:numId w:val="13"/>
        </w:numPr>
        <w:autoSpaceDE w:val="0"/>
        <w:autoSpaceDN w:val="0"/>
        <w:rPr>
          <w:color w:val="000000"/>
          <w:sz w:val="24"/>
        </w:rPr>
      </w:pPr>
      <w:bookmarkStart w:id="328" w:name="_Toc17892_WPSOffice_Level3"/>
      <w:bookmarkStart w:id="329" w:name="_Toc2109_WPSOffice_Level3"/>
      <w:r>
        <w:rPr>
          <w:rFonts w:hint="eastAsia"/>
          <w:color w:val="000000"/>
          <w:sz w:val="24"/>
        </w:rPr>
        <w:t>宿舍管理员信息</w:t>
      </w:r>
      <w:r>
        <w:rPr>
          <w:color w:val="000000"/>
          <w:sz w:val="24"/>
        </w:rPr>
        <w:t>表（</w:t>
      </w:r>
      <w:r>
        <w:rPr>
          <w:rFonts w:hint="eastAsia"/>
          <w:color w:val="000000"/>
          <w:sz w:val="24"/>
        </w:rPr>
        <w:t>DORM_MANAGER</w:t>
      </w:r>
      <w:r>
        <w:rPr>
          <w:color w:val="000000"/>
          <w:sz w:val="24"/>
        </w:rPr>
        <w:t>）</w:t>
      </w:r>
      <w:bookmarkEnd w:id="328"/>
      <w:bookmarkEnd w:id="329"/>
    </w:p>
    <w:p w14:paraId="6056EA62" w14:textId="77777777" w:rsidR="009664B9" w:rsidRDefault="009664B9" w:rsidP="009664B9">
      <w:pPr>
        <w:autoSpaceDE w:val="0"/>
        <w:autoSpaceDN w:val="0"/>
        <w:jc w:val="center"/>
        <w:rPr>
          <w:color w:val="000000"/>
          <w:sz w:val="24"/>
        </w:rPr>
      </w:pPr>
      <w:r>
        <w:rPr>
          <w:color w:val="000000"/>
          <w:sz w:val="24"/>
        </w:rPr>
        <w:t>表</w:t>
      </w:r>
      <w:r>
        <w:rPr>
          <w:color w:val="000000"/>
          <w:sz w:val="24"/>
        </w:rPr>
        <w:t>3-</w:t>
      </w:r>
      <w:r>
        <w:rPr>
          <w:rFonts w:hint="eastAsia"/>
          <w:color w:val="000000"/>
          <w:sz w:val="24"/>
        </w:rPr>
        <w:t xml:space="preserve">6 </w:t>
      </w:r>
      <w:r>
        <w:rPr>
          <w:rFonts w:hint="eastAsia"/>
          <w:color w:val="000000"/>
          <w:sz w:val="24"/>
        </w:rPr>
        <w:t>宿舍管理员信息</w:t>
      </w:r>
      <w:r>
        <w:rPr>
          <w:color w:val="000000"/>
          <w:sz w:val="24"/>
        </w:rPr>
        <w:t>表</w:t>
      </w:r>
    </w:p>
    <w:tbl>
      <w:tblPr>
        <w:tblW w:w="0" w:type="auto"/>
        <w:tblInd w:w="-1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65"/>
        <w:gridCol w:w="1995"/>
        <w:gridCol w:w="840"/>
        <w:gridCol w:w="1050"/>
        <w:gridCol w:w="1966"/>
      </w:tblGrid>
      <w:tr w:rsidR="009664B9" w14:paraId="784989F6" w14:textId="77777777" w:rsidTr="00676DD9">
        <w:trPr>
          <w:trHeight w:val="319"/>
        </w:trPr>
        <w:tc>
          <w:tcPr>
            <w:tcW w:w="2865" w:type="dxa"/>
          </w:tcPr>
          <w:p w14:paraId="016A95B6" w14:textId="77777777" w:rsidR="009664B9" w:rsidRDefault="009664B9" w:rsidP="00676DD9">
            <w:pPr>
              <w:jc w:val="center"/>
              <w:rPr>
                <w:color w:val="000000"/>
                <w:sz w:val="24"/>
              </w:rPr>
            </w:pPr>
            <w:r>
              <w:rPr>
                <w:sz w:val="24"/>
              </w:rPr>
              <w:t>字段</w:t>
            </w:r>
          </w:p>
        </w:tc>
        <w:tc>
          <w:tcPr>
            <w:tcW w:w="1995" w:type="dxa"/>
          </w:tcPr>
          <w:p w14:paraId="70FE0E01" w14:textId="77777777" w:rsidR="009664B9" w:rsidRDefault="009664B9" w:rsidP="00676DD9">
            <w:pPr>
              <w:jc w:val="center"/>
              <w:rPr>
                <w:color w:val="000000"/>
                <w:sz w:val="24"/>
              </w:rPr>
            </w:pPr>
            <w:r>
              <w:rPr>
                <w:sz w:val="24"/>
              </w:rPr>
              <w:t>数据类型</w:t>
            </w:r>
          </w:p>
        </w:tc>
        <w:tc>
          <w:tcPr>
            <w:tcW w:w="840" w:type="dxa"/>
          </w:tcPr>
          <w:p w14:paraId="5D6C209E" w14:textId="77777777" w:rsidR="009664B9" w:rsidRDefault="009664B9" w:rsidP="00676DD9">
            <w:pPr>
              <w:jc w:val="center"/>
              <w:rPr>
                <w:color w:val="000000"/>
                <w:sz w:val="24"/>
              </w:rPr>
            </w:pPr>
            <w:r>
              <w:rPr>
                <w:sz w:val="24"/>
              </w:rPr>
              <w:t>约束</w:t>
            </w:r>
          </w:p>
        </w:tc>
        <w:tc>
          <w:tcPr>
            <w:tcW w:w="1050" w:type="dxa"/>
          </w:tcPr>
          <w:p w14:paraId="182C3421" w14:textId="77777777" w:rsidR="009664B9" w:rsidRDefault="009664B9" w:rsidP="00676DD9">
            <w:pPr>
              <w:jc w:val="center"/>
              <w:rPr>
                <w:sz w:val="24"/>
              </w:rPr>
            </w:pPr>
            <w:r>
              <w:rPr>
                <w:sz w:val="24"/>
              </w:rPr>
              <w:t>默认值</w:t>
            </w:r>
          </w:p>
        </w:tc>
        <w:tc>
          <w:tcPr>
            <w:tcW w:w="1966" w:type="dxa"/>
          </w:tcPr>
          <w:p w14:paraId="72D88A96" w14:textId="77777777" w:rsidR="009664B9" w:rsidRDefault="009664B9" w:rsidP="00676DD9">
            <w:pPr>
              <w:jc w:val="center"/>
              <w:rPr>
                <w:color w:val="000000"/>
                <w:sz w:val="24"/>
              </w:rPr>
            </w:pPr>
            <w:r>
              <w:rPr>
                <w:color w:val="000000"/>
                <w:sz w:val="24"/>
              </w:rPr>
              <w:t>备注</w:t>
            </w:r>
          </w:p>
        </w:tc>
      </w:tr>
      <w:tr w:rsidR="009664B9" w14:paraId="1791694B" w14:textId="77777777" w:rsidTr="00676DD9">
        <w:tc>
          <w:tcPr>
            <w:tcW w:w="2865" w:type="dxa"/>
          </w:tcPr>
          <w:p w14:paraId="383E8ABE" w14:textId="77777777" w:rsidR="009664B9" w:rsidRDefault="009664B9" w:rsidP="00676DD9">
            <w:pPr>
              <w:rPr>
                <w:color w:val="000000"/>
                <w:sz w:val="24"/>
              </w:rPr>
            </w:pPr>
            <w:r>
              <w:rPr>
                <w:rFonts w:hint="eastAsia"/>
                <w:color w:val="000000"/>
                <w:sz w:val="24"/>
              </w:rPr>
              <w:t>USERNAME</w:t>
            </w:r>
            <w:r>
              <w:rPr>
                <w:color w:val="000000"/>
                <w:sz w:val="24"/>
              </w:rPr>
              <w:t xml:space="preserve"> </w:t>
            </w:r>
          </w:p>
        </w:tc>
        <w:tc>
          <w:tcPr>
            <w:tcW w:w="1995" w:type="dxa"/>
          </w:tcPr>
          <w:p w14:paraId="525D75E9" w14:textId="77777777" w:rsidR="009664B9" w:rsidRDefault="009664B9" w:rsidP="00676DD9">
            <w:pPr>
              <w:rPr>
                <w:color w:val="000000"/>
                <w:sz w:val="24"/>
              </w:rPr>
            </w:pPr>
            <w:proofErr w:type="gramStart"/>
            <w:r>
              <w:rPr>
                <w:b/>
                <w:color w:val="7F0055"/>
                <w:sz w:val="24"/>
              </w:rPr>
              <w:t>VARCHAR</w:t>
            </w:r>
            <w:r>
              <w:rPr>
                <w:color w:val="000000"/>
                <w:sz w:val="24"/>
              </w:rPr>
              <w:t>(</w:t>
            </w:r>
            <w:proofErr w:type="gramEnd"/>
            <w:r>
              <w:rPr>
                <w:rFonts w:hint="eastAsia"/>
                <w:color w:val="000000"/>
                <w:sz w:val="24"/>
              </w:rPr>
              <w:t>2</w:t>
            </w:r>
            <w:r>
              <w:rPr>
                <w:color w:val="000000"/>
                <w:sz w:val="24"/>
              </w:rPr>
              <w:t>0)</w:t>
            </w:r>
          </w:p>
        </w:tc>
        <w:tc>
          <w:tcPr>
            <w:tcW w:w="840" w:type="dxa"/>
          </w:tcPr>
          <w:p w14:paraId="66815225" w14:textId="77777777" w:rsidR="009664B9" w:rsidRDefault="009664B9" w:rsidP="00676DD9">
            <w:pPr>
              <w:rPr>
                <w:color w:val="000000"/>
                <w:sz w:val="24"/>
              </w:rPr>
            </w:pPr>
            <w:r>
              <w:rPr>
                <w:b/>
                <w:color w:val="7F0055"/>
                <w:sz w:val="24"/>
              </w:rPr>
              <w:t>PK</w:t>
            </w:r>
          </w:p>
        </w:tc>
        <w:tc>
          <w:tcPr>
            <w:tcW w:w="1050" w:type="dxa"/>
          </w:tcPr>
          <w:p w14:paraId="0A3941DE" w14:textId="77777777" w:rsidR="009664B9" w:rsidRDefault="009664B9" w:rsidP="00676DD9">
            <w:pPr>
              <w:rPr>
                <w:color w:val="000000"/>
                <w:sz w:val="24"/>
              </w:rPr>
            </w:pPr>
          </w:p>
        </w:tc>
        <w:tc>
          <w:tcPr>
            <w:tcW w:w="1966" w:type="dxa"/>
          </w:tcPr>
          <w:p w14:paraId="51A08EC1" w14:textId="77777777" w:rsidR="009664B9" w:rsidRDefault="009664B9" w:rsidP="00676DD9">
            <w:pPr>
              <w:rPr>
                <w:color w:val="000000"/>
                <w:sz w:val="24"/>
              </w:rPr>
            </w:pPr>
            <w:r>
              <w:rPr>
                <w:rFonts w:hint="eastAsia"/>
                <w:color w:val="000000"/>
                <w:sz w:val="24"/>
              </w:rPr>
              <w:t>用户名</w:t>
            </w:r>
          </w:p>
        </w:tc>
      </w:tr>
      <w:tr w:rsidR="009664B9" w14:paraId="5DECDE91" w14:textId="77777777" w:rsidTr="00676DD9">
        <w:tc>
          <w:tcPr>
            <w:tcW w:w="2865" w:type="dxa"/>
          </w:tcPr>
          <w:p w14:paraId="40811A4B" w14:textId="77777777" w:rsidR="009664B9" w:rsidRDefault="009664B9" w:rsidP="00676DD9">
            <w:pPr>
              <w:rPr>
                <w:color w:val="000000"/>
                <w:sz w:val="24"/>
              </w:rPr>
            </w:pPr>
            <w:r>
              <w:rPr>
                <w:rFonts w:hint="eastAsia"/>
                <w:color w:val="000000"/>
                <w:sz w:val="24"/>
              </w:rPr>
              <w:t>PASSWORD</w:t>
            </w:r>
          </w:p>
        </w:tc>
        <w:tc>
          <w:tcPr>
            <w:tcW w:w="1995" w:type="dxa"/>
          </w:tcPr>
          <w:p w14:paraId="33DA83FE" w14:textId="77777777" w:rsidR="009664B9" w:rsidRDefault="009664B9" w:rsidP="00676DD9">
            <w:pPr>
              <w:rPr>
                <w:color w:val="000000"/>
                <w:sz w:val="24"/>
              </w:rPr>
            </w:pPr>
            <w:proofErr w:type="gramStart"/>
            <w:r>
              <w:rPr>
                <w:b/>
                <w:color w:val="7F0055"/>
                <w:sz w:val="24"/>
              </w:rPr>
              <w:t>VARCHAR</w:t>
            </w:r>
            <w:r>
              <w:rPr>
                <w:color w:val="000000"/>
                <w:sz w:val="24"/>
              </w:rPr>
              <w:t>(</w:t>
            </w:r>
            <w:proofErr w:type="gramEnd"/>
            <w:r>
              <w:rPr>
                <w:rFonts w:hint="eastAsia"/>
                <w:color w:val="000000"/>
                <w:sz w:val="24"/>
              </w:rPr>
              <w:t>2</w:t>
            </w:r>
            <w:r>
              <w:rPr>
                <w:color w:val="000000"/>
                <w:sz w:val="24"/>
              </w:rPr>
              <w:t>0)</w:t>
            </w:r>
          </w:p>
        </w:tc>
        <w:tc>
          <w:tcPr>
            <w:tcW w:w="840" w:type="dxa"/>
          </w:tcPr>
          <w:p w14:paraId="61066B75" w14:textId="77777777" w:rsidR="009664B9" w:rsidRDefault="009664B9" w:rsidP="00676DD9">
            <w:pPr>
              <w:rPr>
                <w:color w:val="000000"/>
                <w:sz w:val="24"/>
              </w:rPr>
            </w:pPr>
          </w:p>
        </w:tc>
        <w:tc>
          <w:tcPr>
            <w:tcW w:w="1050" w:type="dxa"/>
          </w:tcPr>
          <w:p w14:paraId="4E554C95" w14:textId="77777777" w:rsidR="009664B9" w:rsidRDefault="009664B9" w:rsidP="00676DD9">
            <w:pPr>
              <w:rPr>
                <w:color w:val="000000"/>
                <w:sz w:val="24"/>
              </w:rPr>
            </w:pPr>
          </w:p>
        </w:tc>
        <w:tc>
          <w:tcPr>
            <w:tcW w:w="1966" w:type="dxa"/>
          </w:tcPr>
          <w:p w14:paraId="3967CB3E" w14:textId="77777777" w:rsidR="009664B9" w:rsidRDefault="009664B9" w:rsidP="00676DD9">
            <w:pPr>
              <w:rPr>
                <w:color w:val="000000"/>
                <w:sz w:val="24"/>
              </w:rPr>
            </w:pPr>
            <w:r>
              <w:rPr>
                <w:rFonts w:hint="eastAsia"/>
                <w:color w:val="000000"/>
                <w:sz w:val="24"/>
              </w:rPr>
              <w:t>密码</w:t>
            </w:r>
          </w:p>
        </w:tc>
      </w:tr>
      <w:tr w:rsidR="009664B9" w14:paraId="46D1C271" w14:textId="77777777" w:rsidTr="00676DD9">
        <w:tc>
          <w:tcPr>
            <w:tcW w:w="2865" w:type="dxa"/>
          </w:tcPr>
          <w:p w14:paraId="632340BB" w14:textId="77777777" w:rsidR="009664B9" w:rsidRDefault="009664B9" w:rsidP="00676DD9">
            <w:pPr>
              <w:rPr>
                <w:color w:val="000000"/>
                <w:sz w:val="24"/>
              </w:rPr>
            </w:pPr>
            <w:r>
              <w:rPr>
                <w:rFonts w:hint="eastAsia"/>
                <w:color w:val="000000"/>
                <w:sz w:val="24"/>
              </w:rPr>
              <w:lastRenderedPageBreak/>
              <w:t>DORMBUILD_ID</w:t>
            </w:r>
            <w:r>
              <w:rPr>
                <w:color w:val="000000"/>
                <w:sz w:val="24"/>
              </w:rPr>
              <w:t xml:space="preserve"> </w:t>
            </w:r>
          </w:p>
        </w:tc>
        <w:tc>
          <w:tcPr>
            <w:tcW w:w="1995" w:type="dxa"/>
          </w:tcPr>
          <w:p w14:paraId="5A7740E4" w14:textId="77777777" w:rsidR="009664B9" w:rsidRDefault="009664B9" w:rsidP="00676DD9">
            <w:pPr>
              <w:rPr>
                <w:color w:val="000000"/>
                <w:sz w:val="24"/>
              </w:rPr>
            </w:pPr>
            <w:r>
              <w:rPr>
                <w:b/>
                <w:color w:val="4000C8"/>
                <w:sz w:val="24"/>
              </w:rPr>
              <w:t>INT</w:t>
            </w:r>
          </w:p>
        </w:tc>
        <w:tc>
          <w:tcPr>
            <w:tcW w:w="840" w:type="dxa"/>
          </w:tcPr>
          <w:p w14:paraId="2C014771" w14:textId="77777777" w:rsidR="009664B9" w:rsidRDefault="009664B9" w:rsidP="00676DD9">
            <w:pPr>
              <w:rPr>
                <w:color w:val="000000"/>
                <w:sz w:val="24"/>
              </w:rPr>
            </w:pPr>
          </w:p>
        </w:tc>
        <w:tc>
          <w:tcPr>
            <w:tcW w:w="1050" w:type="dxa"/>
          </w:tcPr>
          <w:p w14:paraId="481E8102" w14:textId="77777777" w:rsidR="009664B9" w:rsidRDefault="009664B9" w:rsidP="00676DD9">
            <w:pPr>
              <w:rPr>
                <w:color w:val="000000"/>
                <w:sz w:val="24"/>
              </w:rPr>
            </w:pPr>
          </w:p>
        </w:tc>
        <w:tc>
          <w:tcPr>
            <w:tcW w:w="1966" w:type="dxa"/>
          </w:tcPr>
          <w:p w14:paraId="55480417" w14:textId="77777777" w:rsidR="009664B9" w:rsidRDefault="009664B9" w:rsidP="00676DD9">
            <w:pPr>
              <w:rPr>
                <w:color w:val="000000"/>
                <w:sz w:val="24"/>
              </w:rPr>
            </w:pPr>
            <w:r>
              <w:rPr>
                <w:rFonts w:hint="eastAsia"/>
                <w:color w:val="000000"/>
                <w:sz w:val="24"/>
              </w:rPr>
              <w:t>所管理的宿舍楼</w:t>
            </w:r>
          </w:p>
        </w:tc>
      </w:tr>
      <w:tr w:rsidR="009664B9" w14:paraId="242C420B" w14:textId="77777777" w:rsidTr="00676DD9">
        <w:tc>
          <w:tcPr>
            <w:tcW w:w="2865" w:type="dxa"/>
          </w:tcPr>
          <w:p w14:paraId="781D4BF4" w14:textId="77777777" w:rsidR="009664B9" w:rsidRDefault="009664B9" w:rsidP="00676DD9">
            <w:pPr>
              <w:rPr>
                <w:color w:val="000000"/>
                <w:sz w:val="24"/>
              </w:rPr>
            </w:pPr>
            <w:r>
              <w:rPr>
                <w:rFonts w:hint="eastAsia"/>
                <w:color w:val="000000"/>
                <w:sz w:val="24"/>
              </w:rPr>
              <w:t>NAME</w:t>
            </w:r>
          </w:p>
        </w:tc>
        <w:tc>
          <w:tcPr>
            <w:tcW w:w="1995" w:type="dxa"/>
          </w:tcPr>
          <w:p w14:paraId="16F7C6DB" w14:textId="77777777" w:rsidR="009664B9" w:rsidRDefault="009664B9" w:rsidP="00676DD9">
            <w:pPr>
              <w:rPr>
                <w:color w:val="000000"/>
                <w:sz w:val="24"/>
              </w:rPr>
            </w:pPr>
            <w:proofErr w:type="gramStart"/>
            <w:r>
              <w:rPr>
                <w:b/>
                <w:color w:val="7F0055"/>
                <w:sz w:val="24"/>
              </w:rPr>
              <w:t>VARCHAR</w:t>
            </w:r>
            <w:r>
              <w:rPr>
                <w:color w:val="000000"/>
                <w:sz w:val="24"/>
              </w:rPr>
              <w:t>(</w:t>
            </w:r>
            <w:proofErr w:type="gramEnd"/>
            <w:r>
              <w:rPr>
                <w:color w:val="000000"/>
                <w:sz w:val="24"/>
              </w:rPr>
              <w:t>20)</w:t>
            </w:r>
          </w:p>
        </w:tc>
        <w:tc>
          <w:tcPr>
            <w:tcW w:w="840" w:type="dxa"/>
          </w:tcPr>
          <w:p w14:paraId="3A9472BC" w14:textId="77777777" w:rsidR="009664B9" w:rsidRDefault="009664B9" w:rsidP="00676DD9">
            <w:pPr>
              <w:rPr>
                <w:color w:val="000000"/>
                <w:sz w:val="24"/>
              </w:rPr>
            </w:pPr>
          </w:p>
        </w:tc>
        <w:tc>
          <w:tcPr>
            <w:tcW w:w="1050" w:type="dxa"/>
          </w:tcPr>
          <w:p w14:paraId="6C027275" w14:textId="77777777" w:rsidR="009664B9" w:rsidRDefault="009664B9" w:rsidP="00676DD9">
            <w:pPr>
              <w:rPr>
                <w:color w:val="000000"/>
                <w:sz w:val="24"/>
              </w:rPr>
            </w:pPr>
          </w:p>
        </w:tc>
        <w:tc>
          <w:tcPr>
            <w:tcW w:w="1966" w:type="dxa"/>
          </w:tcPr>
          <w:p w14:paraId="34EDDC61" w14:textId="77777777" w:rsidR="009664B9" w:rsidRDefault="009664B9" w:rsidP="00676DD9">
            <w:pPr>
              <w:rPr>
                <w:color w:val="000000"/>
                <w:sz w:val="24"/>
              </w:rPr>
            </w:pPr>
            <w:r>
              <w:rPr>
                <w:rFonts w:hint="eastAsia"/>
                <w:color w:val="000000"/>
                <w:sz w:val="24"/>
              </w:rPr>
              <w:t>名字</w:t>
            </w:r>
          </w:p>
        </w:tc>
      </w:tr>
      <w:tr w:rsidR="009664B9" w14:paraId="11B06654" w14:textId="77777777" w:rsidTr="00676DD9">
        <w:tc>
          <w:tcPr>
            <w:tcW w:w="2865" w:type="dxa"/>
          </w:tcPr>
          <w:p w14:paraId="50EE5A71" w14:textId="77777777" w:rsidR="009664B9" w:rsidRDefault="009664B9" w:rsidP="00676DD9">
            <w:pPr>
              <w:rPr>
                <w:color w:val="000000"/>
                <w:sz w:val="24"/>
              </w:rPr>
            </w:pPr>
            <w:r>
              <w:rPr>
                <w:rFonts w:hint="eastAsia"/>
                <w:color w:val="000000"/>
                <w:sz w:val="24"/>
              </w:rPr>
              <w:t>GENDER</w:t>
            </w:r>
            <w:r>
              <w:rPr>
                <w:color w:val="000000"/>
                <w:sz w:val="24"/>
              </w:rPr>
              <w:t xml:space="preserve">          </w:t>
            </w:r>
          </w:p>
        </w:tc>
        <w:tc>
          <w:tcPr>
            <w:tcW w:w="1995" w:type="dxa"/>
          </w:tcPr>
          <w:p w14:paraId="63106E9A" w14:textId="77777777" w:rsidR="009664B9" w:rsidRDefault="009664B9" w:rsidP="00676DD9">
            <w:pPr>
              <w:rPr>
                <w:color w:val="000000"/>
                <w:sz w:val="24"/>
              </w:rPr>
            </w:pPr>
            <w:r>
              <w:rPr>
                <w:rFonts w:hint="eastAsia"/>
                <w:b/>
                <w:color w:val="7F0055"/>
                <w:sz w:val="24"/>
              </w:rPr>
              <w:t>ENUM</w:t>
            </w:r>
          </w:p>
        </w:tc>
        <w:tc>
          <w:tcPr>
            <w:tcW w:w="840" w:type="dxa"/>
          </w:tcPr>
          <w:p w14:paraId="086FE3B7" w14:textId="77777777" w:rsidR="009664B9" w:rsidRDefault="009664B9" w:rsidP="00676DD9">
            <w:pPr>
              <w:rPr>
                <w:color w:val="000000"/>
                <w:sz w:val="24"/>
              </w:rPr>
            </w:pPr>
          </w:p>
        </w:tc>
        <w:tc>
          <w:tcPr>
            <w:tcW w:w="1050" w:type="dxa"/>
          </w:tcPr>
          <w:p w14:paraId="477F87D2" w14:textId="77777777" w:rsidR="009664B9" w:rsidRDefault="009664B9" w:rsidP="00676DD9">
            <w:pPr>
              <w:rPr>
                <w:color w:val="000000"/>
                <w:sz w:val="24"/>
              </w:rPr>
            </w:pPr>
          </w:p>
        </w:tc>
        <w:tc>
          <w:tcPr>
            <w:tcW w:w="1966" w:type="dxa"/>
          </w:tcPr>
          <w:p w14:paraId="028A60CE" w14:textId="77777777" w:rsidR="009664B9" w:rsidRDefault="009664B9" w:rsidP="00676DD9">
            <w:pPr>
              <w:rPr>
                <w:color w:val="000000"/>
                <w:sz w:val="24"/>
              </w:rPr>
            </w:pPr>
            <w:r>
              <w:rPr>
                <w:rFonts w:hint="eastAsia"/>
                <w:color w:val="000000"/>
                <w:sz w:val="24"/>
              </w:rPr>
              <w:t>性别</w:t>
            </w:r>
          </w:p>
        </w:tc>
      </w:tr>
      <w:tr w:rsidR="009664B9" w14:paraId="5AB2A963" w14:textId="77777777" w:rsidTr="00676DD9">
        <w:tc>
          <w:tcPr>
            <w:tcW w:w="2865" w:type="dxa"/>
          </w:tcPr>
          <w:p w14:paraId="37524D6E" w14:textId="77777777" w:rsidR="009664B9" w:rsidRDefault="009664B9" w:rsidP="00676DD9">
            <w:pPr>
              <w:rPr>
                <w:color w:val="000000"/>
                <w:sz w:val="24"/>
              </w:rPr>
            </w:pPr>
            <w:r>
              <w:rPr>
                <w:rFonts w:hint="eastAsia"/>
                <w:color w:val="000000"/>
                <w:sz w:val="24"/>
              </w:rPr>
              <w:t>AGE</w:t>
            </w:r>
            <w:r>
              <w:rPr>
                <w:color w:val="000000"/>
                <w:sz w:val="24"/>
              </w:rPr>
              <w:t xml:space="preserve"> </w:t>
            </w:r>
          </w:p>
        </w:tc>
        <w:tc>
          <w:tcPr>
            <w:tcW w:w="1995" w:type="dxa"/>
          </w:tcPr>
          <w:p w14:paraId="6B71462E" w14:textId="77777777" w:rsidR="009664B9" w:rsidRDefault="009664B9" w:rsidP="00676DD9">
            <w:pPr>
              <w:rPr>
                <w:color w:val="000000"/>
                <w:sz w:val="24"/>
              </w:rPr>
            </w:pPr>
            <w:r>
              <w:rPr>
                <w:b/>
                <w:color w:val="4000C8"/>
                <w:sz w:val="24"/>
              </w:rPr>
              <w:t>INT</w:t>
            </w:r>
          </w:p>
        </w:tc>
        <w:tc>
          <w:tcPr>
            <w:tcW w:w="840" w:type="dxa"/>
          </w:tcPr>
          <w:p w14:paraId="739E4F04" w14:textId="77777777" w:rsidR="009664B9" w:rsidRDefault="009664B9" w:rsidP="00676DD9">
            <w:pPr>
              <w:rPr>
                <w:color w:val="000000"/>
                <w:sz w:val="24"/>
              </w:rPr>
            </w:pPr>
          </w:p>
        </w:tc>
        <w:tc>
          <w:tcPr>
            <w:tcW w:w="1050" w:type="dxa"/>
          </w:tcPr>
          <w:p w14:paraId="1B4A337B" w14:textId="77777777" w:rsidR="009664B9" w:rsidRDefault="009664B9" w:rsidP="00676DD9">
            <w:pPr>
              <w:rPr>
                <w:color w:val="000000"/>
                <w:sz w:val="24"/>
              </w:rPr>
            </w:pPr>
          </w:p>
        </w:tc>
        <w:tc>
          <w:tcPr>
            <w:tcW w:w="1966" w:type="dxa"/>
          </w:tcPr>
          <w:p w14:paraId="08A5C63C" w14:textId="77777777" w:rsidR="009664B9" w:rsidRDefault="009664B9" w:rsidP="00676DD9">
            <w:pPr>
              <w:rPr>
                <w:color w:val="000000"/>
                <w:sz w:val="24"/>
              </w:rPr>
            </w:pPr>
            <w:r>
              <w:rPr>
                <w:rFonts w:hint="eastAsia"/>
                <w:color w:val="000000"/>
                <w:sz w:val="24"/>
              </w:rPr>
              <w:t>年龄</w:t>
            </w:r>
          </w:p>
        </w:tc>
      </w:tr>
      <w:tr w:rsidR="009664B9" w14:paraId="18028AAD" w14:textId="77777777" w:rsidTr="00676DD9">
        <w:tc>
          <w:tcPr>
            <w:tcW w:w="2865" w:type="dxa"/>
          </w:tcPr>
          <w:p w14:paraId="131920A5" w14:textId="77777777" w:rsidR="009664B9" w:rsidRDefault="009664B9" w:rsidP="00676DD9">
            <w:pPr>
              <w:rPr>
                <w:color w:val="000000"/>
                <w:sz w:val="24"/>
              </w:rPr>
            </w:pPr>
            <w:r>
              <w:rPr>
                <w:rFonts w:hint="eastAsia"/>
                <w:color w:val="000000"/>
                <w:sz w:val="24"/>
              </w:rPr>
              <w:t>PHONE_NUM</w:t>
            </w:r>
          </w:p>
        </w:tc>
        <w:tc>
          <w:tcPr>
            <w:tcW w:w="1995" w:type="dxa"/>
          </w:tcPr>
          <w:p w14:paraId="46062013" w14:textId="77777777" w:rsidR="009664B9" w:rsidRDefault="009664B9" w:rsidP="00676DD9">
            <w:pPr>
              <w:rPr>
                <w:b/>
                <w:color w:val="7F0055"/>
                <w:sz w:val="24"/>
              </w:rPr>
            </w:pPr>
            <w:proofErr w:type="gramStart"/>
            <w:r>
              <w:rPr>
                <w:b/>
                <w:color w:val="7F0055"/>
                <w:sz w:val="24"/>
              </w:rPr>
              <w:t>VARCHAR</w:t>
            </w:r>
            <w:r>
              <w:rPr>
                <w:color w:val="000000"/>
                <w:sz w:val="24"/>
              </w:rPr>
              <w:t>(</w:t>
            </w:r>
            <w:proofErr w:type="gramEnd"/>
            <w:r>
              <w:rPr>
                <w:color w:val="000000"/>
                <w:sz w:val="24"/>
              </w:rPr>
              <w:t>20)</w:t>
            </w:r>
          </w:p>
        </w:tc>
        <w:tc>
          <w:tcPr>
            <w:tcW w:w="840" w:type="dxa"/>
          </w:tcPr>
          <w:p w14:paraId="74095357" w14:textId="77777777" w:rsidR="009664B9" w:rsidRDefault="009664B9" w:rsidP="00676DD9">
            <w:pPr>
              <w:rPr>
                <w:color w:val="000000"/>
                <w:sz w:val="24"/>
              </w:rPr>
            </w:pPr>
          </w:p>
        </w:tc>
        <w:tc>
          <w:tcPr>
            <w:tcW w:w="1050" w:type="dxa"/>
          </w:tcPr>
          <w:p w14:paraId="24CF13AA" w14:textId="77777777" w:rsidR="009664B9" w:rsidRDefault="009664B9" w:rsidP="00676DD9">
            <w:pPr>
              <w:rPr>
                <w:color w:val="000000"/>
                <w:sz w:val="24"/>
              </w:rPr>
            </w:pPr>
          </w:p>
        </w:tc>
        <w:tc>
          <w:tcPr>
            <w:tcW w:w="1966" w:type="dxa"/>
          </w:tcPr>
          <w:p w14:paraId="37321954" w14:textId="77777777" w:rsidR="009664B9" w:rsidRDefault="009664B9" w:rsidP="00676DD9">
            <w:pPr>
              <w:rPr>
                <w:color w:val="000000"/>
                <w:sz w:val="24"/>
              </w:rPr>
            </w:pPr>
            <w:r>
              <w:rPr>
                <w:rFonts w:hint="eastAsia"/>
                <w:color w:val="000000"/>
                <w:sz w:val="24"/>
              </w:rPr>
              <w:t>手机号</w:t>
            </w:r>
          </w:p>
        </w:tc>
      </w:tr>
      <w:tr w:rsidR="009664B9" w14:paraId="7F74492C" w14:textId="77777777" w:rsidTr="00676DD9">
        <w:tc>
          <w:tcPr>
            <w:tcW w:w="2865" w:type="dxa"/>
          </w:tcPr>
          <w:p w14:paraId="348EDC8D" w14:textId="77777777" w:rsidR="009664B9" w:rsidRDefault="009664B9" w:rsidP="00676DD9">
            <w:pPr>
              <w:rPr>
                <w:color w:val="000000"/>
                <w:sz w:val="24"/>
              </w:rPr>
            </w:pPr>
            <w:r>
              <w:rPr>
                <w:rFonts w:hint="eastAsia"/>
                <w:color w:val="000000"/>
                <w:sz w:val="24"/>
              </w:rPr>
              <w:t>EMAIL</w:t>
            </w:r>
          </w:p>
        </w:tc>
        <w:tc>
          <w:tcPr>
            <w:tcW w:w="1995" w:type="dxa"/>
          </w:tcPr>
          <w:p w14:paraId="67AFCE8F" w14:textId="77777777" w:rsidR="009664B9" w:rsidRDefault="009664B9" w:rsidP="00676DD9">
            <w:pPr>
              <w:rPr>
                <w:color w:val="000000"/>
                <w:sz w:val="24"/>
              </w:rPr>
            </w:pPr>
            <w:proofErr w:type="gramStart"/>
            <w:r>
              <w:rPr>
                <w:b/>
                <w:color w:val="7F0055"/>
                <w:sz w:val="24"/>
              </w:rPr>
              <w:t>VARCHAR</w:t>
            </w:r>
            <w:r>
              <w:rPr>
                <w:color w:val="000000"/>
                <w:sz w:val="24"/>
              </w:rPr>
              <w:t>(</w:t>
            </w:r>
            <w:proofErr w:type="gramEnd"/>
            <w:r>
              <w:rPr>
                <w:color w:val="000000"/>
                <w:sz w:val="24"/>
              </w:rPr>
              <w:t>20)</w:t>
            </w:r>
          </w:p>
        </w:tc>
        <w:tc>
          <w:tcPr>
            <w:tcW w:w="840" w:type="dxa"/>
          </w:tcPr>
          <w:p w14:paraId="5E942CC6" w14:textId="77777777" w:rsidR="009664B9" w:rsidRDefault="009664B9" w:rsidP="00676DD9">
            <w:pPr>
              <w:rPr>
                <w:color w:val="000000"/>
                <w:sz w:val="24"/>
              </w:rPr>
            </w:pPr>
          </w:p>
        </w:tc>
        <w:tc>
          <w:tcPr>
            <w:tcW w:w="1050" w:type="dxa"/>
          </w:tcPr>
          <w:p w14:paraId="75868630" w14:textId="77777777" w:rsidR="009664B9" w:rsidRDefault="009664B9" w:rsidP="00676DD9">
            <w:pPr>
              <w:rPr>
                <w:color w:val="000000"/>
                <w:sz w:val="24"/>
              </w:rPr>
            </w:pPr>
          </w:p>
        </w:tc>
        <w:tc>
          <w:tcPr>
            <w:tcW w:w="1966" w:type="dxa"/>
          </w:tcPr>
          <w:p w14:paraId="44D6CC9C" w14:textId="77777777" w:rsidR="009664B9" w:rsidRDefault="009664B9" w:rsidP="00676DD9">
            <w:pPr>
              <w:rPr>
                <w:color w:val="000000"/>
                <w:sz w:val="24"/>
              </w:rPr>
            </w:pPr>
            <w:r>
              <w:rPr>
                <w:rFonts w:hint="eastAsia"/>
                <w:color w:val="000000"/>
                <w:sz w:val="24"/>
              </w:rPr>
              <w:t>邮箱</w:t>
            </w:r>
          </w:p>
        </w:tc>
      </w:tr>
      <w:tr w:rsidR="009664B9" w14:paraId="661B4F8B" w14:textId="77777777" w:rsidTr="00676DD9">
        <w:tc>
          <w:tcPr>
            <w:tcW w:w="2865" w:type="dxa"/>
          </w:tcPr>
          <w:p w14:paraId="2B280849" w14:textId="77777777" w:rsidR="009664B9" w:rsidRDefault="009664B9" w:rsidP="00676DD9">
            <w:pPr>
              <w:rPr>
                <w:color w:val="000000"/>
                <w:sz w:val="24"/>
              </w:rPr>
            </w:pPr>
            <w:r>
              <w:rPr>
                <w:rFonts w:hint="eastAsia"/>
                <w:color w:val="000000"/>
                <w:sz w:val="24"/>
              </w:rPr>
              <w:t>AVATAR</w:t>
            </w:r>
          </w:p>
        </w:tc>
        <w:tc>
          <w:tcPr>
            <w:tcW w:w="1995" w:type="dxa"/>
          </w:tcPr>
          <w:p w14:paraId="39D29031" w14:textId="77777777" w:rsidR="009664B9" w:rsidRDefault="009664B9" w:rsidP="00676DD9">
            <w:pPr>
              <w:rPr>
                <w:color w:val="000000"/>
                <w:sz w:val="24"/>
              </w:rPr>
            </w:pPr>
            <w:proofErr w:type="gramStart"/>
            <w:r>
              <w:rPr>
                <w:b/>
                <w:color w:val="7F0055"/>
                <w:sz w:val="24"/>
              </w:rPr>
              <w:t>VARCHAR</w:t>
            </w:r>
            <w:r>
              <w:rPr>
                <w:color w:val="000000"/>
                <w:sz w:val="24"/>
              </w:rPr>
              <w:t>(</w:t>
            </w:r>
            <w:proofErr w:type="gramEnd"/>
            <w:r>
              <w:rPr>
                <w:color w:val="000000"/>
                <w:sz w:val="24"/>
              </w:rPr>
              <w:t>20)</w:t>
            </w:r>
          </w:p>
        </w:tc>
        <w:tc>
          <w:tcPr>
            <w:tcW w:w="840" w:type="dxa"/>
          </w:tcPr>
          <w:p w14:paraId="5DF28011" w14:textId="77777777" w:rsidR="009664B9" w:rsidRDefault="009664B9" w:rsidP="00676DD9">
            <w:pPr>
              <w:rPr>
                <w:color w:val="000000"/>
                <w:sz w:val="24"/>
              </w:rPr>
            </w:pPr>
          </w:p>
        </w:tc>
        <w:tc>
          <w:tcPr>
            <w:tcW w:w="1050" w:type="dxa"/>
          </w:tcPr>
          <w:p w14:paraId="3B27E4F7" w14:textId="77777777" w:rsidR="009664B9" w:rsidRDefault="009664B9" w:rsidP="00676DD9">
            <w:pPr>
              <w:rPr>
                <w:color w:val="000000"/>
                <w:sz w:val="24"/>
              </w:rPr>
            </w:pPr>
          </w:p>
        </w:tc>
        <w:tc>
          <w:tcPr>
            <w:tcW w:w="1966" w:type="dxa"/>
          </w:tcPr>
          <w:p w14:paraId="0487BAF1" w14:textId="77777777" w:rsidR="009664B9" w:rsidRDefault="009664B9" w:rsidP="00676DD9">
            <w:pPr>
              <w:rPr>
                <w:color w:val="000000"/>
                <w:sz w:val="24"/>
              </w:rPr>
            </w:pPr>
            <w:r>
              <w:rPr>
                <w:rFonts w:hint="eastAsia"/>
                <w:color w:val="000000"/>
                <w:sz w:val="24"/>
              </w:rPr>
              <w:t>头像</w:t>
            </w:r>
          </w:p>
        </w:tc>
      </w:tr>
    </w:tbl>
    <w:p w14:paraId="40C776D7" w14:textId="77777777" w:rsidR="009664B9" w:rsidRDefault="009664B9" w:rsidP="009664B9">
      <w:pPr>
        <w:autoSpaceDE w:val="0"/>
        <w:autoSpaceDN w:val="0"/>
        <w:rPr>
          <w:sz w:val="24"/>
        </w:rPr>
      </w:pPr>
      <w:r>
        <w:rPr>
          <w:sz w:val="24"/>
        </w:rPr>
        <w:t>参考代码：</w:t>
      </w:r>
    </w:p>
    <w:p w14:paraId="3F26ECCC" w14:textId="77777777" w:rsidR="009664B9" w:rsidRDefault="009664B9" w:rsidP="009664B9">
      <w:pPr>
        <w:autoSpaceDE w:val="0"/>
        <w:autoSpaceDN w:val="0"/>
        <w:rPr>
          <w:sz w:val="24"/>
        </w:rPr>
      </w:pPr>
      <w:r>
        <w:rPr>
          <w:b/>
          <w:color w:val="7F0055"/>
          <w:sz w:val="24"/>
        </w:rPr>
        <w:t>CREATE</w:t>
      </w:r>
      <w:r>
        <w:rPr>
          <w:color w:val="000000"/>
          <w:sz w:val="24"/>
        </w:rPr>
        <w:t xml:space="preserve"> </w:t>
      </w:r>
      <w:r>
        <w:rPr>
          <w:b/>
          <w:color w:val="7F0055"/>
          <w:sz w:val="24"/>
        </w:rPr>
        <w:t>TABLE</w:t>
      </w:r>
      <w:r>
        <w:rPr>
          <w:color w:val="000000"/>
          <w:sz w:val="24"/>
        </w:rPr>
        <w:t xml:space="preserve"> </w:t>
      </w:r>
      <w:r>
        <w:rPr>
          <w:rFonts w:hint="eastAsia"/>
          <w:color w:val="000000"/>
          <w:sz w:val="24"/>
        </w:rPr>
        <w:t>DORM_MANAGER</w:t>
      </w:r>
    </w:p>
    <w:p w14:paraId="53572E04" w14:textId="77777777" w:rsidR="009664B9" w:rsidRDefault="009664B9" w:rsidP="009664B9">
      <w:pPr>
        <w:autoSpaceDE w:val="0"/>
        <w:autoSpaceDN w:val="0"/>
        <w:rPr>
          <w:sz w:val="24"/>
        </w:rPr>
      </w:pPr>
      <w:r>
        <w:rPr>
          <w:color w:val="000000"/>
          <w:sz w:val="24"/>
        </w:rPr>
        <w:t>(</w:t>
      </w:r>
    </w:p>
    <w:p w14:paraId="528D3C79" w14:textId="77777777" w:rsidR="009664B9" w:rsidRDefault="009664B9" w:rsidP="009664B9">
      <w:pPr>
        <w:autoSpaceDE w:val="0"/>
        <w:autoSpaceDN w:val="0"/>
        <w:rPr>
          <w:sz w:val="24"/>
        </w:rPr>
      </w:pPr>
      <w:r>
        <w:rPr>
          <w:color w:val="000000"/>
          <w:sz w:val="24"/>
        </w:rPr>
        <w:t xml:space="preserve">   </w:t>
      </w:r>
      <w:proofErr w:type="gramStart"/>
      <w:r>
        <w:rPr>
          <w:rFonts w:hint="eastAsia"/>
          <w:color w:val="000000"/>
          <w:sz w:val="24"/>
        </w:rPr>
        <w:t>USERNAME</w:t>
      </w:r>
      <w:r>
        <w:rPr>
          <w:color w:val="000000"/>
          <w:sz w:val="24"/>
        </w:rPr>
        <w:t xml:space="preserve">  </w:t>
      </w:r>
      <w:r>
        <w:rPr>
          <w:color w:val="000000"/>
          <w:sz w:val="24"/>
        </w:rPr>
        <w:tab/>
      </w:r>
      <w:proofErr w:type="gramEnd"/>
      <w:r>
        <w:rPr>
          <w:color w:val="000000"/>
          <w:sz w:val="24"/>
        </w:rPr>
        <w:tab/>
      </w:r>
      <w:r>
        <w:rPr>
          <w:color w:val="000000"/>
          <w:sz w:val="24"/>
        </w:rPr>
        <w:tab/>
      </w:r>
      <w:r>
        <w:rPr>
          <w:b/>
          <w:color w:val="7F0055"/>
          <w:sz w:val="24"/>
        </w:rPr>
        <w:t>VARCHAR</w:t>
      </w:r>
      <w:r>
        <w:rPr>
          <w:color w:val="000000"/>
          <w:sz w:val="24"/>
        </w:rPr>
        <w:t>(20),</w:t>
      </w:r>
    </w:p>
    <w:p w14:paraId="0F55D2D0" w14:textId="77777777" w:rsidR="009664B9" w:rsidRDefault="009664B9" w:rsidP="009664B9">
      <w:pPr>
        <w:autoSpaceDE w:val="0"/>
        <w:autoSpaceDN w:val="0"/>
        <w:rPr>
          <w:sz w:val="24"/>
        </w:rPr>
      </w:pPr>
      <w:r>
        <w:rPr>
          <w:color w:val="000000"/>
          <w:sz w:val="24"/>
        </w:rPr>
        <w:t xml:space="preserve">   </w:t>
      </w:r>
      <w:r>
        <w:rPr>
          <w:rFonts w:hint="eastAsia"/>
          <w:color w:val="000000"/>
          <w:sz w:val="24"/>
        </w:rPr>
        <w:t>PASSWORD</w:t>
      </w:r>
      <w:r>
        <w:rPr>
          <w:color w:val="000000"/>
          <w:sz w:val="24"/>
        </w:rPr>
        <w:t xml:space="preserve">         </w:t>
      </w:r>
      <w:r>
        <w:rPr>
          <w:color w:val="000000"/>
          <w:sz w:val="24"/>
        </w:rPr>
        <w:tab/>
      </w:r>
      <w:proofErr w:type="gramStart"/>
      <w:r>
        <w:rPr>
          <w:b/>
          <w:color w:val="7F0055"/>
          <w:sz w:val="24"/>
        </w:rPr>
        <w:t>VARCHAR</w:t>
      </w:r>
      <w:r>
        <w:rPr>
          <w:color w:val="000000"/>
          <w:sz w:val="24"/>
        </w:rPr>
        <w:t>(</w:t>
      </w:r>
      <w:proofErr w:type="gramEnd"/>
      <w:r>
        <w:rPr>
          <w:rFonts w:hint="eastAsia"/>
          <w:color w:val="000000"/>
          <w:sz w:val="24"/>
        </w:rPr>
        <w:t>2</w:t>
      </w:r>
      <w:r>
        <w:rPr>
          <w:color w:val="000000"/>
          <w:sz w:val="24"/>
        </w:rPr>
        <w:t>0),</w:t>
      </w:r>
    </w:p>
    <w:p w14:paraId="6A853BC5" w14:textId="77777777" w:rsidR="009664B9" w:rsidRDefault="009664B9" w:rsidP="009664B9">
      <w:pPr>
        <w:autoSpaceDE w:val="0"/>
        <w:autoSpaceDN w:val="0"/>
        <w:rPr>
          <w:sz w:val="24"/>
        </w:rPr>
      </w:pPr>
      <w:r>
        <w:rPr>
          <w:color w:val="000000"/>
          <w:sz w:val="24"/>
        </w:rPr>
        <w:t xml:space="preserve">   </w:t>
      </w:r>
      <w:r>
        <w:rPr>
          <w:rFonts w:hint="eastAsia"/>
          <w:color w:val="000000"/>
          <w:sz w:val="24"/>
        </w:rPr>
        <w:t>DORMBUILD_ID</w:t>
      </w:r>
      <w:r>
        <w:rPr>
          <w:color w:val="000000"/>
          <w:sz w:val="24"/>
        </w:rPr>
        <w:t xml:space="preserve">   </w:t>
      </w:r>
      <w:r>
        <w:rPr>
          <w:color w:val="000000"/>
          <w:sz w:val="24"/>
        </w:rPr>
        <w:tab/>
      </w:r>
      <w:r>
        <w:rPr>
          <w:b/>
          <w:color w:val="4000C8"/>
          <w:sz w:val="24"/>
        </w:rPr>
        <w:t>INT</w:t>
      </w:r>
      <w:r>
        <w:rPr>
          <w:color w:val="000000"/>
          <w:sz w:val="24"/>
        </w:rPr>
        <w:t>,</w:t>
      </w:r>
    </w:p>
    <w:p w14:paraId="1452D5FA" w14:textId="77777777" w:rsidR="009664B9" w:rsidRDefault="009664B9" w:rsidP="009664B9">
      <w:pPr>
        <w:autoSpaceDE w:val="0"/>
        <w:autoSpaceDN w:val="0"/>
        <w:rPr>
          <w:sz w:val="24"/>
        </w:rPr>
      </w:pPr>
      <w:r>
        <w:rPr>
          <w:color w:val="000000"/>
          <w:sz w:val="24"/>
        </w:rPr>
        <w:t xml:space="preserve">   </w:t>
      </w:r>
      <w:r>
        <w:rPr>
          <w:rFonts w:hint="eastAsia"/>
          <w:color w:val="000000"/>
          <w:sz w:val="24"/>
        </w:rPr>
        <w:t>NAME</w:t>
      </w:r>
      <w:r>
        <w:rPr>
          <w:color w:val="000000"/>
          <w:sz w:val="24"/>
        </w:rPr>
        <w:t xml:space="preserve">       </w:t>
      </w:r>
      <w:r>
        <w:rPr>
          <w:color w:val="000000"/>
          <w:sz w:val="24"/>
        </w:rPr>
        <w:tab/>
      </w:r>
      <w:r>
        <w:rPr>
          <w:rFonts w:hint="eastAsia"/>
          <w:color w:val="000000"/>
          <w:sz w:val="24"/>
        </w:rPr>
        <w:tab/>
      </w:r>
      <w:r>
        <w:rPr>
          <w:rFonts w:hint="eastAsia"/>
          <w:color w:val="000000"/>
          <w:sz w:val="24"/>
        </w:rPr>
        <w:tab/>
      </w:r>
      <w:proofErr w:type="gramStart"/>
      <w:r>
        <w:rPr>
          <w:b/>
          <w:color w:val="7F0055"/>
          <w:sz w:val="24"/>
        </w:rPr>
        <w:t>VARCHAR</w:t>
      </w:r>
      <w:r>
        <w:rPr>
          <w:color w:val="000000"/>
          <w:sz w:val="24"/>
        </w:rPr>
        <w:t>(</w:t>
      </w:r>
      <w:proofErr w:type="gramEnd"/>
      <w:r>
        <w:rPr>
          <w:color w:val="000000"/>
          <w:sz w:val="24"/>
        </w:rPr>
        <w:t>20),</w:t>
      </w:r>
    </w:p>
    <w:p w14:paraId="48E79064" w14:textId="77777777" w:rsidR="009664B9" w:rsidRDefault="009664B9" w:rsidP="009664B9">
      <w:pPr>
        <w:autoSpaceDE w:val="0"/>
        <w:autoSpaceDN w:val="0"/>
        <w:rPr>
          <w:sz w:val="24"/>
        </w:rPr>
      </w:pPr>
      <w:r>
        <w:rPr>
          <w:color w:val="000000"/>
          <w:sz w:val="24"/>
        </w:rPr>
        <w:t xml:space="preserve">   </w:t>
      </w:r>
      <w:r>
        <w:rPr>
          <w:rFonts w:hint="eastAsia"/>
          <w:color w:val="000000"/>
          <w:sz w:val="24"/>
        </w:rPr>
        <w:t>GENDER</w:t>
      </w:r>
      <w:r>
        <w:rPr>
          <w:color w:val="000000"/>
          <w:sz w:val="24"/>
        </w:rPr>
        <w:t xml:space="preserve">            </w:t>
      </w:r>
      <w:r>
        <w:rPr>
          <w:color w:val="000000"/>
          <w:sz w:val="24"/>
        </w:rPr>
        <w:tab/>
      </w:r>
      <w:r>
        <w:rPr>
          <w:rFonts w:hint="eastAsia"/>
          <w:b/>
          <w:color w:val="7F0055"/>
          <w:sz w:val="24"/>
        </w:rPr>
        <w:t>ENUM</w:t>
      </w:r>
      <w:r>
        <w:rPr>
          <w:color w:val="000000"/>
          <w:sz w:val="24"/>
        </w:rPr>
        <w:t>,</w:t>
      </w:r>
    </w:p>
    <w:p w14:paraId="769B2B7C" w14:textId="77777777" w:rsidR="009664B9" w:rsidRDefault="009664B9" w:rsidP="009664B9">
      <w:pPr>
        <w:autoSpaceDE w:val="0"/>
        <w:autoSpaceDN w:val="0"/>
        <w:rPr>
          <w:sz w:val="24"/>
        </w:rPr>
      </w:pPr>
      <w:r>
        <w:rPr>
          <w:color w:val="000000"/>
          <w:sz w:val="24"/>
        </w:rPr>
        <w:t xml:space="preserve">   </w:t>
      </w:r>
      <w:r>
        <w:rPr>
          <w:rFonts w:hint="eastAsia"/>
          <w:color w:val="000000"/>
          <w:sz w:val="24"/>
        </w:rPr>
        <w:t>AGE</w:t>
      </w:r>
      <w:r>
        <w:rPr>
          <w:color w:val="000000"/>
          <w:sz w:val="24"/>
        </w:rPr>
        <w:t xml:space="preserve">    </w:t>
      </w:r>
      <w:r>
        <w:rPr>
          <w:color w:val="000000"/>
          <w:sz w:val="24"/>
        </w:rPr>
        <w:tab/>
      </w:r>
      <w:r>
        <w:rPr>
          <w:rFonts w:hint="eastAsia"/>
          <w:color w:val="000000"/>
          <w:sz w:val="24"/>
        </w:rPr>
        <w:tab/>
      </w:r>
      <w:r>
        <w:rPr>
          <w:rFonts w:hint="eastAsia"/>
          <w:color w:val="000000"/>
          <w:sz w:val="24"/>
        </w:rPr>
        <w:tab/>
      </w:r>
      <w:r>
        <w:rPr>
          <w:rFonts w:hint="eastAsia"/>
          <w:color w:val="000000"/>
          <w:sz w:val="24"/>
        </w:rPr>
        <w:tab/>
      </w:r>
      <w:r>
        <w:rPr>
          <w:b/>
          <w:color w:val="4000C8"/>
          <w:sz w:val="24"/>
        </w:rPr>
        <w:t>INT</w:t>
      </w:r>
      <w:r>
        <w:rPr>
          <w:color w:val="000000"/>
          <w:sz w:val="24"/>
        </w:rPr>
        <w:t>,</w:t>
      </w:r>
    </w:p>
    <w:p w14:paraId="39E0281D" w14:textId="77777777" w:rsidR="009664B9" w:rsidRDefault="009664B9" w:rsidP="009664B9">
      <w:pPr>
        <w:autoSpaceDE w:val="0"/>
        <w:autoSpaceDN w:val="0"/>
        <w:rPr>
          <w:sz w:val="24"/>
        </w:rPr>
      </w:pPr>
      <w:r>
        <w:rPr>
          <w:color w:val="000000"/>
          <w:sz w:val="24"/>
        </w:rPr>
        <w:t xml:space="preserve">   </w:t>
      </w:r>
      <w:r>
        <w:rPr>
          <w:rFonts w:hint="eastAsia"/>
          <w:color w:val="000000"/>
          <w:sz w:val="24"/>
        </w:rPr>
        <w:t>PHONE_NUM</w:t>
      </w:r>
      <w:r>
        <w:rPr>
          <w:color w:val="000000"/>
          <w:sz w:val="24"/>
        </w:rPr>
        <w:tab/>
      </w:r>
      <w:r>
        <w:rPr>
          <w:color w:val="000000"/>
          <w:sz w:val="24"/>
        </w:rPr>
        <w:tab/>
      </w:r>
      <w:r>
        <w:rPr>
          <w:color w:val="000000"/>
          <w:sz w:val="24"/>
        </w:rPr>
        <w:tab/>
      </w:r>
      <w:proofErr w:type="gramStart"/>
      <w:r>
        <w:rPr>
          <w:b/>
          <w:color w:val="7F0055"/>
          <w:sz w:val="24"/>
        </w:rPr>
        <w:t>VARCHAR</w:t>
      </w:r>
      <w:r>
        <w:rPr>
          <w:color w:val="000000"/>
          <w:sz w:val="24"/>
        </w:rPr>
        <w:t>(</w:t>
      </w:r>
      <w:proofErr w:type="gramEnd"/>
      <w:r>
        <w:rPr>
          <w:color w:val="000000"/>
          <w:sz w:val="24"/>
        </w:rPr>
        <w:t>20),</w:t>
      </w:r>
    </w:p>
    <w:p w14:paraId="676FA1F2" w14:textId="77777777" w:rsidR="009664B9" w:rsidRDefault="009664B9" w:rsidP="009664B9">
      <w:pPr>
        <w:autoSpaceDE w:val="0"/>
        <w:autoSpaceDN w:val="0"/>
        <w:rPr>
          <w:color w:val="000000"/>
          <w:sz w:val="24"/>
        </w:rPr>
      </w:pPr>
      <w:r>
        <w:rPr>
          <w:color w:val="000000"/>
          <w:sz w:val="24"/>
        </w:rPr>
        <w:t xml:space="preserve">   </w:t>
      </w:r>
      <w:r>
        <w:rPr>
          <w:rFonts w:hint="eastAsia"/>
          <w:color w:val="000000"/>
          <w:sz w:val="24"/>
        </w:rPr>
        <w:t>EMAIL</w:t>
      </w:r>
      <w:r>
        <w:rPr>
          <w:color w:val="000000"/>
          <w:sz w:val="24"/>
        </w:rPr>
        <w:t xml:space="preserve">    </w:t>
      </w:r>
      <w:r>
        <w:rPr>
          <w:color w:val="000000"/>
          <w:sz w:val="24"/>
        </w:rPr>
        <w:tab/>
      </w:r>
      <w:r>
        <w:rPr>
          <w:rFonts w:hint="eastAsia"/>
          <w:color w:val="000000"/>
          <w:sz w:val="24"/>
        </w:rPr>
        <w:tab/>
      </w:r>
      <w:r>
        <w:rPr>
          <w:rFonts w:hint="eastAsia"/>
          <w:color w:val="000000"/>
          <w:sz w:val="24"/>
        </w:rPr>
        <w:tab/>
      </w:r>
      <w:r>
        <w:rPr>
          <w:rFonts w:hint="eastAsia"/>
          <w:color w:val="000000"/>
          <w:sz w:val="24"/>
        </w:rPr>
        <w:tab/>
      </w:r>
      <w:proofErr w:type="gramStart"/>
      <w:r>
        <w:rPr>
          <w:b/>
          <w:color w:val="7F0055"/>
          <w:sz w:val="24"/>
        </w:rPr>
        <w:t>VARCHAR</w:t>
      </w:r>
      <w:r>
        <w:rPr>
          <w:color w:val="000000"/>
          <w:sz w:val="24"/>
        </w:rPr>
        <w:t>(</w:t>
      </w:r>
      <w:proofErr w:type="gramEnd"/>
      <w:r>
        <w:rPr>
          <w:color w:val="000000"/>
          <w:sz w:val="24"/>
        </w:rPr>
        <w:t>20),</w:t>
      </w:r>
    </w:p>
    <w:p w14:paraId="40A4B0B5" w14:textId="77777777" w:rsidR="009664B9" w:rsidRDefault="009664B9" w:rsidP="009664B9">
      <w:pPr>
        <w:autoSpaceDE w:val="0"/>
        <w:autoSpaceDN w:val="0"/>
        <w:ind w:firstLine="420"/>
        <w:rPr>
          <w:color w:val="000000"/>
          <w:sz w:val="24"/>
        </w:rPr>
      </w:pPr>
      <w:r>
        <w:rPr>
          <w:rFonts w:hint="eastAsia"/>
          <w:color w:val="000000"/>
          <w:sz w:val="24"/>
        </w:rPr>
        <w:t>AVATAR</w:t>
      </w:r>
      <w:r>
        <w:rPr>
          <w:rFonts w:hint="eastAsia"/>
          <w:color w:val="000000"/>
          <w:sz w:val="24"/>
        </w:rPr>
        <w:tab/>
      </w:r>
      <w:r>
        <w:rPr>
          <w:rFonts w:hint="eastAsia"/>
          <w:color w:val="000000"/>
          <w:sz w:val="24"/>
        </w:rPr>
        <w:tab/>
      </w:r>
      <w:r>
        <w:rPr>
          <w:rFonts w:hint="eastAsia"/>
          <w:color w:val="000000"/>
          <w:sz w:val="24"/>
        </w:rPr>
        <w:tab/>
      </w:r>
      <w:r>
        <w:rPr>
          <w:rFonts w:hint="eastAsia"/>
          <w:color w:val="000000"/>
          <w:sz w:val="24"/>
        </w:rPr>
        <w:tab/>
      </w:r>
      <w:proofErr w:type="gramStart"/>
      <w:r>
        <w:rPr>
          <w:b/>
          <w:color w:val="7F0055"/>
          <w:sz w:val="24"/>
        </w:rPr>
        <w:t>VARCHAR</w:t>
      </w:r>
      <w:r>
        <w:rPr>
          <w:color w:val="000000"/>
          <w:sz w:val="24"/>
        </w:rPr>
        <w:t>(</w:t>
      </w:r>
      <w:proofErr w:type="gramEnd"/>
      <w:r>
        <w:rPr>
          <w:color w:val="000000"/>
          <w:sz w:val="24"/>
        </w:rPr>
        <w:t>20)</w:t>
      </w:r>
      <w:r>
        <w:rPr>
          <w:rFonts w:hint="eastAsia"/>
          <w:color w:val="000000"/>
          <w:sz w:val="24"/>
        </w:rPr>
        <w:t>,</w:t>
      </w:r>
    </w:p>
    <w:p w14:paraId="091BE9E5" w14:textId="77777777" w:rsidR="009664B9" w:rsidRDefault="009664B9" w:rsidP="009664B9">
      <w:pPr>
        <w:autoSpaceDE w:val="0"/>
        <w:autoSpaceDN w:val="0"/>
        <w:rPr>
          <w:sz w:val="24"/>
        </w:rPr>
      </w:pPr>
      <w:r>
        <w:rPr>
          <w:color w:val="000000"/>
          <w:sz w:val="24"/>
        </w:rPr>
        <w:t xml:space="preserve">   </w:t>
      </w:r>
      <w:r>
        <w:rPr>
          <w:b/>
          <w:color w:val="7F0055"/>
          <w:sz w:val="24"/>
        </w:rPr>
        <w:t>PRIMARY</w:t>
      </w:r>
      <w:r>
        <w:rPr>
          <w:color w:val="000000"/>
          <w:sz w:val="24"/>
        </w:rPr>
        <w:t xml:space="preserve"> </w:t>
      </w:r>
      <w:r>
        <w:rPr>
          <w:b/>
          <w:color w:val="7F0055"/>
          <w:sz w:val="24"/>
        </w:rPr>
        <w:t>KEY</w:t>
      </w:r>
      <w:r>
        <w:rPr>
          <w:color w:val="000000"/>
          <w:sz w:val="24"/>
        </w:rPr>
        <w:t xml:space="preserve"> (</w:t>
      </w:r>
      <w:r>
        <w:rPr>
          <w:rFonts w:hint="eastAsia"/>
          <w:color w:val="000000"/>
          <w:sz w:val="24"/>
        </w:rPr>
        <w:t>USERNAME</w:t>
      </w:r>
      <w:r>
        <w:rPr>
          <w:color w:val="000000"/>
          <w:sz w:val="24"/>
        </w:rPr>
        <w:t>)</w:t>
      </w:r>
    </w:p>
    <w:p w14:paraId="0EE8BD60" w14:textId="77777777" w:rsidR="009664B9" w:rsidRDefault="009664B9" w:rsidP="009664B9">
      <w:pPr>
        <w:autoSpaceDE w:val="0"/>
        <w:autoSpaceDN w:val="0"/>
        <w:rPr>
          <w:sz w:val="24"/>
        </w:rPr>
      </w:pPr>
      <w:r>
        <w:rPr>
          <w:color w:val="000000"/>
          <w:sz w:val="24"/>
        </w:rPr>
        <w:t>);</w:t>
      </w:r>
    </w:p>
    <w:p w14:paraId="11B5D4C9" w14:textId="77777777" w:rsidR="009664B9" w:rsidRDefault="009664B9" w:rsidP="009664B9">
      <w:pPr>
        <w:autoSpaceDE w:val="0"/>
        <w:autoSpaceDN w:val="0"/>
        <w:rPr>
          <w:color w:val="000000"/>
          <w:sz w:val="24"/>
        </w:rPr>
      </w:pPr>
    </w:p>
    <w:p w14:paraId="07B0CC62" w14:textId="77777777" w:rsidR="009664B9" w:rsidRDefault="009664B9" w:rsidP="009664B9">
      <w:pPr>
        <w:numPr>
          <w:ilvl w:val="0"/>
          <w:numId w:val="13"/>
        </w:numPr>
        <w:autoSpaceDE w:val="0"/>
        <w:autoSpaceDN w:val="0"/>
        <w:rPr>
          <w:color w:val="000000"/>
          <w:sz w:val="24"/>
        </w:rPr>
      </w:pPr>
      <w:bookmarkStart w:id="330" w:name="_Toc32044_WPSOffice_Level3"/>
      <w:bookmarkStart w:id="331" w:name="_Toc7000_WPSOffice_Level3"/>
      <w:r>
        <w:rPr>
          <w:color w:val="000000"/>
          <w:sz w:val="24"/>
        </w:rPr>
        <w:t>维修情况表（</w:t>
      </w:r>
      <w:r>
        <w:rPr>
          <w:color w:val="000000"/>
          <w:sz w:val="24"/>
        </w:rPr>
        <w:t>REPAIR</w:t>
      </w:r>
      <w:r>
        <w:rPr>
          <w:color w:val="000000"/>
          <w:sz w:val="24"/>
        </w:rPr>
        <w:t>）</w:t>
      </w:r>
      <w:bookmarkEnd w:id="330"/>
      <w:bookmarkEnd w:id="331"/>
    </w:p>
    <w:p w14:paraId="249D8945" w14:textId="77777777" w:rsidR="009664B9" w:rsidRDefault="009664B9" w:rsidP="009664B9">
      <w:pPr>
        <w:autoSpaceDE w:val="0"/>
        <w:autoSpaceDN w:val="0"/>
        <w:jc w:val="center"/>
        <w:rPr>
          <w:color w:val="000000"/>
          <w:sz w:val="24"/>
        </w:rPr>
      </w:pPr>
      <w:r>
        <w:rPr>
          <w:color w:val="000000"/>
          <w:sz w:val="24"/>
        </w:rPr>
        <w:t>表</w:t>
      </w:r>
      <w:r>
        <w:rPr>
          <w:color w:val="000000"/>
          <w:sz w:val="24"/>
        </w:rPr>
        <w:t>3-</w:t>
      </w:r>
      <w:r>
        <w:rPr>
          <w:rFonts w:hint="eastAsia"/>
          <w:color w:val="000000"/>
          <w:sz w:val="24"/>
        </w:rPr>
        <w:t xml:space="preserve">7 </w:t>
      </w:r>
      <w:r>
        <w:rPr>
          <w:color w:val="000000"/>
          <w:sz w:val="24"/>
        </w:rPr>
        <w:t>维修情况表</w:t>
      </w:r>
    </w:p>
    <w:tbl>
      <w:tblPr>
        <w:tblW w:w="0" w:type="auto"/>
        <w:tblInd w:w="-1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70"/>
        <w:gridCol w:w="2190"/>
        <w:gridCol w:w="840"/>
        <w:gridCol w:w="1050"/>
        <w:gridCol w:w="1966"/>
      </w:tblGrid>
      <w:tr w:rsidR="009664B9" w14:paraId="0EDEC635" w14:textId="77777777" w:rsidTr="00676DD9">
        <w:trPr>
          <w:trHeight w:val="319"/>
        </w:trPr>
        <w:tc>
          <w:tcPr>
            <w:tcW w:w="2670" w:type="dxa"/>
          </w:tcPr>
          <w:p w14:paraId="4AA7E259" w14:textId="77777777" w:rsidR="009664B9" w:rsidRDefault="009664B9" w:rsidP="00676DD9">
            <w:pPr>
              <w:jc w:val="center"/>
              <w:rPr>
                <w:color w:val="000000"/>
                <w:sz w:val="24"/>
              </w:rPr>
            </w:pPr>
            <w:r>
              <w:rPr>
                <w:sz w:val="24"/>
              </w:rPr>
              <w:t>字段</w:t>
            </w:r>
          </w:p>
        </w:tc>
        <w:tc>
          <w:tcPr>
            <w:tcW w:w="2190" w:type="dxa"/>
          </w:tcPr>
          <w:p w14:paraId="25A358B6" w14:textId="77777777" w:rsidR="009664B9" w:rsidRDefault="009664B9" w:rsidP="00676DD9">
            <w:pPr>
              <w:jc w:val="center"/>
              <w:rPr>
                <w:color w:val="000000"/>
                <w:sz w:val="24"/>
              </w:rPr>
            </w:pPr>
            <w:r>
              <w:rPr>
                <w:sz w:val="24"/>
              </w:rPr>
              <w:t>数据类型</w:t>
            </w:r>
          </w:p>
        </w:tc>
        <w:tc>
          <w:tcPr>
            <w:tcW w:w="840" w:type="dxa"/>
          </w:tcPr>
          <w:p w14:paraId="068EF292" w14:textId="77777777" w:rsidR="009664B9" w:rsidRDefault="009664B9" w:rsidP="00676DD9">
            <w:pPr>
              <w:jc w:val="center"/>
              <w:rPr>
                <w:color w:val="000000"/>
                <w:sz w:val="24"/>
              </w:rPr>
            </w:pPr>
            <w:r>
              <w:rPr>
                <w:sz w:val="24"/>
              </w:rPr>
              <w:t>约束</w:t>
            </w:r>
          </w:p>
        </w:tc>
        <w:tc>
          <w:tcPr>
            <w:tcW w:w="1050" w:type="dxa"/>
          </w:tcPr>
          <w:p w14:paraId="34FC8436" w14:textId="77777777" w:rsidR="009664B9" w:rsidRDefault="009664B9" w:rsidP="00676DD9">
            <w:pPr>
              <w:jc w:val="center"/>
              <w:rPr>
                <w:sz w:val="24"/>
              </w:rPr>
            </w:pPr>
            <w:r>
              <w:rPr>
                <w:sz w:val="24"/>
              </w:rPr>
              <w:t>默认值</w:t>
            </w:r>
          </w:p>
        </w:tc>
        <w:tc>
          <w:tcPr>
            <w:tcW w:w="1966" w:type="dxa"/>
          </w:tcPr>
          <w:p w14:paraId="5668D5CC" w14:textId="77777777" w:rsidR="009664B9" w:rsidRDefault="009664B9" w:rsidP="00676DD9">
            <w:pPr>
              <w:jc w:val="center"/>
              <w:rPr>
                <w:color w:val="000000"/>
                <w:sz w:val="24"/>
              </w:rPr>
            </w:pPr>
            <w:r>
              <w:rPr>
                <w:color w:val="000000"/>
                <w:sz w:val="24"/>
              </w:rPr>
              <w:t>备注</w:t>
            </w:r>
          </w:p>
        </w:tc>
      </w:tr>
      <w:tr w:rsidR="009664B9" w14:paraId="7F0DEE12" w14:textId="77777777" w:rsidTr="00676DD9">
        <w:tc>
          <w:tcPr>
            <w:tcW w:w="2670" w:type="dxa"/>
          </w:tcPr>
          <w:p w14:paraId="1366A397" w14:textId="77777777" w:rsidR="009664B9" w:rsidRDefault="009664B9" w:rsidP="00676DD9">
            <w:pPr>
              <w:rPr>
                <w:color w:val="000000"/>
                <w:sz w:val="24"/>
              </w:rPr>
            </w:pPr>
            <w:r>
              <w:rPr>
                <w:color w:val="000000"/>
                <w:sz w:val="24"/>
              </w:rPr>
              <w:t xml:space="preserve">ID  </w:t>
            </w:r>
          </w:p>
        </w:tc>
        <w:tc>
          <w:tcPr>
            <w:tcW w:w="2190" w:type="dxa"/>
          </w:tcPr>
          <w:p w14:paraId="639EA481" w14:textId="77777777" w:rsidR="009664B9" w:rsidRDefault="009664B9" w:rsidP="00676DD9">
            <w:pPr>
              <w:rPr>
                <w:color w:val="000000"/>
                <w:sz w:val="24"/>
              </w:rPr>
            </w:pPr>
            <w:r>
              <w:rPr>
                <w:b/>
                <w:color w:val="4000C8"/>
                <w:sz w:val="24"/>
              </w:rPr>
              <w:t>INT</w:t>
            </w:r>
          </w:p>
        </w:tc>
        <w:tc>
          <w:tcPr>
            <w:tcW w:w="840" w:type="dxa"/>
          </w:tcPr>
          <w:p w14:paraId="5819E219" w14:textId="77777777" w:rsidR="009664B9" w:rsidRDefault="009664B9" w:rsidP="00676DD9">
            <w:pPr>
              <w:rPr>
                <w:color w:val="000000"/>
                <w:sz w:val="24"/>
              </w:rPr>
            </w:pPr>
            <w:r>
              <w:rPr>
                <w:b/>
                <w:color w:val="7F0055"/>
                <w:sz w:val="24"/>
              </w:rPr>
              <w:t>PK</w:t>
            </w:r>
          </w:p>
        </w:tc>
        <w:tc>
          <w:tcPr>
            <w:tcW w:w="1050" w:type="dxa"/>
          </w:tcPr>
          <w:p w14:paraId="7403AEDF" w14:textId="77777777" w:rsidR="009664B9" w:rsidRDefault="009664B9" w:rsidP="00676DD9">
            <w:pPr>
              <w:rPr>
                <w:color w:val="000000"/>
                <w:sz w:val="24"/>
              </w:rPr>
            </w:pPr>
          </w:p>
        </w:tc>
        <w:tc>
          <w:tcPr>
            <w:tcW w:w="1966" w:type="dxa"/>
          </w:tcPr>
          <w:p w14:paraId="4C58A064" w14:textId="77777777" w:rsidR="009664B9" w:rsidRDefault="009664B9" w:rsidP="00676DD9">
            <w:pPr>
              <w:rPr>
                <w:color w:val="000000"/>
                <w:sz w:val="24"/>
              </w:rPr>
            </w:pPr>
            <w:r>
              <w:rPr>
                <w:rFonts w:hint="eastAsia"/>
                <w:color w:val="000000"/>
                <w:sz w:val="24"/>
              </w:rPr>
              <w:t>订单编号</w:t>
            </w:r>
          </w:p>
        </w:tc>
      </w:tr>
      <w:tr w:rsidR="009664B9" w14:paraId="350AA081" w14:textId="77777777" w:rsidTr="00676DD9">
        <w:tc>
          <w:tcPr>
            <w:tcW w:w="2670" w:type="dxa"/>
          </w:tcPr>
          <w:p w14:paraId="54732F42" w14:textId="77777777" w:rsidR="009664B9" w:rsidRDefault="009664B9" w:rsidP="00676DD9">
            <w:pPr>
              <w:rPr>
                <w:color w:val="000000"/>
                <w:sz w:val="24"/>
              </w:rPr>
            </w:pPr>
            <w:r>
              <w:rPr>
                <w:rFonts w:hint="eastAsia"/>
                <w:color w:val="000000"/>
                <w:sz w:val="24"/>
              </w:rPr>
              <w:t>REPAIRER</w:t>
            </w:r>
          </w:p>
        </w:tc>
        <w:tc>
          <w:tcPr>
            <w:tcW w:w="2190" w:type="dxa"/>
          </w:tcPr>
          <w:p w14:paraId="61E8E798" w14:textId="77777777" w:rsidR="009664B9" w:rsidRDefault="009664B9" w:rsidP="00676DD9">
            <w:pPr>
              <w:rPr>
                <w:color w:val="000000"/>
                <w:sz w:val="24"/>
              </w:rPr>
            </w:pPr>
            <w:proofErr w:type="gramStart"/>
            <w:r>
              <w:rPr>
                <w:b/>
                <w:color w:val="7F0055"/>
                <w:sz w:val="24"/>
              </w:rPr>
              <w:t>VARCHAR</w:t>
            </w:r>
            <w:r>
              <w:rPr>
                <w:color w:val="000000"/>
                <w:sz w:val="24"/>
              </w:rPr>
              <w:t>(</w:t>
            </w:r>
            <w:proofErr w:type="gramEnd"/>
            <w:r>
              <w:rPr>
                <w:rFonts w:hint="eastAsia"/>
                <w:color w:val="000000"/>
                <w:sz w:val="24"/>
              </w:rPr>
              <w:t>2</w:t>
            </w:r>
            <w:r>
              <w:rPr>
                <w:color w:val="000000"/>
                <w:sz w:val="24"/>
              </w:rPr>
              <w:t>0)</w:t>
            </w:r>
          </w:p>
        </w:tc>
        <w:tc>
          <w:tcPr>
            <w:tcW w:w="840" w:type="dxa"/>
          </w:tcPr>
          <w:p w14:paraId="3F098C48" w14:textId="77777777" w:rsidR="009664B9" w:rsidRDefault="009664B9" w:rsidP="00676DD9">
            <w:pPr>
              <w:rPr>
                <w:color w:val="000000"/>
                <w:sz w:val="24"/>
              </w:rPr>
            </w:pPr>
          </w:p>
        </w:tc>
        <w:tc>
          <w:tcPr>
            <w:tcW w:w="1050" w:type="dxa"/>
          </w:tcPr>
          <w:p w14:paraId="6C578CBB" w14:textId="77777777" w:rsidR="009664B9" w:rsidRDefault="009664B9" w:rsidP="00676DD9">
            <w:pPr>
              <w:rPr>
                <w:color w:val="000000"/>
                <w:sz w:val="24"/>
              </w:rPr>
            </w:pPr>
          </w:p>
        </w:tc>
        <w:tc>
          <w:tcPr>
            <w:tcW w:w="1966" w:type="dxa"/>
          </w:tcPr>
          <w:p w14:paraId="75BED552" w14:textId="77777777" w:rsidR="009664B9" w:rsidRDefault="009664B9" w:rsidP="00676DD9">
            <w:pPr>
              <w:rPr>
                <w:color w:val="000000"/>
                <w:sz w:val="24"/>
              </w:rPr>
            </w:pPr>
            <w:r>
              <w:rPr>
                <w:rFonts w:hint="eastAsia"/>
                <w:color w:val="000000"/>
                <w:sz w:val="24"/>
              </w:rPr>
              <w:t>报修人</w:t>
            </w:r>
          </w:p>
        </w:tc>
      </w:tr>
      <w:tr w:rsidR="009664B9" w14:paraId="4267E8BD" w14:textId="77777777" w:rsidTr="00676DD9">
        <w:tc>
          <w:tcPr>
            <w:tcW w:w="2670" w:type="dxa"/>
          </w:tcPr>
          <w:p w14:paraId="73BC361F" w14:textId="77777777" w:rsidR="009664B9" w:rsidRDefault="009664B9" w:rsidP="00676DD9">
            <w:pPr>
              <w:rPr>
                <w:color w:val="000000"/>
                <w:sz w:val="24"/>
              </w:rPr>
            </w:pPr>
            <w:r>
              <w:rPr>
                <w:rFonts w:hint="eastAsia"/>
                <w:color w:val="000000"/>
                <w:sz w:val="24"/>
              </w:rPr>
              <w:t>DORMBUILD_ID</w:t>
            </w:r>
            <w:r>
              <w:rPr>
                <w:color w:val="000000"/>
                <w:sz w:val="24"/>
              </w:rPr>
              <w:t xml:space="preserve">     </w:t>
            </w:r>
          </w:p>
        </w:tc>
        <w:tc>
          <w:tcPr>
            <w:tcW w:w="2190" w:type="dxa"/>
          </w:tcPr>
          <w:p w14:paraId="16754B7C" w14:textId="77777777" w:rsidR="009664B9" w:rsidRDefault="009664B9" w:rsidP="00676DD9">
            <w:pPr>
              <w:rPr>
                <w:color w:val="000000"/>
                <w:sz w:val="24"/>
              </w:rPr>
            </w:pPr>
            <w:r>
              <w:rPr>
                <w:b/>
                <w:color w:val="4000C8"/>
                <w:sz w:val="24"/>
              </w:rPr>
              <w:t>INT</w:t>
            </w:r>
          </w:p>
        </w:tc>
        <w:tc>
          <w:tcPr>
            <w:tcW w:w="840" w:type="dxa"/>
          </w:tcPr>
          <w:p w14:paraId="2CDD9037" w14:textId="77777777" w:rsidR="009664B9" w:rsidRDefault="009664B9" w:rsidP="00676DD9">
            <w:pPr>
              <w:rPr>
                <w:color w:val="000000"/>
                <w:sz w:val="24"/>
              </w:rPr>
            </w:pPr>
          </w:p>
        </w:tc>
        <w:tc>
          <w:tcPr>
            <w:tcW w:w="1050" w:type="dxa"/>
          </w:tcPr>
          <w:p w14:paraId="4AF26259" w14:textId="77777777" w:rsidR="009664B9" w:rsidRDefault="009664B9" w:rsidP="00676DD9">
            <w:pPr>
              <w:rPr>
                <w:color w:val="000000"/>
                <w:sz w:val="24"/>
              </w:rPr>
            </w:pPr>
          </w:p>
        </w:tc>
        <w:tc>
          <w:tcPr>
            <w:tcW w:w="1966" w:type="dxa"/>
          </w:tcPr>
          <w:p w14:paraId="4FB3DE67" w14:textId="77777777" w:rsidR="009664B9" w:rsidRDefault="009664B9" w:rsidP="00676DD9">
            <w:pPr>
              <w:rPr>
                <w:color w:val="000000"/>
                <w:sz w:val="24"/>
              </w:rPr>
            </w:pPr>
            <w:r>
              <w:rPr>
                <w:rFonts w:hint="eastAsia"/>
                <w:color w:val="000000"/>
                <w:sz w:val="24"/>
              </w:rPr>
              <w:t>报修宿舍楼</w:t>
            </w:r>
          </w:p>
        </w:tc>
      </w:tr>
      <w:tr w:rsidR="009664B9" w14:paraId="2B9BC3C2" w14:textId="77777777" w:rsidTr="00676DD9">
        <w:tc>
          <w:tcPr>
            <w:tcW w:w="2670" w:type="dxa"/>
          </w:tcPr>
          <w:p w14:paraId="275873E7" w14:textId="77777777" w:rsidR="009664B9" w:rsidRDefault="009664B9" w:rsidP="00676DD9">
            <w:pPr>
              <w:rPr>
                <w:color w:val="000000"/>
                <w:sz w:val="24"/>
              </w:rPr>
            </w:pPr>
            <w:r>
              <w:rPr>
                <w:rFonts w:hint="eastAsia"/>
                <w:color w:val="000000"/>
                <w:sz w:val="24"/>
              </w:rPr>
              <w:t>DORMROOM_ID</w:t>
            </w:r>
            <w:r>
              <w:rPr>
                <w:color w:val="000000"/>
                <w:sz w:val="24"/>
              </w:rPr>
              <w:t xml:space="preserve"> </w:t>
            </w:r>
          </w:p>
        </w:tc>
        <w:tc>
          <w:tcPr>
            <w:tcW w:w="2190" w:type="dxa"/>
          </w:tcPr>
          <w:p w14:paraId="07632536" w14:textId="77777777" w:rsidR="009664B9" w:rsidRDefault="009664B9" w:rsidP="00676DD9">
            <w:pPr>
              <w:rPr>
                <w:color w:val="000000"/>
                <w:sz w:val="24"/>
              </w:rPr>
            </w:pPr>
            <w:r>
              <w:rPr>
                <w:b/>
                <w:color w:val="4000C8"/>
                <w:sz w:val="24"/>
              </w:rPr>
              <w:t>INT</w:t>
            </w:r>
          </w:p>
        </w:tc>
        <w:tc>
          <w:tcPr>
            <w:tcW w:w="840" w:type="dxa"/>
          </w:tcPr>
          <w:p w14:paraId="01973641" w14:textId="77777777" w:rsidR="009664B9" w:rsidRDefault="009664B9" w:rsidP="00676DD9">
            <w:pPr>
              <w:rPr>
                <w:color w:val="000000"/>
                <w:sz w:val="24"/>
              </w:rPr>
            </w:pPr>
          </w:p>
        </w:tc>
        <w:tc>
          <w:tcPr>
            <w:tcW w:w="1050" w:type="dxa"/>
          </w:tcPr>
          <w:p w14:paraId="2109007B" w14:textId="77777777" w:rsidR="009664B9" w:rsidRDefault="009664B9" w:rsidP="00676DD9">
            <w:pPr>
              <w:rPr>
                <w:color w:val="000000"/>
                <w:sz w:val="24"/>
              </w:rPr>
            </w:pPr>
          </w:p>
        </w:tc>
        <w:tc>
          <w:tcPr>
            <w:tcW w:w="1966" w:type="dxa"/>
          </w:tcPr>
          <w:p w14:paraId="7164303F" w14:textId="77777777" w:rsidR="009664B9" w:rsidRDefault="009664B9" w:rsidP="00676DD9">
            <w:pPr>
              <w:rPr>
                <w:color w:val="000000"/>
                <w:sz w:val="24"/>
              </w:rPr>
            </w:pPr>
            <w:r>
              <w:rPr>
                <w:rFonts w:hint="eastAsia"/>
                <w:color w:val="000000"/>
                <w:sz w:val="24"/>
              </w:rPr>
              <w:t>报修宿舍房间号</w:t>
            </w:r>
          </w:p>
        </w:tc>
      </w:tr>
      <w:tr w:rsidR="009664B9" w14:paraId="43DEB837" w14:textId="77777777" w:rsidTr="00676DD9">
        <w:tc>
          <w:tcPr>
            <w:tcW w:w="2670" w:type="dxa"/>
          </w:tcPr>
          <w:p w14:paraId="11B1A3B3" w14:textId="77777777" w:rsidR="009664B9" w:rsidRDefault="009664B9" w:rsidP="00676DD9">
            <w:pPr>
              <w:rPr>
                <w:color w:val="000000"/>
                <w:sz w:val="24"/>
              </w:rPr>
            </w:pPr>
            <w:r>
              <w:rPr>
                <w:rFonts w:hint="eastAsia"/>
                <w:color w:val="000000"/>
                <w:sz w:val="24"/>
              </w:rPr>
              <w:t>TITLE</w:t>
            </w:r>
            <w:r>
              <w:rPr>
                <w:color w:val="000000"/>
                <w:sz w:val="24"/>
              </w:rPr>
              <w:t xml:space="preserve">    </w:t>
            </w:r>
          </w:p>
        </w:tc>
        <w:tc>
          <w:tcPr>
            <w:tcW w:w="2190" w:type="dxa"/>
          </w:tcPr>
          <w:p w14:paraId="66E1C2AC" w14:textId="77777777" w:rsidR="009664B9" w:rsidRDefault="009664B9" w:rsidP="00676DD9">
            <w:pPr>
              <w:rPr>
                <w:color w:val="000000"/>
                <w:sz w:val="24"/>
              </w:rPr>
            </w:pPr>
            <w:proofErr w:type="gramStart"/>
            <w:r>
              <w:rPr>
                <w:b/>
                <w:color w:val="7F0055"/>
                <w:sz w:val="24"/>
              </w:rPr>
              <w:t>VARCHAR</w:t>
            </w:r>
            <w:r>
              <w:rPr>
                <w:color w:val="000000"/>
                <w:sz w:val="24"/>
              </w:rPr>
              <w:t>(</w:t>
            </w:r>
            <w:proofErr w:type="gramEnd"/>
            <w:r>
              <w:rPr>
                <w:rFonts w:hint="eastAsia"/>
                <w:color w:val="000000"/>
                <w:sz w:val="24"/>
              </w:rPr>
              <w:t>2</w:t>
            </w:r>
            <w:r>
              <w:rPr>
                <w:color w:val="000000"/>
                <w:sz w:val="24"/>
              </w:rPr>
              <w:t>0)</w:t>
            </w:r>
          </w:p>
        </w:tc>
        <w:tc>
          <w:tcPr>
            <w:tcW w:w="840" w:type="dxa"/>
          </w:tcPr>
          <w:p w14:paraId="7DF6269C" w14:textId="77777777" w:rsidR="009664B9" w:rsidRDefault="009664B9" w:rsidP="00676DD9">
            <w:pPr>
              <w:rPr>
                <w:color w:val="000000"/>
                <w:sz w:val="24"/>
              </w:rPr>
            </w:pPr>
          </w:p>
        </w:tc>
        <w:tc>
          <w:tcPr>
            <w:tcW w:w="1050" w:type="dxa"/>
          </w:tcPr>
          <w:p w14:paraId="67341E9D" w14:textId="77777777" w:rsidR="009664B9" w:rsidRDefault="009664B9" w:rsidP="00676DD9">
            <w:pPr>
              <w:rPr>
                <w:color w:val="000000"/>
                <w:sz w:val="24"/>
              </w:rPr>
            </w:pPr>
          </w:p>
        </w:tc>
        <w:tc>
          <w:tcPr>
            <w:tcW w:w="1966" w:type="dxa"/>
          </w:tcPr>
          <w:p w14:paraId="55875542" w14:textId="77777777" w:rsidR="009664B9" w:rsidRDefault="009664B9" w:rsidP="00676DD9">
            <w:pPr>
              <w:rPr>
                <w:color w:val="000000"/>
                <w:sz w:val="24"/>
              </w:rPr>
            </w:pPr>
            <w:r>
              <w:rPr>
                <w:rFonts w:hint="eastAsia"/>
                <w:color w:val="000000"/>
                <w:sz w:val="24"/>
              </w:rPr>
              <w:t>表单标题</w:t>
            </w:r>
          </w:p>
        </w:tc>
      </w:tr>
      <w:tr w:rsidR="009664B9" w14:paraId="38A9CF04" w14:textId="77777777" w:rsidTr="00676DD9">
        <w:tc>
          <w:tcPr>
            <w:tcW w:w="2670" w:type="dxa"/>
          </w:tcPr>
          <w:p w14:paraId="524DFDC1" w14:textId="77777777" w:rsidR="009664B9" w:rsidRDefault="009664B9" w:rsidP="00676DD9">
            <w:pPr>
              <w:rPr>
                <w:color w:val="000000"/>
                <w:sz w:val="24"/>
              </w:rPr>
            </w:pPr>
            <w:r>
              <w:rPr>
                <w:rFonts w:hint="eastAsia"/>
                <w:color w:val="000000"/>
                <w:sz w:val="24"/>
              </w:rPr>
              <w:t>CONTENT</w:t>
            </w:r>
            <w:r>
              <w:rPr>
                <w:color w:val="000000"/>
                <w:sz w:val="24"/>
              </w:rPr>
              <w:t xml:space="preserve">        </w:t>
            </w:r>
          </w:p>
        </w:tc>
        <w:tc>
          <w:tcPr>
            <w:tcW w:w="2190" w:type="dxa"/>
          </w:tcPr>
          <w:p w14:paraId="150CC4E9" w14:textId="77777777" w:rsidR="009664B9" w:rsidRDefault="009664B9" w:rsidP="00676DD9">
            <w:pPr>
              <w:rPr>
                <w:color w:val="000000"/>
                <w:sz w:val="24"/>
              </w:rPr>
            </w:pPr>
            <w:r>
              <w:rPr>
                <w:rFonts w:hint="eastAsia"/>
                <w:b/>
                <w:color w:val="7F0055"/>
                <w:sz w:val="24"/>
              </w:rPr>
              <w:t>LONGTEXT</w:t>
            </w:r>
          </w:p>
        </w:tc>
        <w:tc>
          <w:tcPr>
            <w:tcW w:w="840" w:type="dxa"/>
          </w:tcPr>
          <w:p w14:paraId="25EAD26C" w14:textId="77777777" w:rsidR="009664B9" w:rsidRDefault="009664B9" w:rsidP="00676DD9">
            <w:pPr>
              <w:rPr>
                <w:color w:val="000000"/>
                <w:sz w:val="24"/>
              </w:rPr>
            </w:pPr>
          </w:p>
        </w:tc>
        <w:tc>
          <w:tcPr>
            <w:tcW w:w="1050" w:type="dxa"/>
          </w:tcPr>
          <w:p w14:paraId="3C97406B" w14:textId="77777777" w:rsidR="009664B9" w:rsidRDefault="009664B9" w:rsidP="00676DD9">
            <w:pPr>
              <w:rPr>
                <w:color w:val="000000"/>
                <w:sz w:val="24"/>
              </w:rPr>
            </w:pPr>
          </w:p>
        </w:tc>
        <w:tc>
          <w:tcPr>
            <w:tcW w:w="1966" w:type="dxa"/>
          </w:tcPr>
          <w:p w14:paraId="118F11C8" w14:textId="77777777" w:rsidR="009664B9" w:rsidRDefault="009664B9" w:rsidP="00676DD9">
            <w:pPr>
              <w:rPr>
                <w:color w:val="000000"/>
                <w:sz w:val="24"/>
              </w:rPr>
            </w:pPr>
            <w:r>
              <w:rPr>
                <w:rFonts w:hint="eastAsia"/>
                <w:color w:val="000000"/>
                <w:sz w:val="24"/>
              </w:rPr>
              <w:t>表单内容</w:t>
            </w:r>
          </w:p>
        </w:tc>
      </w:tr>
      <w:tr w:rsidR="009664B9" w14:paraId="338D87B7" w14:textId="77777777" w:rsidTr="00676DD9">
        <w:tc>
          <w:tcPr>
            <w:tcW w:w="2670" w:type="dxa"/>
          </w:tcPr>
          <w:p w14:paraId="6577B07B" w14:textId="77777777" w:rsidR="009664B9" w:rsidRDefault="009664B9" w:rsidP="00676DD9">
            <w:pPr>
              <w:rPr>
                <w:color w:val="000000"/>
                <w:sz w:val="24"/>
              </w:rPr>
            </w:pPr>
            <w:r>
              <w:rPr>
                <w:rFonts w:hint="eastAsia"/>
                <w:color w:val="000000"/>
                <w:sz w:val="24"/>
              </w:rPr>
              <w:t>STATE</w:t>
            </w:r>
          </w:p>
        </w:tc>
        <w:tc>
          <w:tcPr>
            <w:tcW w:w="2190" w:type="dxa"/>
          </w:tcPr>
          <w:p w14:paraId="3BBA4B55" w14:textId="77777777" w:rsidR="009664B9" w:rsidRDefault="009664B9" w:rsidP="00676DD9">
            <w:pPr>
              <w:rPr>
                <w:b/>
                <w:color w:val="7F0055"/>
                <w:sz w:val="24"/>
              </w:rPr>
            </w:pPr>
            <w:r>
              <w:rPr>
                <w:rFonts w:hint="eastAsia"/>
                <w:b/>
                <w:color w:val="7F0055"/>
                <w:sz w:val="24"/>
              </w:rPr>
              <w:t>ENUM</w:t>
            </w:r>
          </w:p>
        </w:tc>
        <w:tc>
          <w:tcPr>
            <w:tcW w:w="840" w:type="dxa"/>
          </w:tcPr>
          <w:p w14:paraId="74E8BDE3" w14:textId="77777777" w:rsidR="009664B9" w:rsidRDefault="009664B9" w:rsidP="00676DD9">
            <w:pPr>
              <w:rPr>
                <w:color w:val="000000"/>
                <w:sz w:val="24"/>
              </w:rPr>
            </w:pPr>
          </w:p>
        </w:tc>
        <w:tc>
          <w:tcPr>
            <w:tcW w:w="1050" w:type="dxa"/>
          </w:tcPr>
          <w:p w14:paraId="1FC9AEA5" w14:textId="77777777" w:rsidR="009664B9" w:rsidRDefault="009664B9" w:rsidP="00676DD9">
            <w:pPr>
              <w:rPr>
                <w:color w:val="000000"/>
                <w:sz w:val="24"/>
              </w:rPr>
            </w:pPr>
          </w:p>
        </w:tc>
        <w:tc>
          <w:tcPr>
            <w:tcW w:w="1966" w:type="dxa"/>
          </w:tcPr>
          <w:p w14:paraId="173DA91D" w14:textId="77777777" w:rsidR="009664B9" w:rsidRDefault="009664B9" w:rsidP="00676DD9">
            <w:pPr>
              <w:rPr>
                <w:color w:val="000000"/>
                <w:sz w:val="24"/>
              </w:rPr>
            </w:pPr>
            <w:r>
              <w:rPr>
                <w:rFonts w:hint="eastAsia"/>
                <w:color w:val="000000"/>
                <w:sz w:val="24"/>
              </w:rPr>
              <w:t>订单状态</w:t>
            </w:r>
          </w:p>
        </w:tc>
      </w:tr>
      <w:tr w:rsidR="009664B9" w14:paraId="6893F056" w14:textId="77777777" w:rsidTr="00676DD9">
        <w:tc>
          <w:tcPr>
            <w:tcW w:w="2670" w:type="dxa"/>
          </w:tcPr>
          <w:p w14:paraId="579C4A93" w14:textId="77777777" w:rsidR="009664B9" w:rsidRDefault="009664B9" w:rsidP="00676DD9">
            <w:pPr>
              <w:rPr>
                <w:color w:val="000000"/>
                <w:sz w:val="24"/>
              </w:rPr>
            </w:pPr>
            <w:r>
              <w:rPr>
                <w:rFonts w:hint="eastAsia"/>
                <w:color w:val="000000"/>
                <w:sz w:val="24"/>
              </w:rPr>
              <w:t>ORDER_BUILDTIME</w:t>
            </w:r>
          </w:p>
        </w:tc>
        <w:tc>
          <w:tcPr>
            <w:tcW w:w="2190" w:type="dxa"/>
          </w:tcPr>
          <w:p w14:paraId="21E5D41A" w14:textId="77777777" w:rsidR="009664B9" w:rsidRDefault="009664B9" w:rsidP="00676DD9">
            <w:pPr>
              <w:rPr>
                <w:color w:val="000000"/>
                <w:sz w:val="24"/>
              </w:rPr>
            </w:pPr>
            <w:r>
              <w:rPr>
                <w:color w:val="000000"/>
                <w:sz w:val="24"/>
              </w:rPr>
              <w:t>DATETIME</w:t>
            </w:r>
          </w:p>
        </w:tc>
        <w:tc>
          <w:tcPr>
            <w:tcW w:w="840" w:type="dxa"/>
          </w:tcPr>
          <w:p w14:paraId="0906B61A" w14:textId="77777777" w:rsidR="009664B9" w:rsidRDefault="009664B9" w:rsidP="00676DD9">
            <w:pPr>
              <w:rPr>
                <w:color w:val="000000"/>
                <w:sz w:val="24"/>
              </w:rPr>
            </w:pPr>
          </w:p>
        </w:tc>
        <w:tc>
          <w:tcPr>
            <w:tcW w:w="1050" w:type="dxa"/>
          </w:tcPr>
          <w:p w14:paraId="6184AFF3" w14:textId="77777777" w:rsidR="009664B9" w:rsidRDefault="009664B9" w:rsidP="00676DD9">
            <w:pPr>
              <w:rPr>
                <w:color w:val="000000"/>
                <w:sz w:val="24"/>
              </w:rPr>
            </w:pPr>
          </w:p>
        </w:tc>
        <w:tc>
          <w:tcPr>
            <w:tcW w:w="1966" w:type="dxa"/>
          </w:tcPr>
          <w:p w14:paraId="3A5EF96F" w14:textId="77777777" w:rsidR="009664B9" w:rsidRDefault="009664B9" w:rsidP="00676DD9">
            <w:pPr>
              <w:rPr>
                <w:color w:val="000000"/>
                <w:sz w:val="24"/>
              </w:rPr>
            </w:pPr>
            <w:r>
              <w:rPr>
                <w:rFonts w:hint="eastAsia"/>
                <w:color w:val="000000"/>
                <w:sz w:val="24"/>
              </w:rPr>
              <w:t>订单创建时间</w:t>
            </w:r>
          </w:p>
        </w:tc>
      </w:tr>
      <w:tr w:rsidR="009664B9" w14:paraId="0F2573A7" w14:textId="77777777" w:rsidTr="00676DD9">
        <w:tc>
          <w:tcPr>
            <w:tcW w:w="2670" w:type="dxa"/>
          </w:tcPr>
          <w:p w14:paraId="0E780B5B" w14:textId="77777777" w:rsidR="009664B9" w:rsidRDefault="009664B9" w:rsidP="00676DD9">
            <w:pPr>
              <w:rPr>
                <w:color w:val="000000"/>
                <w:sz w:val="24"/>
              </w:rPr>
            </w:pPr>
            <w:r>
              <w:rPr>
                <w:rFonts w:hint="eastAsia"/>
                <w:color w:val="000000"/>
                <w:sz w:val="24"/>
              </w:rPr>
              <w:t>OEDER_FINISHTIME</w:t>
            </w:r>
          </w:p>
        </w:tc>
        <w:tc>
          <w:tcPr>
            <w:tcW w:w="2190" w:type="dxa"/>
          </w:tcPr>
          <w:p w14:paraId="2E585C0E" w14:textId="77777777" w:rsidR="009664B9" w:rsidRDefault="009664B9" w:rsidP="00676DD9">
            <w:pPr>
              <w:rPr>
                <w:color w:val="000000"/>
                <w:sz w:val="24"/>
              </w:rPr>
            </w:pPr>
            <w:r>
              <w:rPr>
                <w:color w:val="000000"/>
                <w:sz w:val="24"/>
              </w:rPr>
              <w:t>DATETIME</w:t>
            </w:r>
          </w:p>
        </w:tc>
        <w:tc>
          <w:tcPr>
            <w:tcW w:w="840" w:type="dxa"/>
          </w:tcPr>
          <w:p w14:paraId="0ED04F31" w14:textId="77777777" w:rsidR="009664B9" w:rsidRDefault="009664B9" w:rsidP="00676DD9">
            <w:pPr>
              <w:rPr>
                <w:color w:val="000000"/>
                <w:sz w:val="24"/>
              </w:rPr>
            </w:pPr>
          </w:p>
        </w:tc>
        <w:tc>
          <w:tcPr>
            <w:tcW w:w="1050" w:type="dxa"/>
          </w:tcPr>
          <w:p w14:paraId="687AD6ED" w14:textId="77777777" w:rsidR="009664B9" w:rsidRDefault="009664B9" w:rsidP="00676DD9">
            <w:pPr>
              <w:rPr>
                <w:color w:val="000000"/>
                <w:sz w:val="24"/>
              </w:rPr>
            </w:pPr>
          </w:p>
        </w:tc>
        <w:tc>
          <w:tcPr>
            <w:tcW w:w="1966" w:type="dxa"/>
          </w:tcPr>
          <w:p w14:paraId="4B9430EB" w14:textId="77777777" w:rsidR="009664B9" w:rsidRDefault="009664B9" w:rsidP="00676DD9">
            <w:pPr>
              <w:rPr>
                <w:color w:val="000000"/>
                <w:sz w:val="24"/>
              </w:rPr>
            </w:pPr>
            <w:r>
              <w:rPr>
                <w:rFonts w:hint="eastAsia"/>
                <w:color w:val="000000"/>
                <w:sz w:val="24"/>
              </w:rPr>
              <w:t>订单完成时间</w:t>
            </w:r>
          </w:p>
        </w:tc>
      </w:tr>
    </w:tbl>
    <w:p w14:paraId="2AD27DB3" w14:textId="77777777" w:rsidR="009664B9" w:rsidRDefault="009664B9" w:rsidP="009664B9">
      <w:pPr>
        <w:autoSpaceDE w:val="0"/>
        <w:autoSpaceDN w:val="0"/>
        <w:rPr>
          <w:sz w:val="24"/>
        </w:rPr>
      </w:pPr>
      <w:r>
        <w:rPr>
          <w:sz w:val="24"/>
        </w:rPr>
        <w:t>参考代码：</w:t>
      </w:r>
    </w:p>
    <w:p w14:paraId="682D000F" w14:textId="77777777" w:rsidR="009664B9" w:rsidRDefault="009664B9" w:rsidP="009664B9">
      <w:pPr>
        <w:autoSpaceDE w:val="0"/>
        <w:autoSpaceDN w:val="0"/>
        <w:rPr>
          <w:sz w:val="24"/>
        </w:rPr>
      </w:pPr>
      <w:r>
        <w:rPr>
          <w:b/>
          <w:color w:val="7F0055"/>
          <w:sz w:val="24"/>
        </w:rPr>
        <w:t>CREATE</w:t>
      </w:r>
      <w:r>
        <w:rPr>
          <w:color w:val="000000"/>
          <w:sz w:val="24"/>
        </w:rPr>
        <w:t xml:space="preserve"> </w:t>
      </w:r>
      <w:r>
        <w:rPr>
          <w:b/>
          <w:color w:val="7F0055"/>
          <w:sz w:val="24"/>
        </w:rPr>
        <w:t>TABLE</w:t>
      </w:r>
      <w:r>
        <w:rPr>
          <w:color w:val="000000"/>
          <w:sz w:val="24"/>
        </w:rPr>
        <w:t xml:space="preserve"> REPAIR</w:t>
      </w:r>
    </w:p>
    <w:p w14:paraId="21683CF5" w14:textId="77777777" w:rsidR="009664B9" w:rsidRDefault="009664B9" w:rsidP="009664B9">
      <w:pPr>
        <w:autoSpaceDE w:val="0"/>
        <w:autoSpaceDN w:val="0"/>
        <w:rPr>
          <w:sz w:val="24"/>
        </w:rPr>
      </w:pPr>
      <w:r>
        <w:rPr>
          <w:color w:val="000000"/>
          <w:sz w:val="24"/>
        </w:rPr>
        <w:t>(</w:t>
      </w:r>
    </w:p>
    <w:p w14:paraId="36F73FFF" w14:textId="77777777" w:rsidR="009664B9" w:rsidRDefault="009664B9" w:rsidP="009664B9">
      <w:pPr>
        <w:autoSpaceDE w:val="0"/>
        <w:autoSpaceDN w:val="0"/>
        <w:rPr>
          <w:sz w:val="24"/>
        </w:rPr>
      </w:pPr>
      <w:r>
        <w:rPr>
          <w:color w:val="000000"/>
          <w:sz w:val="24"/>
        </w:rPr>
        <w:t xml:space="preserve">   </w:t>
      </w:r>
      <w:proofErr w:type="gramStart"/>
      <w:r>
        <w:rPr>
          <w:rFonts w:hint="eastAsia"/>
          <w:color w:val="000000"/>
          <w:sz w:val="24"/>
        </w:rPr>
        <w:t>ID</w:t>
      </w:r>
      <w:r>
        <w:rPr>
          <w:color w:val="000000"/>
          <w:sz w:val="24"/>
        </w:rPr>
        <w:t xml:space="preserve">  </w:t>
      </w:r>
      <w:r>
        <w:rPr>
          <w:color w:val="000000"/>
          <w:sz w:val="24"/>
        </w:rPr>
        <w:tab/>
      </w:r>
      <w:proofErr w:type="gramEnd"/>
      <w:r>
        <w:rPr>
          <w:color w:val="000000"/>
          <w:sz w:val="24"/>
        </w:rPr>
        <w:tab/>
      </w:r>
      <w:r>
        <w:rPr>
          <w:color w:val="000000"/>
          <w:sz w:val="24"/>
        </w:rPr>
        <w:tab/>
      </w:r>
      <w:r>
        <w:rPr>
          <w:rFonts w:hint="eastAsia"/>
          <w:color w:val="000000"/>
          <w:sz w:val="24"/>
        </w:rPr>
        <w:tab/>
      </w:r>
      <w:r>
        <w:rPr>
          <w:rFonts w:hint="eastAsia"/>
          <w:color w:val="000000"/>
          <w:sz w:val="24"/>
        </w:rPr>
        <w:tab/>
      </w:r>
      <w:r>
        <w:rPr>
          <w:b/>
          <w:color w:val="4000C8"/>
          <w:sz w:val="24"/>
        </w:rPr>
        <w:t>INT</w:t>
      </w:r>
      <w:r>
        <w:rPr>
          <w:color w:val="000000"/>
          <w:sz w:val="24"/>
        </w:rPr>
        <w:t>,</w:t>
      </w:r>
    </w:p>
    <w:p w14:paraId="465EEDEE" w14:textId="77777777" w:rsidR="009664B9" w:rsidRDefault="009664B9" w:rsidP="009664B9">
      <w:pPr>
        <w:autoSpaceDE w:val="0"/>
        <w:autoSpaceDN w:val="0"/>
        <w:rPr>
          <w:sz w:val="24"/>
        </w:rPr>
      </w:pPr>
      <w:r>
        <w:rPr>
          <w:color w:val="000000"/>
          <w:sz w:val="24"/>
        </w:rPr>
        <w:t xml:space="preserve">   </w:t>
      </w:r>
      <w:r>
        <w:rPr>
          <w:rFonts w:hint="eastAsia"/>
          <w:color w:val="000000"/>
          <w:sz w:val="24"/>
        </w:rPr>
        <w:t>REPAIRER</w:t>
      </w:r>
      <w:r>
        <w:rPr>
          <w:color w:val="000000"/>
          <w:sz w:val="24"/>
        </w:rPr>
        <w:t xml:space="preserve">         </w:t>
      </w:r>
      <w:r>
        <w:rPr>
          <w:color w:val="000000"/>
          <w:sz w:val="24"/>
        </w:rPr>
        <w:tab/>
      </w:r>
      <w:proofErr w:type="gramStart"/>
      <w:r>
        <w:rPr>
          <w:b/>
          <w:color w:val="7F0055"/>
          <w:sz w:val="24"/>
        </w:rPr>
        <w:t>VARCHAR</w:t>
      </w:r>
      <w:r>
        <w:rPr>
          <w:color w:val="000000"/>
          <w:sz w:val="24"/>
        </w:rPr>
        <w:t>(</w:t>
      </w:r>
      <w:proofErr w:type="gramEnd"/>
      <w:r>
        <w:rPr>
          <w:rFonts w:hint="eastAsia"/>
          <w:color w:val="000000"/>
          <w:sz w:val="24"/>
        </w:rPr>
        <w:t>2</w:t>
      </w:r>
      <w:r>
        <w:rPr>
          <w:color w:val="000000"/>
          <w:sz w:val="24"/>
        </w:rPr>
        <w:t>0),</w:t>
      </w:r>
    </w:p>
    <w:p w14:paraId="42DAAA90" w14:textId="77777777" w:rsidR="009664B9" w:rsidRDefault="009664B9" w:rsidP="009664B9">
      <w:pPr>
        <w:autoSpaceDE w:val="0"/>
        <w:autoSpaceDN w:val="0"/>
        <w:rPr>
          <w:sz w:val="24"/>
        </w:rPr>
      </w:pPr>
      <w:r>
        <w:rPr>
          <w:color w:val="000000"/>
          <w:sz w:val="24"/>
        </w:rPr>
        <w:t xml:space="preserve">   </w:t>
      </w:r>
      <w:r>
        <w:rPr>
          <w:rFonts w:hint="eastAsia"/>
          <w:color w:val="000000"/>
          <w:sz w:val="24"/>
        </w:rPr>
        <w:t>DORMBUILD_ID</w:t>
      </w:r>
      <w:r>
        <w:rPr>
          <w:color w:val="000000"/>
          <w:sz w:val="24"/>
        </w:rPr>
        <w:t xml:space="preserve">   </w:t>
      </w:r>
      <w:r>
        <w:rPr>
          <w:color w:val="000000"/>
          <w:sz w:val="24"/>
        </w:rPr>
        <w:tab/>
      </w:r>
      <w:r>
        <w:rPr>
          <w:b/>
          <w:color w:val="4000C8"/>
          <w:sz w:val="24"/>
        </w:rPr>
        <w:t>INT</w:t>
      </w:r>
      <w:r>
        <w:rPr>
          <w:color w:val="000000"/>
          <w:sz w:val="24"/>
        </w:rPr>
        <w:t>,</w:t>
      </w:r>
    </w:p>
    <w:p w14:paraId="59CE2DC1" w14:textId="77777777" w:rsidR="009664B9" w:rsidRDefault="009664B9" w:rsidP="009664B9">
      <w:pPr>
        <w:autoSpaceDE w:val="0"/>
        <w:autoSpaceDN w:val="0"/>
        <w:rPr>
          <w:sz w:val="24"/>
        </w:rPr>
      </w:pPr>
      <w:r>
        <w:rPr>
          <w:color w:val="000000"/>
          <w:sz w:val="24"/>
        </w:rPr>
        <w:t xml:space="preserve">   </w:t>
      </w:r>
      <w:r>
        <w:rPr>
          <w:rFonts w:hint="eastAsia"/>
          <w:color w:val="000000"/>
          <w:sz w:val="24"/>
        </w:rPr>
        <w:t xml:space="preserve">DORMROOM_ID </w:t>
      </w:r>
      <w:r>
        <w:rPr>
          <w:color w:val="000000"/>
          <w:sz w:val="24"/>
        </w:rPr>
        <w:t xml:space="preserve">     </w:t>
      </w:r>
      <w:r>
        <w:rPr>
          <w:b/>
          <w:color w:val="4000C8"/>
          <w:sz w:val="24"/>
        </w:rPr>
        <w:t>INT</w:t>
      </w:r>
      <w:r>
        <w:rPr>
          <w:color w:val="000000"/>
          <w:sz w:val="24"/>
        </w:rPr>
        <w:t>,</w:t>
      </w:r>
    </w:p>
    <w:p w14:paraId="55BE1DFA" w14:textId="77777777" w:rsidR="009664B9" w:rsidRDefault="009664B9" w:rsidP="009664B9">
      <w:pPr>
        <w:autoSpaceDE w:val="0"/>
        <w:autoSpaceDN w:val="0"/>
        <w:rPr>
          <w:sz w:val="24"/>
        </w:rPr>
      </w:pPr>
      <w:r>
        <w:rPr>
          <w:color w:val="000000"/>
          <w:sz w:val="24"/>
        </w:rPr>
        <w:t xml:space="preserve">   </w:t>
      </w:r>
      <w:r>
        <w:rPr>
          <w:rFonts w:hint="eastAsia"/>
          <w:color w:val="000000"/>
          <w:sz w:val="24"/>
        </w:rPr>
        <w:t>TITLE</w:t>
      </w:r>
      <w:r>
        <w:rPr>
          <w:color w:val="000000"/>
          <w:sz w:val="24"/>
        </w:rPr>
        <w:t xml:space="preserve">            </w:t>
      </w:r>
      <w:r>
        <w:rPr>
          <w:rFonts w:hint="eastAsia"/>
          <w:color w:val="000000"/>
          <w:sz w:val="24"/>
        </w:rPr>
        <w:tab/>
      </w:r>
      <w:r>
        <w:rPr>
          <w:color w:val="000000"/>
          <w:sz w:val="24"/>
        </w:rPr>
        <w:tab/>
      </w:r>
      <w:proofErr w:type="gramStart"/>
      <w:r>
        <w:rPr>
          <w:b/>
          <w:color w:val="7F0055"/>
          <w:sz w:val="24"/>
        </w:rPr>
        <w:t>VARCHAR</w:t>
      </w:r>
      <w:r>
        <w:rPr>
          <w:color w:val="000000"/>
          <w:sz w:val="24"/>
        </w:rPr>
        <w:t>(</w:t>
      </w:r>
      <w:proofErr w:type="gramEnd"/>
      <w:r>
        <w:rPr>
          <w:rFonts w:hint="eastAsia"/>
          <w:color w:val="000000"/>
          <w:sz w:val="24"/>
        </w:rPr>
        <w:t>2</w:t>
      </w:r>
      <w:r>
        <w:rPr>
          <w:color w:val="000000"/>
          <w:sz w:val="24"/>
        </w:rPr>
        <w:t>0),</w:t>
      </w:r>
    </w:p>
    <w:p w14:paraId="7990E9FE" w14:textId="77777777" w:rsidR="009664B9" w:rsidRDefault="009664B9" w:rsidP="009664B9">
      <w:pPr>
        <w:autoSpaceDE w:val="0"/>
        <w:autoSpaceDN w:val="0"/>
        <w:rPr>
          <w:sz w:val="24"/>
        </w:rPr>
      </w:pPr>
      <w:r>
        <w:rPr>
          <w:color w:val="000000"/>
          <w:sz w:val="24"/>
        </w:rPr>
        <w:t xml:space="preserve">   </w:t>
      </w:r>
      <w:r>
        <w:rPr>
          <w:rFonts w:hint="eastAsia"/>
          <w:color w:val="000000"/>
          <w:sz w:val="24"/>
        </w:rPr>
        <w:t>CONTENT</w:t>
      </w:r>
      <w:r>
        <w:rPr>
          <w:color w:val="000000"/>
          <w:sz w:val="24"/>
        </w:rPr>
        <w:t xml:space="preserve">    </w:t>
      </w:r>
      <w:r>
        <w:rPr>
          <w:color w:val="000000"/>
          <w:sz w:val="24"/>
        </w:rPr>
        <w:tab/>
      </w:r>
      <w:r>
        <w:rPr>
          <w:rFonts w:hint="eastAsia"/>
          <w:color w:val="000000"/>
          <w:sz w:val="24"/>
        </w:rPr>
        <w:tab/>
      </w:r>
      <w:r>
        <w:rPr>
          <w:rFonts w:hint="eastAsia"/>
          <w:color w:val="000000"/>
          <w:sz w:val="24"/>
        </w:rPr>
        <w:tab/>
      </w:r>
      <w:r>
        <w:rPr>
          <w:rFonts w:hint="eastAsia"/>
          <w:b/>
          <w:color w:val="7F0055"/>
          <w:sz w:val="24"/>
        </w:rPr>
        <w:t>LONGTEXT</w:t>
      </w:r>
      <w:r>
        <w:rPr>
          <w:color w:val="000000"/>
          <w:sz w:val="24"/>
        </w:rPr>
        <w:t>,</w:t>
      </w:r>
    </w:p>
    <w:p w14:paraId="476D9DE0" w14:textId="77777777" w:rsidR="009664B9" w:rsidRDefault="009664B9" w:rsidP="009664B9">
      <w:pPr>
        <w:autoSpaceDE w:val="0"/>
        <w:autoSpaceDN w:val="0"/>
        <w:rPr>
          <w:sz w:val="24"/>
        </w:rPr>
      </w:pPr>
      <w:r>
        <w:rPr>
          <w:color w:val="000000"/>
          <w:sz w:val="24"/>
        </w:rPr>
        <w:t xml:space="preserve">   </w:t>
      </w:r>
      <w:r>
        <w:rPr>
          <w:rFonts w:hint="eastAsia"/>
          <w:color w:val="000000"/>
          <w:sz w:val="24"/>
        </w:rPr>
        <w:t>STATE</w:t>
      </w:r>
      <w:r>
        <w:rPr>
          <w:color w:val="000000"/>
          <w:sz w:val="24"/>
        </w:rPr>
        <w:tab/>
      </w:r>
      <w:r>
        <w:rPr>
          <w:color w:val="000000"/>
          <w:sz w:val="24"/>
        </w:rPr>
        <w:tab/>
      </w:r>
      <w:r>
        <w:rPr>
          <w:color w:val="000000"/>
          <w:sz w:val="24"/>
        </w:rPr>
        <w:tab/>
      </w:r>
      <w:r>
        <w:rPr>
          <w:rFonts w:hint="eastAsia"/>
          <w:color w:val="000000"/>
          <w:sz w:val="24"/>
        </w:rPr>
        <w:tab/>
      </w:r>
      <w:r>
        <w:rPr>
          <w:rFonts w:hint="eastAsia"/>
          <w:color w:val="000000"/>
          <w:sz w:val="24"/>
        </w:rPr>
        <w:tab/>
      </w:r>
      <w:r>
        <w:rPr>
          <w:rFonts w:hint="eastAsia"/>
          <w:b/>
          <w:color w:val="7F0055"/>
          <w:sz w:val="24"/>
        </w:rPr>
        <w:t>ENUM</w:t>
      </w:r>
      <w:r>
        <w:rPr>
          <w:color w:val="000000"/>
          <w:sz w:val="24"/>
        </w:rPr>
        <w:t>,</w:t>
      </w:r>
    </w:p>
    <w:p w14:paraId="534E63BB" w14:textId="77777777" w:rsidR="009664B9" w:rsidRDefault="009664B9" w:rsidP="009664B9">
      <w:pPr>
        <w:autoSpaceDE w:val="0"/>
        <w:autoSpaceDN w:val="0"/>
        <w:rPr>
          <w:color w:val="000000"/>
          <w:sz w:val="24"/>
        </w:rPr>
      </w:pPr>
      <w:r>
        <w:rPr>
          <w:color w:val="000000"/>
          <w:sz w:val="24"/>
        </w:rPr>
        <w:lastRenderedPageBreak/>
        <w:t xml:space="preserve">   </w:t>
      </w:r>
      <w:r>
        <w:rPr>
          <w:rFonts w:hint="eastAsia"/>
          <w:color w:val="000000"/>
          <w:sz w:val="24"/>
        </w:rPr>
        <w:t>ORDER_BUILDTIME</w:t>
      </w:r>
      <w:r>
        <w:rPr>
          <w:color w:val="000000"/>
          <w:sz w:val="24"/>
        </w:rPr>
        <w:t xml:space="preserve">    DATETIME,</w:t>
      </w:r>
    </w:p>
    <w:p w14:paraId="0154D01C" w14:textId="77777777" w:rsidR="009664B9" w:rsidRDefault="009664B9" w:rsidP="009664B9">
      <w:pPr>
        <w:autoSpaceDE w:val="0"/>
        <w:autoSpaceDN w:val="0"/>
        <w:ind w:firstLine="420"/>
        <w:rPr>
          <w:color w:val="000000"/>
          <w:sz w:val="24"/>
        </w:rPr>
      </w:pPr>
      <w:r>
        <w:rPr>
          <w:rFonts w:hint="eastAsia"/>
          <w:color w:val="000000"/>
          <w:sz w:val="24"/>
        </w:rPr>
        <w:t>OEDER_FINISHTIME</w:t>
      </w:r>
      <w:proofErr w:type="gramStart"/>
      <w:r>
        <w:rPr>
          <w:rFonts w:hint="eastAsia"/>
          <w:color w:val="000000"/>
          <w:sz w:val="24"/>
        </w:rPr>
        <w:tab/>
        <w:t xml:space="preserve">  </w:t>
      </w:r>
      <w:r>
        <w:rPr>
          <w:color w:val="000000"/>
          <w:sz w:val="24"/>
        </w:rPr>
        <w:t>DATETIME</w:t>
      </w:r>
      <w:proofErr w:type="gramEnd"/>
      <w:r>
        <w:rPr>
          <w:rFonts w:hint="eastAsia"/>
          <w:color w:val="000000"/>
          <w:sz w:val="24"/>
        </w:rPr>
        <w:t>,</w:t>
      </w:r>
    </w:p>
    <w:p w14:paraId="2DC0671D" w14:textId="77777777" w:rsidR="009664B9" w:rsidRDefault="009664B9" w:rsidP="009664B9">
      <w:pPr>
        <w:autoSpaceDE w:val="0"/>
        <w:autoSpaceDN w:val="0"/>
        <w:rPr>
          <w:sz w:val="24"/>
        </w:rPr>
      </w:pPr>
      <w:r>
        <w:rPr>
          <w:color w:val="000000"/>
          <w:sz w:val="24"/>
        </w:rPr>
        <w:t xml:space="preserve">   </w:t>
      </w:r>
      <w:r>
        <w:rPr>
          <w:b/>
          <w:color w:val="7F0055"/>
          <w:sz w:val="24"/>
        </w:rPr>
        <w:t>PRIMARY</w:t>
      </w:r>
      <w:r>
        <w:rPr>
          <w:color w:val="000000"/>
          <w:sz w:val="24"/>
        </w:rPr>
        <w:t xml:space="preserve"> </w:t>
      </w:r>
      <w:r>
        <w:rPr>
          <w:b/>
          <w:color w:val="7F0055"/>
          <w:sz w:val="24"/>
        </w:rPr>
        <w:t>KEY</w:t>
      </w:r>
      <w:r>
        <w:rPr>
          <w:color w:val="000000"/>
          <w:sz w:val="24"/>
        </w:rPr>
        <w:t xml:space="preserve"> (</w:t>
      </w:r>
      <w:r>
        <w:rPr>
          <w:rFonts w:hint="eastAsia"/>
          <w:color w:val="000000"/>
          <w:sz w:val="24"/>
        </w:rPr>
        <w:t>ID</w:t>
      </w:r>
      <w:r>
        <w:rPr>
          <w:color w:val="000000"/>
          <w:sz w:val="24"/>
        </w:rPr>
        <w:t>)</w:t>
      </w:r>
    </w:p>
    <w:p w14:paraId="49408C11" w14:textId="77777777" w:rsidR="009664B9" w:rsidRDefault="009664B9" w:rsidP="009664B9">
      <w:pPr>
        <w:autoSpaceDE w:val="0"/>
        <w:autoSpaceDN w:val="0"/>
        <w:rPr>
          <w:color w:val="000000"/>
          <w:sz w:val="24"/>
        </w:rPr>
      </w:pPr>
      <w:r>
        <w:rPr>
          <w:color w:val="000000"/>
          <w:sz w:val="24"/>
        </w:rPr>
        <w:t>);</w:t>
      </w:r>
    </w:p>
    <w:p w14:paraId="4C4A46EC" w14:textId="77777777" w:rsidR="009664B9" w:rsidRDefault="009664B9" w:rsidP="009664B9">
      <w:pPr>
        <w:autoSpaceDE w:val="0"/>
        <w:autoSpaceDN w:val="0"/>
        <w:rPr>
          <w:color w:val="000000"/>
          <w:sz w:val="24"/>
        </w:rPr>
      </w:pPr>
    </w:p>
    <w:p w14:paraId="588FACB1" w14:textId="77777777" w:rsidR="009664B9" w:rsidRDefault="009664B9" w:rsidP="009664B9">
      <w:pPr>
        <w:numPr>
          <w:ilvl w:val="0"/>
          <w:numId w:val="13"/>
        </w:numPr>
        <w:autoSpaceDE w:val="0"/>
        <w:autoSpaceDN w:val="0"/>
        <w:rPr>
          <w:color w:val="000000"/>
          <w:sz w:val="24"/>
        </w:rPr>
      </w:pPr>
      <w:r>
        <w:rPr>
          <w:rFonts w:hint="eastAsia"/>
          <w:color w:val="000000"/>
          <w:sz w:val="24"/>
        </w:rPr>
        <w:t>公示栏信息</w:t>
      </w:r>
      <w:r>
        <w:rPr>
          <w:color w:val="000000"/>
          <w:sz w:val="24"/>
        </w:rPr>
        <w:t>表（</w:t>
      </w:r>
      <w:r>
        <w:rPr>
          <w:rFonts w:hint="eastAsia"/>
          <w:color w:val="000000"/>
          <w:sz w:val="24"/>
        </w:rPr>
        <w:t>NOTICE</w:t>
      </w:r>
      <w:r>
        <w:rPr>
          <w:color w:val="000000"/>
          <w:sz w:val="24"/>
        </w:rPr>
        <w:t>）</w:t>
      </w:r>
    </w:p>
    <w:p w14:paraId="1AE0DDCA" w14:textId="77777777" w:rsidR="009664B9" w:rsidRDefault="009664B9" w:rsidP="009664B9">
      <w:pPr>
        <w:autoSpaceDE w:val="0"/>
        <w:autoSpaceDN w:val="0"/>
        <w:jc w:val="center"/>
        <w:rPr>
          <w:color w:val="000000"/>
          <w:sz w:val="24"/>
        </w:rPr>
      </w:pPr>
      <w:r>
        <w:rPr>
          <w:color w:val="000000"/>
          <w:sz w:val="24"/>
        </w:rPr>
        <w:t>表</w:t>
      </w:r>
      <w:r>
        <w:rPr>
          <w:color w:val="000000"/>
          <w:sz w:val="24"/>
        </w:rPr>
        <w:t>3-</w:t>
      </w:r>
      <w:r>
        <w:rPr>
          <w:rFonts w:hint="eastAsia"/>
          <w:color w:val="000000"/>
          <w:sz w:val="24"/>
        </w:rPr>
        <w:t xml:space="preserve">8 </w:t>
      </w:r>
      <w:r>
        <w:rPr>
          <w:rFonts w:hint="eastAsia"/>
          <w:color w:val="000000"/>
          <w:sz w:val="24"/>
        </w:rPr>
        <w:t>公示栏信息</w:t>
      </w:r>
      <w:r>
        <w:rPr>
          <w:color w:val="000000"/>
          <w:sz w:val="24"/>
        </w:rPr>
        <w:t>表</w:t>
      </w:r>
    </w:p>
    <w:tbl>
      <w:tblPr>
        <w:tblW w:w="0" w:type="auto"/>
        <w:tblInd w:w="-1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65"/>
        <w:gridCol w:w="1995"/>
        <w:gridCol w:w="840"/>
        <w:gridCol w:w="1050"/>
        <w:gridCol w:w="1966"/>
      </w:tblGrid>
      <w:tr w:rsidR="009664B9" w14:paraId="21252B08" w14:textId="77777777" w:rsidTr="00676DD9">
        <w:trPr>
          <w:trHeight w:val="319"/>
        </w:trPr>
        <w:tc>
          <w:tcPr>
            <w:tcW w:w="2865" w:type="dxa"/>
          </w:tcPr>
          <w:p w14:paraId="3FA95FE8" w14:textId="77777777" w:rsidR="009664B9" w:rsidRDefault="009664B9" w:rsidP="00676DD9">
            <w:pPr>
              <w:jc w:val="center"/>
              <w:rPr>
                <w:color w:val="000000"/>
                <w:sz w:val="24"/>
              </w:rPr>
            </w:pPr>
            <w:r>
              <w:rPr>
                <w:sz w:val="24"/>
              </w:rPr>
              <w:t>字段</w:t>
            </w:r>
          </w:p>
        </w:tc>
        <w:tc>
          <w:tcPr>
            <w:tcW w:w="1995" w:type="dxa"/>
          </w:tcPr>
          <w:p w14:paraId="5FD112BC" w14:textId="77777777" w:rsidR="009664B9" w:rsidRDefault="009664B9" w:rsidP="00676DD9">
            <w:pPr>
              <w:jc w:val="center"/>
              <w:rPr>
                <w:color w:val="000000"/>
                <w:sz w:val="24"/>
              </w:rPr>
            </w:pPr>
            <w:r>
              <w:rPr>
                <w:sz w:val="24"/>
              </w:rPr>
              <w:t>数据类型</w:t>
            </w:r>
          </w:p>
        </w:tc>
        <w:tc>
          <w:tcPr>
            <w:tcW w:w="840" w:type="dxa"/>
          </w:tcPr>
          <w:p w14:paraId="72C88CC3" w14:textId="77777777" w:rsidR="009664B9" w:rsidRDefault="009664B9" w:rsidP="00676DD9">
            <w:pPr>
              <w:jc w:val="center"/>
              <w:rPr>
                <w:color w:val="000000"/>
                <w:sz w:val="24"/>
              </w:rPr>
            </w:pPr>
            <w:r>
              <w:rPr>
                <w:sz w:val="24"/>
              </w:rPr>
              <w:t>约束</w:t>
            </w:r>
          </w:p>
        </w:tc>
        <w:tc>
          <w:tcPr>
            <w:tcW w:w="1050" w:type="dxa"/>
          </w:tcPr>
          <w:p w14:paraId="12CD0636" w14:textId="77777777" w:rsidR="009664B9" w:rsidRDefault="009664B9" w:rsidP="00676DD9">
            <w:pPr>
              <w:jc w:val="center"/>
              <w:rPr>
                <w:sz w:val="24"/>
              </w:rPr>
            </w:pPr>
            <w:r>
              <w:rPr>
                <w:sz w:val="24"/>
              </w:rPr>
              <w:t>默认值</w:t>
            </w:r>
          </w:p>
        </w:tc>
        <w:tc>
          <w:tcPr>
            <w:tcW w:w="1966" w:type="dxa"/>
          </w:tcPr>
          <w:p w14:paraId="5E73F259" w14:textId="77777777" w:rsidR="009664B9" w:rsidRDefault="009664B9" w:rsidP="00676DD9">
            <w:pPr>
              <w:jc w:val="center"/>
              <w:rPr>
                <w:color w:val="000000"/>
                <w:sz w:val="24"/>
              </w:rPr>
            </w:pPr>
            <w:r>
              <w:rPr>
                <w:color w:val="000000"/>
                <w:sz w:val="24"/>
              </w:rPr>
              <w:t>备注</w:t>
            </w:r>
          </w:p>
        </w:tc>
      </w:tr>
      <w:tr w:rsidR="009664B9" w14:paraId="63CF44E8" w14:textId="77777777" w:rsidTr="00676DD9">
        <w:tc>
          <w:tcPr>
            <w:tcW w:w="2865" w:type="dxa"/>
          </w:tcPr>
          <w:p w14:paraId="29F09E8F" w14:textId="77777777" w:rsidR="009664B9" w:rsidRDefault="009664B9" w:rsidP="00676DD9">
            <w:pPr>
              <w:rPr>
                <w:color w:val="000000"/>
                <w:sz w:val="24"/>
              </w:rPr>
            </w:pPr>
            <w:r>
              <w:rPr>
                <w:rFonts w:hint="eastAsia"/>
                <w:color w:val="000000"/>
                <w:sz w:val="24"/>
              </w:rPr>
              <w:t>ID</w:t>
            </w:r>
          </w:p>
        </w:tc>
        <w:tc>
          <w:tcPr>
            <w:tcW w:w="1995" w:type="dxa"/>
          </w:tcPr>
          <w:p w14:paraId="0EFFA6D3" w14:textId="77777777" w:rsidR="009664B9" w:rsidRDefault="009664B9" w:rsidP="00676DD9">
            <w:pPr>
              <w:rPr>
                <w:color w:val="000000"/>
                <w:sz w:val="24"/>
              </w:rPr>
            </w:pPr>
            <w:r>
              <w:rPr>
                <w:b/>
                <w:color w:val="4000C8"/>
                <w:sz w:val="24"/>
              </w:rPr>
              <w:t>INT</w:t>
            </w:r>
          </w:p>
        </w:tc>
        <w:tc>
          <w:tcPr>
            <w:tcW w:w="840" w:type="dxa"/>
          </w:tcPr>
          <w:p w14:paraId="00AF9C16" w14:textId="77777777" w:rsidR="009664B9" w:rsidRDefault="009664B9" w:rsidP="00676DD9">
            <w:pPr>
              <w:rPr>
                <w:color w:val="000000"/>
                <w:sz w:val="24"/>
              </w:rPr>
            </w:pPr>
            <w:r>
              <w:rPr>
                <w:b/>
                <w:color w:val="7F0055"/>
                <w:sz w:val="24"/>
              </w:rPr>
              <w:t>PK</w:t>
            </w:r>
          </w:p>
        </w:tc>
        <w:tc>
          <w:tcPr>
            <w:tcW w:w="1050" w:type="dxa"/>
          </w:tcPr>
          <w:p w14:paraId="6C03AAA4" w14:textId="77777777" w:rsidR="009664B9" w:rsidRDefault="009664B9" w:rsidP="00676DD9">
            <w:pPr>
              <w:rPr>
                <w:color w:val="000000"/>
                <w:sz w:val="24"/>
              </w:rPr>
            </w:pPr>
          </w:p>
        </w:tc>
        <w:tc>
          <w:tcPr>
            <w:tcW w:w="1966" w:type="dxa"/>
          </w:tcPr>
          <w:p w14:paraId="63B64DB0" w14:textId="77777777" w:rsidR="009664B9" w:rsidRDefault="009664B9" w:rsidP="00676DD9">
            <w:pPr>
              <w:rPr>
                <w:color w:val="000000"/>
                <w:sz w:val="24"/>
              </w:rPr>
            </w:pPr>
            <w:r>
              <w:rPr>
                <w:rFonts w:hint="eastAsia"/>
                <w:color w:val="000000"/>
                <w:sz w:val="24"/>
              </w:rPr>
              <w:t>系统流水号</w:t>
            </w:r>
          </w:p>
        </w:tc>
      </w:tr>
      <w:tr w:rsidR="009664B9" w14:paraId="135432EE" w14:textId="77777777" w:rsidTr="00676DD9">
        <w:tc>
          <w:tcPr>
            <w:tcW w:w="2865" w:type="dxa"/>
          </w:tcPr>
          <w:p w14:paraId="21936EAC" w14:textId="77777777" w:rsidR="009664B9" w:rsidRDefault="009664B9" w:rsidP="00676DD9">
            <w:pPr>
              <w:rPr>
                <w:color w:val="000000"/>
                <w:sz w:val="24"/>
              </w:rPr>
            </w:pPr>
            <w:r>
              <w:rPr>
                <w:rFonts w:hint="eastAsia"/>
                <w:color w:val="000000"/>
                <w:sz w:val="24"/>
              </w:rPr>
              <w:t>TITLE</w:t>
            </w:r>
          </w:p>
        </w:tc>
        <w:tc>
          <w:tcPr>
            <w:tcW w:w="1995" w:type="dxa"/>
          </w:tcPr>
          <w:p w14:paraId="30096FA9" w14:textId="77777777" w:rsidR="009664B9" w:rsidRDefault="009664B9" w:rsidP="00676DD9">
            <w:pPr>
              <w:rPr>
                <w:color w:val="000000"/>
                <w:sz w:val="24"/>
              </w:rPr>
            </w:pPr>
            <w:proofErr w:type="gramStart"/>
            <w:r>
              <w:rPr>
                <w:b/>
                <w:color w:val="7F0055"/>
                <w:sz w:val="24"/>
              </w:rPr>
              <w:t>VARCHAR</w:t>
            </w:r>
            <w:r>
              <w:rPr>
                <w:color w:val="000000"/>
                <w:sz w:val="24"/>
              </w:rPr>
              <w:t>(</w:t>
            </w:r>
            <w:proofErr w:type="gramEnd"/>
            <w:r>
              <w:rPr>
                <w:rFonts w:hint="eastAsia"/>
                <w:color w:val="000000"/>
                <w:sz w:val="24"/>
              </w:rPr>
              <w:t>2</w:t>
            </w:r>
            <w:r>
              <w:rPr>
                <w:color w:val="000000"/>
                <w:sz w:val="24"/>
              </w:rPr>
              <w:t>0)</w:t>
            </w:r>
          </w:p>
        </w:tc>
        <w:tc>
          <w:tcPr>
            <w:tcW w:w="840" w:type="dxa"/>
          </w:tcPr>
          <w:p w14:paraId="750D828E" w14:textId="77777777" w:rsidR="009664B9" w:rsidRDefault="009664B9" w:rsidP="00676DD9">
            <w:pPr>
              <w:rPr>
                <w:color w:val="000000"/>
                <w:sz w:val="24"/>
              </w:rPr>
            </w:pPr>
          </w:p>
        </w:tc>
        <w:tc>
          <w:tcPr>
            <w:tcW w:w="1050" w:type="dxa"/>
          </w:tcPr>
          <w:p w14:paraId="22566B76" w14:textId="77777777" w:rsidR="009664B9" w:rsidRDefault="009664B9" w:rsidP="00676DD9">
            <w:pPr>
              <w:rPr>
                <w:color w:val="000000"/>
                <w:sz w:val="24"/>
              </w:rPr>
            </w:pPr>
          </w:p>
        </w:tc>
        <w:tc>
          <w:tcPr>
            <w:tcW w:w="1966" w:type="dxa"/>
          </w:tcPr>
          <w:p w14:paraId="68655AAB" w14:textId="77777777" w:rsidR="009664B9" w:rsidRDefault="009664B9" w:rsidP="00676DD9">
            <w:pPr>
              <w:rPr>
                <w:color w:val="000000"/>
                <w:sz w:val="24"/>
              </w:rPr>
            </w:pPr>
            <w:r>
              <w:rPr>
                <w:rFonts w:hint="eastAsia"/>
                <w:color w:val="000000"/>
                <w:sz w:val="24"/>
              </w:rPr>
              <w:t>标题</w:t>
            </w:r>
          </w:p>
        </w:tc>
      </w:tr>
      <w:tr w:rsidR="009664B9" w14:paraId="081B01A3" w14:textId="77777777" w:rsidTr="00676DD9">
        <w:tc>
          <w:tcPr>
            <w:tcW w:w="2865" w:type="dxa"/>
          </w:tcPr>
          <w:p w14:paraId="2032A204" w14:textId="77777777" w:rsidR="009664B9" w:rsidRDefault="009664B9" w:rsidP="00676DD9">
            <w:pPr>
              <w:rPr>
                <w:color w:val="000000"/>
                <w:sz w:val="24"/>
              </w:rPr>
            </w:pPr>
            <w:r>
              <w:rPr>
                <w:rFonts w:hint="eastAsia"/>
                <w:color w:val="000000"/>
                <w:sz w:val="24"/>
              </w:rPr>
              <w:t>CONCENT</w:t>
            </w:r>
          </w:p>
        </w:tc>
        <w:tc>
          <w:tcPr>
            <w:tcW w:w="1995" w:type="dxa"/>
          </w:tcPr>
          <w:p w14:paraId="517E26DA" w14:textId="77777777" w:rsidR="009664B9" w:rsidRDefault="009664B9" w:rsidP="00676DD9">
            <w:pPr>
              <w:rPr>
                <w:color w:val="000000"/>
                <w:sz w:val="24"/>
              </w:rPr>
            </w:pPr>
            <w:r>
              <w:rPr>
                <w:rFonts w:hint="eastAsia"/>
                <w:b/>
                <w:color w:val="7F0055"/>
                <w:sz w:val="24"/>
              </w:rPr>
              <w:t>LONGTEXT</w:t>
            </w:r>
          </w:p>
        </w:tc>
        <w:tc>
          <w:tcPr>
            <w:tcW w:w="840" w:type="dxa"/>
          </w:tcPr>
          <w:p w14:paraId="6FA56A42" w14:textId="77777777" w:rsidR="009664B9" w:rsidRDefault="009664B9" w:rsidP="00676DD9">
            <w:pPr>
              <w:rPr>
                <w:color w:val="000000"/>
                <w:sz w:val="24"/>
              </w:rPr>
            </w:pPr>
          </w:p>
        </w:tc>
        <w:tc>
          <w:tcPr>
            <w:tcW w:w="1050" w:type="dxa"/>
          </w:tcPr>
          <w:p w14:paraId="37EA69DA" w14:textId="77777777" w:rsidR="009664B9" w:rsidRDefault="009664B9" w:rsidP="00676DD9">
            <w:pPr>
              <w:rPr>
                <w:color w:val="000000"/>
                <w:sz w:val="24"/>
              </w:rPr>
            </w:pPr>
          </w:p>
        </w:tc>
        <w:tc>
          <w:tcPr>
            <w:tcW w:w="1966" w:type="dxa"/>
          </w:tcPr>
          <w:p w14:paraId="36EB9E0C" w14:textId="77777777" w:rsidR="009664B9" w:rsidRDefault="009664B9" w:rsidP="00676DD9">
            <w:pPr>
              <w:rPr>
                <w:color w:val="000000"/>
                <w:sz w:val="24"/>
              </w:rPr>
            </w:pPr>
            <w:r>
              <w:rPr>
                <w:rFonts w:hint="eastAsia"/>
                <w:color w:val="000000"/>
                <w:sz w:val="24"/>
              </w:rPr>
              <w:t>内容</w:t>
            </w:r>
          </w:p>
        </w:tc>
      </w:tr>
      <w:tr w:rsidR="009664B9" w14:paraId="2071D373" w14:textId="77777777" w:rsidTr="00676DD9">
        <w:tc>
          <w:tcPr>
            <w:tcW w:w="2865" w:type="dxa"/>
          </w:tcPr>
          <w:p w14:paraId="0F1A8470" w14:textId="77777777" w:rsidR="009664B9" w:rsidRDefault="009664B9" w:rsidP="00676DD9">
            <w:pPr>
              <w:rPr>
                <w:color w:val="000000"/>
                <w:sz w:val="24"/>
              </w:rPr>
            </w:pPr>
            <w:r>
              <w:rPr>
                <w:rFonts w:hint="eastAsia"/>
                <w:color w:val="000000"/>
                <w:sz w:val="24"/>
              </w:rPr>
              <w:t>AUTHOR</w:t>
            </w:r>
          </w:p>
        </w:tc>
        <w:tc>
          <w:tcPr>
            <w:tcW w:w="1995" w:type="dxa"/>
          </w:tcPr>
          <w:p w14:paraId="07577556" w14:textId="77777777" w:rsidR="009664B9" w:rsidRDefault="009664B9" w:rsidP="00676DD9">
            <w:pPr>
              <w:rPr>
                <w:color w:val="000000"/>
                <w:sz w:val="24"/>
              </w:rPr>
            </w:pPr>
            <w:proofErr w:type="gramStart"/>
            <w:r>
              <w:rPr>
                <w:b/>
                <w:color w:val="7F0055"/>
                <w:sz w:val="24"/>
              </w:rPr>
              <w:t>VARCHAR</w:t>
            </w:r>
            <w:r>
              <w:rPr>
                <w:color w:val="000000"/>
                <w:sz w:val="24"/>
              </w:rPr>
              <w:t>(</w:t>
            </w:r>
            <w:proofErr w:type="gramEnd"/>
            <w:r>
              <w:rPr>
                <w:color w:val="000000"/>
                <w:sz w:val="24"/>
              </w:rPr>
              <w:t>20)</w:t>
            </w:r>
          </w:p>
        </w:tc>
        <w:tc>
          <w:tcPr>
            <w:tcW w:w="840" w:type="dxa"/>
          </w:tcPr>
          <w:p w14:paraId="413D2402" w14:textId="77777777" w:rsidR="009664B9" w:rsidRDefault="009664B9" w:rsidP="00676DD9">
            <w:pPr>
              <w:rPr>
                <w:color w:val="000000"/>
                <w:sz w:val="24"/>
              </w:rPr>
            </w:pPr>
          </w:p>
        </w:tc>
        <w:tc>
          <w:tcPr>
            <w:tcW w:w="1050" w:type="dxa"/>
          </w:tcPr>
          <w:p w14:paraId="619B2A4E" w14:textId="77777777" w:rsidR="009664B9" w:rsidRDefault="009664B9" w:rsidP="00676DD9">
            <w:pPr>
              <w:rPr>
                <w:color w:val="000000"/>
                <w:sz w:val="24"/>
              </w:rPr>
            </w:pPr>
          </w:p>
        </w:tc>
        <w:tc>
          <w:tcPr>
            <w:tcW w:w="1966" w:type="dxa"/>
          </w:tcPr>
          <w:p w14:paraId="18B2DA6A" w14:textId="77777777" w:rsidR="009664B9" w:rsidRDefault="009664B9" w:rsidP="00676DD9">
            <w:pPr>
              <w:rPr>
                <w:color w:val="000000"/>
                <w:sz w:val="24"/>
              </w:rPr>
            </w:pPr>
            <w:r>
              <w:rPr>
                <w:rFonts w:hint="eastAsia"/>
                <w:color w:val="000000"/>
                <w:sz w:val="24"/>
              </w:rPr>
              <w:t>作者</w:t>
            </w:r>
          </w:p>
        </w:tc>
      </w:tr>
      <w:tr w:rsidR="009664B9" w14:paraId="0EBF2791" w14:textId="77777777" w:rsidTr="00676DD9">
        <w:tc>
          <w:tcPr>
            <w:tcW w:w="2865" w:type="dxa"/>
          </w:tcPr>
          <w:p w14:paraId="49C9AC6E" w14:textId="77777777" w:rsidR="009664B9" w:rsidRDefault="009664B9" w:rsidP="00676DD9">
            <w:pPr>
              <w:rPr>
                <w:color w:val="000000"/>
                <w:sz w:val="24"/>
              </w:rPr>
            </w:pPr>
            <w:r>
              <w:rPr>
                <w:rFonts w:hint="eastAsia"/>
                <w:color w:val="000000"/>
                <w:sz w:val="24"/>
              </w:rPr>
              <w:t>RESEASE_TIME</w:t>
            </w:r>
            <w:r>
              <w:rPr>
                <w:color w:val="000000"/>
                <w:sz w:val="24"/>
              </w:rPr>
              <w:t xml:space="preserve">          </w:t>
            </w:r>
          </w:p>
        </w:tc>
        <w:tc>
          <w:tcPr>
            <w:tcW w:w="1995" w:type="dxa"/>
          </w:tcPr>
          <w:p w14:paraId="58E8E701" w14:textId="77777777" w:rsidR="009664B9" w:rsidRDefault="009664B9" w:rsidP="00676DD9">
            <w:pPr>
              <w:rPr>
                <w:color w:val="000000"/>
                <w:sz w:val="24"/>
              </w:rPr>
            </w:pPr>
            <w:r>
              <w:rPr>
                <w:rFonts w:hint="eastAsia"/>
                <w:b/>
                <w:color w:val="7F0055"/>
                <w:sz w:val="24"/>
              </w:rPr>
              <w:t>DATETIME</w:t>
            </w:r>
          </w:p>
        </w:tc>
        <w:tc>
          <w:tcPr>
            <w:tcW w:w="840" w:type="dxa"/>
          </w:tcPr>
          <w:p w14:paraId="79F2F28B" w14:textId="77777777" w:rsidR="009664B9" w:rsidRDefault="009664B9" w:rsidP="00676DD9">
            <w:pPr>
              <w:rPr>
                <w:color w:val="000000"/>
                <w:sz w:val="24"/>
              </w:rPr>
            </w:pPr>
          </w:p>
        </w:tc>
        <w:tc>
          <w:tcPr>
            <w:tcW w:w="1050" w:type="dxa"/>
          </w:tcPr>
          <w:p w14:paraId="784FAEE3" w14:textId="77777777" w:rsidR="009664B9" w:rsidRDefault="009664B9" w:rsidP="00676DD9">
            <w:pPr>
              <w:rPr>
                <w:color w:val="000000"/>
                <w:sz w:val="24"/>
              </w:rPr>
            </w:pPr>
          </w:p>
        </w:tc>
        <w:tc>
          <w:tcPr>
            <w:tcW w:w="1966" w:type="dxa"/>
          </w:tcPr>
          <w:p w14:paraId="23F525FD" w14:textId="77777777" w:rsidR="009664B9" w:rsidRDefault="009664B9" w:rsidP="00676DD9">
            <w:pPr>
              <w:rPr>
                <w:color w:val="000000"/>
                <w:sz w:val="24"/>
              </w:rPr>
            </w:pPr>
            <w:r>
              <w:rPr>
                <w:rFonts w:hint="eastAsia"/>
                <w:color w:val="000000"/>
                <w:sz w:val="24"/>
              </w:rPr>
              <w:t>发布时间</w:t>
            </w:r>
          </w:p>
        </w:tc>
      </w:tr>
    </w:tbl>
    <w:p w14:paraId="565D922F" w14:textId="77777777" w:rsidR="009664B9" w:rsidRDefault="009664B9" w:rsidP="009664B9">
      <w:pPr>
        <w:autoSpaceDE w:val="0"/>
        <w:autoSpaceDN w:val="0"/>
        <w:rPr>
          <w:sz w:val="24"/>
        </w:rPr>
      </w:pPr>
      <w:r>
        <w:rPr>
          <w:sz w:val="24"/>
        </w:rPr>
        <w:t>参考代码：</w:t>
      </w:r>
    </w:p>
    <w:p w14:paraId="5EBDEADE" w14:textId="77777777" w:rsidR="009664B9" w:rsidRDefault="009664B9" w:rsidP="009664B9">
      <w:pPr>
        <w:autoSpaceDE w:val="0"/>
        <w:autoSpaceDN w:val="0"/>
        <w:rPr>
          <w:sz w:val="24"/>
        </w:rPr>
      </w:pPr>
      <w:r>
        <w:rPr>
          <w:b/>
          <w:color w:val="7F0055"/>
          <w:sz w:val="24"/>
        </w:rPr>
        <w:t>CREATE</w:t>
      </w:r>
      <w:r>
        <w:rPr>
          <w:color w:val="000000"/>
          <w:sz w:val="24"/>
        </w:rPr>
        <w:t xml:space="preserve"> </w:t>
      </w:r>
      <w:r>
        <w:rPr>
          <w:b/>
          <w:color w:val="7F0055"/>
          <w:sz w:val="24"/>
        </w:rPr>
        <w:t>TABLE</w:t>
      </w:r>
      <w:r>
        <w:rPr>
          <w:color w:val="000000"/>
          <w:sz w:val="24"/>
        </w:rPr>
        <w:t xml:space="preserve"> </w:t>
      </w:r>
      <w:r>
        <w:rPr>
          <w:rFonts w:hint="eastAsia"/>
          <w:color w:val="000000"/>
          <w:sz w:val="24"/>
        </w:rPr>
        <w:t>NOTICE</w:t>
      </w:r>
    </w:p>
    <w:p w14:paraId="36E81FAA" w14:textId="77777777" w:rsidR="009664B9" w:rsidRDefault="009664B9" w:rsidP="009664B9">
      <w:pPr>
        <w:autoSpaceDE w:val="0"/>
        <w:autoSpaceDN w:val="0"/>
        <w:rPr>
          <w:sz w:val="24"/>
        </w:rPr>
      </w:pPr>
      <w:r>
        <w:rPr>
          <w:color w:val="000000"/>
          <w:sz w:val="24"/>
        </w:rPr>
        <w:t>(</w:t>
      </w:r>
    </w:p>
    <w:p w14:paraId="02138E82" w14:textId="77777777" w:rsidR="009664B9" w:rsidRDefault="009664B9" w:rsidP="009664B9">
      <w:pPr>
        <w:autoSpaceDE w:val="0"/>
        <w:autoSpaceDN w:val="0"/>
        <w:rPr>
          <w:sz w:val="24"/>
        </w:rPr>
      </w:pPr>
      <w:r>
        <w:rPr>
          <w:color w:val="000000"/>
          <w:sz w:val="24"/>
        </w:rPr>
        <w:t xml:space="preserve">   </w:t>
      </w:r>
      <w:r>
        <w:rPr>
          <w:rFonts w:hint="eastAsia"/>
          <w:color w:val="000000"/>
          <w:sz w:val="24"/>
        </w:rPr>
        <w:t>ID</w:t>
      </w:r>
      <w:r>
        <w:rPr>
          <w:color w:val="000000"/>
          <w:sz w:val="24"/>
        </w:rPr>
        <w:t xml:space="preserve">   </w:t>
      </w:r>
      <w:r>
        <w:rPr>
          <w:color w:val="000000"/>
          <w:sz w:val="24"/>
        </w:rPr>
        <w:tab/>
      </w:r>
      <w:r>
        <w:rPr>
          <w:rFonts w:hint="eastAsia"/>
          <w:color w:val="000000"/>
          <w:sz w:val="24"/>
        </w:rPr>
        <w:tab/>
      </w:r>
      <w:r>
        <w:rPr>
          <w:rFonts w:hint="eastAsia"/>
          <w:color w:val="000000"/>
          <w:sz w:val="24"/>
        </w:rPr>
        <w:tab/>
      </w:r>
      <w:r>
        <w:rPr>
          <w:rFonts w:hint="eastAsia"/>
          <w:color w:val="000000"/>
          <w:sz w:val="24"/>
        </w:rPr>
        <w:tab/>
      </w:r>
      <w:r>
        <w:rPr>
          <w:rFonts w:hint="eastAsia"/>
          <w:color w:val="000000"/>
          <w:sz w:val="24"/>
        </w:rPr>
        <w:tab/>
      </w:r>
      <w:r>
        <w:rPr>
          <w:b/>
          <w:color w:val="4000C8"/>
          <w:sz w:val="24"/>
        </w:rPr>
        <w:t>INT</w:t>
      </w:r>
      <w:r>
        <w:rPr>
          <w:color w:val="000000"/>
          <w:sz w:val="24"/>
        </w:rPr>
        <w:t>,</w:t>
      </w:r>
    </w:p>
    <w:p w14:paraId="434ECB39" w14:textId="77777777" w:rsidR="009664B9" w:rsidRDefault="009664B9" w:rsidP="009664B9">
      <w:pPr>
        <w:autoSpaceDE w:val="0"/>
        <w:autoSpaceDN w:val="0"/>
        <w:rPr>
          <w:sz w:val="24"/>
        </w:rPr>
      </w:pPr>
      <w:r>
        <w:rPr>
          <w:color w:val="000000"/>
          <w:sz w:val="24"/>
        </w:rPr>
        <w:t xml:space="preserve">   </w:t>
      </w:r>
      <w:r>
        <w:rPr>
          <w:rFonts w:hint="eastAsia"/>
          <w:color w:val="000000"/>
          <w:sz w:val="24"/>
        </w:rPr>
        <w:t>TITLE</w:t>
      </w:r>
      <w:r>
        <w:rPr>
          <w:color w:val="000000"/>
          <w:sz w:val="24"/>
        </w:rPr>
        <w:t xml:space="preserve">       </w:t>
      </w:r>
      <w:r>
        <w:rPr>
          <w:color w:val="000000"/>
          <w:sz w:val="24"/>
        </w:rPr>
        <w:tab/>
      </w:r>
      <w:r>
        <w:rPr>
          <w:rFonts w:hint="eastAsia"/>
          <w:color w:val="000000"/>
          <w:sz w:val="24"/>
        </w:rPr>
        <w:tab/>
      </w:r>
      <w:r>
        <w:rPr>
          <w:rFonts w:hint="eastAsia"/>
          <w:color w:val="000000"/>
          <w:sz w:val="24"/>
        </w:rPr>
        <w:tab/>
      </w:r>
      <w:proofErr w:type="gramStart"/>
      <w:r>
        <w:rPr>
          <w:b/>
          <w:color w:val="7F0055"/>
          <w:sz w:val="24"/>
        </w:rPr>
        <w:t>VARCHAR</w:t>
      </w:r>
      <w:r>
        <w:rPr>
          <w:color w:val="000000"/>
          <w:sz w:val="24"/>
        </w:rPr>
        <w:t>(</w:t>
      </w:r>
      <w:proofErr w:type="gramEnd"/>
      <w:r>
        <w:rPr>
          <w:color w:val="000000"/>
          <w:sz w:val="24"/>
        </w:rPr>
        <w:t>20),</w:t>
      </w:r>
    </w:p>
    <w:p w14:paraId="40D713D0" w14:textId="77777777" w:rsidR="009664B9" w:rsidRDefault="009664B9" w:rsidP="009664B9">
      <w:pPr>
        <w:autoSpaceDE w:val="0"/>
        <w:autoSpaceDN w:val="0"/>
        <w:rPr>
          <w:sz w:val="24"/>
        </w:rPr>
      </w:pPr>
      <w:r>
        <w:rPr>
          <w:color w:val="000000"/>
          <w:sz w:val="24"/>
        </w:rPr>
        <w:t xml:space="preserve">   </w:t>
      </w:r>
      <w:r>
        <w:rPr>
          <w:rFonts w:hint="eastAsia"/>
          <w:color w:val="000000"/>
          <w:sz w:val="24"/>
        </w:rPr>
        <w:t>CONCENT</w:t>
      </w:r>
      <w:r>
        <w:rPr>
          <w:color w:val="000000"/>
          <w:sz w:val="24"/>
        </w:rPr>
        <w:t xml:space="preserve">            </w:t>
      </w:r>
      <w:r>
        <w:rPr>
          <w:color w:val="000000"/>
          <w:sz w:val="24"/>
        </w:rPr>
        <w:tab/>
      </w:r>
      <w:r>
        <w:rPr>
          <w:rFonts w:hint="eastAsia"/>
          <w:b/>
          <w:color w:val="7F0055"/>
          <w:sz w:val="24"/>
        </w:rPr>
        <w:t>LONGTEXT</w:t>
      </w:r>
      <w:r>
        <w:rPr>
          <w:color w:val="000000"/>
          <w:sz w:val="24"/>
        </w:rPr>
        <w:t>,</w:t>
      </w:r>
    </w:p>
    <w:p w14:paraId="161FF5B2" w14:textId="77777777" w:rsidR="009664B9" w:rsidRDefault="009664B9" w:rsidP="009664B9">
      <w:pPr>
        <w:autoSpaceDE w:val="0"/>
        <w:autoSpaceDN w:val="0"/>
        <w:rPr>
          <w:color w:val="000000"/>
          <w:sz w:val="24"/>
        </w:rPr>
      </w:pPr>
      <w:r>
        <w:rPr>
          <w:color w:val="000000"/>
          <w:sz w:val="24"/>
        </w:rPr>
        <w:t xml:space="preserve">   </w:t>
      </w:r>
      <w:r>
        <w:rPr>
          <w:rFonts w:hint="eastAsia"/>
          <w:color w:val="000000"/>
          <w:sz w:val="24"/>
        </w:rPr>
        <w:t>AUTHOR</w:t>
      </w:r>
      <w:r>
        <w:rPr>
          <w:color w:val="000000"/>
          <w:sz w:val="24"/>
        </w:rPr>
        <w:tab/>
      </w:r>
      <w:r>
        <w:rPr>
          <w:color w:val="000000"/>
          <w:sz w:val="24"/>
        </w:rPr>
        <w:tab/>
      </w:r>
      <w:r>
        <w:rPr>
          <w:color w:val="000000"/>
          <w:sz w:val="24"/>
        </w:rPr>
        <w:tab/>
      </w:r>
      <w:r>
        <w:rPr>
          <w:rFonts w:hint="eastAsia"/>
          <w:color w:val="000000"/>
          <w:sz w:val="24"/>
        </w:rPr>
        <w:tab/>
      </w:r>
      <w:proofErr w:type="gramStart"/>
      <w:r>
        <w:rPr>
          <w:b/>
          <w:color w:val="7F0055"/>
          <w:sz w:val="24"/>
        </w:rPr>
        <w:t>VARCHAR</w:t>
      </w:r>
      <w:r>
        <w:rPr>
          <w:color w:val="000000"/>
          <w:sz w:val="24"/>
        </w:rPr>
        <w:t>(</w:t>
      </w:r>
      <w:proofErr w:type="gramEnd"/>
      <w:r>
        <w:rPr>
          <w:color w:val="000000"/>
          <w:sz w:val="24"/>
        </w:rPr>
        <w:t>20),</w:t>
      </w:r>
    </w:p>
    <w:p w14:paraId="63216D0D" w14:textId="77777777" w:rsidR="009664B9" w:rsidRDefault="009664B9" w:rsidP="009664B9">
      <w:pPr>
        <w:autoSpaceDE w:val="0"/>
        <w:autoSpaceDN w:val="0"/>
        <w:ind w:firstLine="420"/>
        <w:rPr>
          <w:color w:val="000000"/>
          <w:sz w:val="24"/>
        </w:rPr>
      </w:pPr>
      <w:r>
        <w:rPr>
          <w:rFonts w:hint="eastAsia"/>
          <w:color w:val="000000"/>
          <w:sz w:val="24"/>
        </w:rPr>
        <w:t>RESEASE_TIME</w:t>
      </w:r>
      <w:r>
        <w:rPr>
          <w:rFonts w:hint="eastAsia"/>
          <w:color w:val="000000"/>
          <w:sz w:val="24"/>
        </w:rPr>
        <w:tab/>
      </w:r>
      <w:r>
        <w:rPr>
          <w:rFonts w:hint="eastAsia"/>
          <w:color w:val="000000"/>
          <w:sz w:val="24"/>
        </w:rPr>
        <w:tab/>
      </w:r>
      <w:r>
        <w:rPr>
          <w:rFonts w:hint="eastAsia"/>
          <w:b/>
          <w:color w:val="7F0055"/>
          <w:sz w:val="24"/>
        </w:rPr>
        <w:t>DATETIME</w:t>
      </w:r>
      <w:r>
        <w:rPr>
          <w:rFonts w:hint="eastAsia"/>
          <w:color w:val="000000"/>
          <w:sz w:val="24"/>
        </w:rPr>
        <w:t>,</w:t>
      </w:r>
    </w:p>
    <w:p w14:paraId="14617F31" w14:textId="1F0C108A" w:rsidR="009664B9" w:rsidRDefault="009664B9" w:rsidP="009664B9">
      <w:pPr>
        <w:autoSpaceDE w:val="0"/>
        <w:autoSpaceDN w:val="0"/>
        <w:rPr>
          <w:color w:val="000000"/>
          <w:sz w:val="24"/>
        </w:rPr>
      </w:pPr>
      <w:r>
        <w:rPr>
          <w:color w:val="000000"/>
          <w:sz w:val="24"/>
        </w:rPr>
        <w:t xml:space="preserve">   </w:t>
      </w:r>
      <w:r>
        <w:rPr>
          <w:b/>
          <w:color w:val="7F0055"/>
          <w:sz w:val="24"/>
        </w:rPr>
        <w:t>PRIMARY</w:t>
      </w:r>
      <w:r>
        <w:rPr>
          <w:color w:val="000000"/>
          <w:sz w:val="24"/>
        </w:rPr>
        <w:t xml:space="preserve"> </w:t>
      </w:r>
      <w:r>
        <w:rPr>
          <w:b/>
          <w:color w:val="7F0055"/>
          <w:sz w:val="24"/>
        </w:rPr>
        <w:t>KEY</w:t>
      </w:r>
      <w:r>
        <w:rPr>
          <w:color w:val="000000"/>
          <w:sz w:val="24"/>
        </w:rPr>
        <w:t xml:space="preserve"> (</w:t>
      </w:r>
      <w:r>
        <w:rPr>
          <w:rFonts w:hint="eastAsia"/>
          <w:color w:val="000000"/>
          <w:sz w:val="24"/>
        </w:rPr>
        <w:t>ID</w:t>
      </w:r>
      <w:r>
        <w:rPr>
          <w:color w:val="000000"/>
          <w:sz w:val="24"/>
        </w:rPr>
        <w:t>)</w:t>
      </w:r>
    </w:p>
    <w:p w14:paraId="2CE338E1" w14:textId="2409D2CD" w:rsidR="009976EB" w:rsidRDefault="009976EB" w:rsidP="009664B9">
      <w:pPr>
        <w:autoSpaceDE w:val="0"/>
        <w:autoSpaceDN w:val="0"/>
        <w:rPr>
          <w:color w:val="000000"/>
          <w:sz w:val="24"/>
        </w:rPr>
      </w:pPr>
    </w:p>
    <w:p w14:paraId="27E8CBC1" w14:textId="06E6CC5B" w:rsidR="009976EB" w:rsidRDefault="009976EB" w:rsidP="009664B9">
      <w:pPr>
        <w:autoSpaceDE w:val="0"/>
        <w:autoSpaceDN w:val="0"/>
        <w:rPr>
          <w:color w:val="000000"/>
          <w:sz w:val="24"/>
        </w:rPr>
      </w:pPr>
    </w:p>
    <w:p w14:paraId="5F3A6F76" w14:textId="277EA7F7" w:rsidR="009976EB" w:rsidRDefault="009976EB" w:rsidP="009664B9">
      <w:pPr>
        <w:autoSpaceDE w:val="0"/>
        <w:autoSpaceDN w:val="0"/>
        <w:rPr>
          <w:color w:val="000000"/>
          <w:sz w:val="24"/>
        </w:rPr>
      </w:pPr>
    </w:p>
    <w:p w14:paraId="40FE716B" w14:textId="631127CC" w:rsidR="009976EB" w:rsidRDefault="009976EB" w:rsidP="009664B9">
      <w:pPr>
        <w:autoSpaceDE w:val="0"/>
        <w:autoSpaceDN w:val="0"/>
        <w:rPr>
          <w:color w:val="000000"/>
          <w:sz w:val="24"/>
        </w:rPr>
      </w:pPr>
    </w:p>
    <w:p w14:paraId="243096F3" w14:textId="4F57066C" w:rsidR="009976EB" w:rsidRDefault="009976EB" w:rsidP="009664B9">
      <w:pPr>
        <w:autoSpaceDE w:val="0"/>
        <w:autoSpaceDN w:val="0"/>
        <w:rPr>
          <w:color w:val="000000"/>
          <w:sz w:val="24"/>
        </w:rPr>
      </w:pPr>
    </w:p>
    <w:p w14:paraId="589E3007" w14:textId="3EEEB3E9" w:rsidR="009976EB" w:rsidRDefault="009976EB" w:rsidP="009664B9">
      <w:pPr>
        <w:autoSpaceDE w:val="0"/>
        <w:autoSpaceDN w:val="0"/>
        <w:rPr>
          <w:color w:val="000000"/>
          <w:sz w:val="24"/>
        </w:rPr>
      </w:pPr>
    </w:p>
    <w:p w14:paraId="6678D586" w14:textId="76A81031" w:rsidR="009976EB" w:rsidRDefault="009976EB" w:rsidP="009664B9">
      <w:pPr>
        <w:autoSpaceDE w:val="0"/>
        <w:autoSpaceDN w:val="0"/>
        <w:rPr>
          <w:color w:val="000000"/>
          <w:sz w:val="24"/>
        </w:rPr>
      </w:pPr>
    </w:p>
    <w:p w14:paraId="28820E87" w14:textId="61B7B091" w:rsidR="009976EB" w:rsidRDefault="009976EB" w:rsidP="009664B9">
      <w:pPr>
        <w:autoSpaceDE w:val="0"/>
        <w:autoSpaceDN w:val="0"/>
        <w:rPr>
          <w:color w:val="000000"/>
          <w:sz w:val="24"/>
        </w:rPr>
      </w:pPr>
    </w:p>
    <w:p w14:paraId="5EFDA542" w14:textId="4AB8DAC9" w:rsidR="009976EB" w:rsidRDefault="009976EB" w:rsidP="009664B9">
      <w:pPr>
        <w:autoSpaceDE w:val="0"/>
        <w:autoSpaceDN w:val="0"/>
        <w:rPr>
          <w:color w:val="000000"/>
          <w:sz w:val="24"/>
        </w:rPr>
      </w:pPr>
    </w:p>
    <w:p w14:paraId="30AE3EB7" w14:textId="6862F7A1" w:rsidR="009976EB" w:rsidRDefault="009976EB" w:rsidP="009664B9">
      <w:pPr>
        <w:autoSpaceDE w:val="0"/>
        <w:autoSpaceDN w:val="0"/>
        <w:rPr>
          <w:color w:val="000000"/>
          <w:sz w:val="24"/>
        </w:rPr>
      </w:pPr>
    </w:p>
    <w:p w14:paraId="37C2C118" w14:textId="74AD9612" w:rsidR="009976EB" w:rsidRDefault="009976EB" w:rsidP="009664B9">
      <w:pPr>
        <w:autoSpaceDE w:val="0"/>
        <w:autoSpaceDN w:val="0"/>
        <w:rPr>
          <w:color w:val="000000"/>
          <w:sz w:val="24"/>
        </w:rPr>
      </w:pPr>
    </w:p>
    <w:p w14:paraId="42633949" w14:textId="1B0DC052" w:rsidR="009976EB" w:rsidRDefault="009976EB" w:rsidP="009664B9">
      <w:pPr>
        <w:autoSpaceDE w:val="0"/>
        <w:autoSpaceDN w:val="0"/>
        <w:rPr>
          <w:color w:val="000000"/>
          <w:sz w:val="24"/>
        </w:rPr>
      </w:pPr>
    </w:p>
    <w:p w14:paraId="7997C415" w14:textId="1D307041" w:rsidR="009976EB" w:rsidRDefault="009976EB" w:rsidP="009664B9">
      <w:pPr>
        <w:autoSpaceDE w:val="0"/>
        <w:autoSpaceDN w:val="0"/>
        <w:rPr>
          <w:color w:val="000000"/>
          <w:sz w:val="24"/>
        </w:rPr>
      </w:pPr>
    </w:p>
    <w:p w14:paraId="664F27AE" w14:textId="23C36AE5" w:rsidR="009976EB" w:rsidRDefault="009976EB" w:rsidP="009664B9">
      <w:pPr>
        <w:autoSpaceDE w:val="0"/>
        <w:autoSpaceDN w:val="0"/>
        <w:rPr>
          <w:color w:val="000000"/>
          <w:sz w:val="24"/>
        </w:rPr>
      </w:pPr>
    </w:p>
    <w:p w14:paraId="1AE89BF3" w14:textId="31876E87" w:rsidR="009976EB" w:rsidRDefault="009976EB" w:rsidP="009664B9">
      <w:pPr>
        <w:autoSpaceDE w:val="0"/>
        <w:autoSpaceDN w:val="0"/>
        <w:rPr>
          <w:color w:val="000000"/>
          <w:sz w:val="24"/>
        </w:rPr>
      </w:pPr>
    </w:p>
    <w:p w14:paraId="33A7FA19" w14:textId="4E75D498" w:rsidR="009976EB" w:rsidRDefault="009976EB" w:rsidP="009664B9">
      <w:pPr>
        <w:autoSpaceDE w:val="0"/>
        <w:autoSpaceDN w:val="0"/>
        <w:rPr>
          <w:color w:val="000000"/>
          <w:sz w:val="24"/>
        </w:rPr>
      </w:pPr>
    </w:p>
    <w:p w14:paraId="1969AC8E" w14:textId="675D812B" w:rsidR="009976EB" w:rsidRDefault="009976EB" w:rsidP="009664B9">
      <w:pPr>
        <w:autoSpaceDE w:val="0"/>
        <w:autoSpaceDN w:val="0"/>
        <w:rPr>
          <w:color w:val="000000"/>
          <w:sz w:val="24"/>
        </w:rPr>
      </w:pPr>
    </w:p>
    <w:p w14:paraId="093139D9" w14:textId="77777777" w:rsidR="009976EB" w:rsidRDefault="009976EB" w:rsidP="009664B9">
      <w:pPr>
        <w:autoSpaceDE w:val="0"/>
        <w:autoSpaceDN w:val="0"/>
        <w:rPr>
          <w:sz w:val="24"/>
        </w:rPr>
      </w:pPr>
    </w:p>
    <w:p w14:paraId="6F7FD144" w14:textId="231C7129" w:rsidR="009664B9" w:rsidRDefault="009664B9" w:rsidP="009664B9">
      <w:pPr>
        <w:pStyle w:val="1"/>
        <w:numPr>
          <w:ilvl w:val="0"/>
          <w:numId w:val="10"/>
        </w:numPr>
      </w:pPr>
      <w:bookmarkStart w:id="332" w:name="_Toc11843_WPSOffice_Level1"/>
      <w:bookmarkStart w:id="333" w:name="_Toc29552616"/>
      <w:bookmarkStart w:id="334" w:name="_Toc14030"/>
      <w:bookmarkStart w:id="335" w:name="_Toc13545_WPSOffice_Level1"/>
      <w:bookmarkStart w:id="336" w:name="_Toc121944058"/>
      <w:bookmarkStart w:id="337" w:name="_Toc122020380"/>
      <w:r>
        <w:lastRenderedPageBreak/>
        <w:t>详细设计与源代码</w:t>
      </w:r>
      <w:bookmarkStart w:id="338" w:name="_Toc29552474"/>
      <w:bookmarkStart w:id="339" w:name="_Toc15151"/>
      <w:bookmarkStart w:id="340" w:name="_Toc29552617"/>
      <w:bookmarkStart w:id="341" w:name="_Toc1330"/>
      <w:bookmarkStart w:id="342" w:name="_Toc28997"/>
      <w:bookmarkEnd w:id="332"/>
      <w:bookmarkEnd w:id="333"/>
      <w:bookmarkEnd w:id="334"/>
      <w:bookmarkEnd w:id="335"/>
      <w:bookmarkEnd w:id="336"/>
      <w:bookmarkEnd w:id="337"/>
      <w:bookmarkEnd w:id="338"/>
      <w:bookmarkEnd w:id="339"/>
      <w:bookmarkEnd w:id="340"/>
    </w:p>
    <w:p w14:paraId="022F0345" w14:textId="77777777" w:rsidR="00743BB6" w:rsidRDefault="00743BB6" w:rsidP="00743BB6">
      <w:pPr>
        <w:pStyle w:val="3"/>
        <w:numPr>
          <w:ilvl w:val="2"/>
          <w:numId w:val="10"/>
        </w:numPr>
        <w:rPr>
          <w:rFonts w:ascii="Times New Roman" w:hAnsi="Times New Roman"/>
        </w:rPr>
      </w:pPr>
      <w:bookmarkStart w:id="343" w:name="_Toc29552629"/>
      <w:bookmarkStart w:id="344" w:name="_Toc18356_WPSOffice_Level3"/>
      <w:bookmarkStart w:id="345" w:name="_Toc27266_WPSOffice_Level3"/>
      <w:bookmarkStart w:id="346" w:name="_Toc2136"/>
      <w:bookmarkStart w:id="347" w:name="_Toc121944060"/>
      <w:bookmarkStart w:id="348" w:name="_Toc122020381"/>
      <w:r>
        <w:rPr>
          <w:rFonts w:ascii="Times New Roman" w:hAnsi="Times New Roman"/>
        </w:rPr>
        <w:t>系统管理模块</w:t>
      </w:r>
      <w:bookmarkEnd w:id="343"/>
      <w:bookmarkEnd w:id="344"/>
      <w:bookmarkEnd w:id="345"/>
      <w:bookmarkEnd w:id="346"/>
      <w:bookmarkEnd w:id="347"/>
      <w:bookmarkEnd w:id="348"/>
    </w:p>
    <w:p w14:paraId="609D121B" w14:textId="77777777" w:rsidR="00743BB6" w:rsidRDefault="00743BB6" w:rsidP="00743BB6">
      <w:pPr>
        <w:ind w:firstLine="420"/>
        <w:rPr>
          <w:szCs w:val="21"/>
        </w:rPr>
      </w:pPr>
      <w:r>
        <w:rPr>
          <w:sz w:val="24"/>
        </w:rPr>
        <w:t>本系统的</w:t>
      </w:r>
      <w:r>
        <w:rPr>
          <w:rFonts w:hint="eastAsia"/>
          <w:sz w:val="24"/>
        </w:rPr>
        <w:t>系统</w:t>
      </w:r>
      <w:r>
        <w:rPr>
          <w:sz w:val="24"/>
        </w:rPr>
        <w:t>管理员具备添加管理员的权限，因此</w:t>
      </w:r>
      <w:r>
        <w:rPr>
          <w:rFonts w:hint="eastAsia"/>
          <w:sz w:val="24"/>
        </w:rPr>
        <w:t>宿舍</w:t>
      </w:r>
      <w:r>
        <w:rPr>
          <w:sz w:val="24"/>
        </w:rPr>
        <w:t>管理员登录系统仅可以对系统进行基础的维护，比如添加、修改和删除数据。当</w:t>
      </w:r>
      <w:r>
        <w:rPr>
          <w:rFonts w:hint="eastAsia"/>
          <w:sz w:val="24"/>
        </w:rPr>
        <w:t>系统</w:t>
      </w:r>
      <w:r>
        <w:rPr>
          <w:sz w:val="24"/>
        </w:rPr>
        <w:t>管理员登录系统维护模块，具有该系统一切权限</w:t>
      </w:r>
      <w:r>
        <w:rPr>
          <w:rFonts w:hint="eastAsia"/>
          <w:sz w:val="24"/>
        </w:rPr>
        <w:t>。</w:t>
      </w:r>
    </w:p>
    <w:p w14:paraId="04CC7DD1" w14:textId="77777777" w:rsidR="00743BB6" w:rsidRDefault="00743BB6" w:rsidP="00743BB6">
      <w:pPr>
        <w:widowControl/>
        <w:jc w:val="left"/>
        <w:rPr>
          <w:kern w:val="0"/>
          <w:sz w:val="20"/>
          <w:szCs w:val="20"/>
        </w:rPr>
      </w:pPr>
    </w:p>
    <w:p w14:paraId="3403638A" w14:textId="77777777" w:rsidR="00743BB6" w:rsidRDefault="00743BB6" w:rsidP="00743BB6">
      <w:pPr>
        <w:widowControl/>
        <w:jc w:val="left"/>
        <w:rPr>
          <w:kern w:val="0"/>
          <w:sz w:val="24"/>
        </w:rPr>
      </w:pPr>
      <w:r>
        <w:rPr>
          <w:kern w:val="0"/>
          <w:sz w:val="24"/>
        </w:rPr>
        <w:t>核心代码：</w:t>
      </w:r>
    </w:p>
    <w:p w14:paraId="010E69D9" w14:textId="77777777" w:rsidR="00743BB6" w:rsidRDefault="00743BB6" w:rsidP="00743BB6">
      <w:pPr>
        <w:tabs>
          <w:tab w:val="left" w:pos="495"/>
        </w:tabs>
        <w:spacing w:beforeLines="50" w:before="156" w:afterLines="50" w:after="156" w:line="300" w:lineRule="auto"/>
        <w:rPr>
          <w:sz w:val="24"/>
        </w:rPr>
      </w:pPr>
      <w:r>
        <w:rPr>
          <w:rFonts w:ascii="Courier New" w:hAnsi="Courier New" w:cs="Courier New"/>
        </w:rPr>
        <w:t>AdminController</w:t>
      </w:r>
      <w:r>
        <w:rPr>
          <w:rFonts w:ascii="Courier New" w:hAnsi="Courier New" w:cs="Courier New" w:hint="eastAsia"/>
        </w:rPr>
        <w:t>.</w:t>
      </w:r>
      <w:r>
        <w:rPr>
          <w:rFonts w:ascii="Courier New" w:hAnsi="Courier New" w:cs="Courier New"/>
        </w:rPr>
        <w:t>java</w:t>
      </w:r>
      <w:r>
        <w:rPr>
          <w:rFonts w:ascii="Courier New" w:hAnsi="Courier New" w:cs="Courier New" w:hint="eastAsia"/>
        </w:rPr>
        <w:t>文件：</w:t>
      </w:r>
    </w:p>
    <w:p w14:paraId="20FF4C9A" w14:textId="77777777" w:rsidR="00743BB6" w:rsidRDefault="00743BB6" w:rsidP="00743BB6">
      <w:pPr>
        <w:pStyle w:val="HTML"/>
        <w:rPr>
          <w:rFonts w:ascii="Courier New" w:hAnsi="Courier New" w:cs="Courier New"/>
        </w:rPr>
      </w:pPr>
      <w:r>
        <w:rPr>
          <w:rFonts w:ascii="Courier New" w:hAnsi="Courier New" w:cs="Courier New"/>
        </w:rPr>
        <w:t>@RestController</w:t>
      </w:r>
    </w:p>
    <w:p w14:paraId="7D2A6E35" w14:textId="77777777" w:rsidR="00743BB6" w:rsidRDefault="00743BB6" w:rsidP="00743BB6">
      <w:pPr>
        <w:pStyle w:val="HTML"/>
        <w:rPr>
          <w:rFonts w:ascii="Courier New" w:hAnsi="Courier New" w:cs="Courier New"/>
        </w:rPr>
      </w:pPr>
      <w:r>
        <w:rPr>
          <w:rFonts w:ascii="Courier New" w:hAnsi="Courier New" w:cs="Courier New"/>
        </w:rPr>
        <w:t>@RequestMapping</w:t>
      </w:r>
      <w:r>
        <w:rPr>
          <w:rFonts w:ascii="Courier New" w:hAnsi="Courier New" w:cs="Courier New"/>
          <w:color w:val="009900"/>
        </w:rPr>
        <w:t>(</w:t>
      </w:r>
      <w:r>
        <w:rPr>
          <w:rFonts w:ascii="Courier New" w:hAnsi="Courier New" w:cs="Courier New"/>
          <w:color w:val="0000FF"/>
        </w:rPr>
        <w:t>"/admin"</w:t>
      </w:r>
      <w:r>
        <w:rPr>
          <w:rFonts w:ascii="Courier New" w:hAnsi="Courier New" w:cs="Courier New"/>
          <w:color w:val="009900"/>
        </w:rPr>
        <w:t>)</w:t>
      </w:r>
    </w:p>
    <w:p w14:paraId="5FD2F0C8" w14:textId="77777777" w:rsidR="00743BB6" w:rsidRDefault="00743BB6" w:rsidP="00743BB6">
      <w:pPr>
        <w:pStyle w:val="HTML"/>
        <w:rPr>
          <w:rFonts w:ascii="Courier New" w:hAnsi="Courier New" w:cs="Courier New"/>
        </w:rPr>
      </w:pPr>
      <w:r>
        <w:rPr>
          <w:rFonts w:ascii="Courier New" w:hAnsi="Courier New" w:cs="Courier New"/>
          <w:b/>
          <w:bCs/>
          <w:color w:val="000000"/>
        </w:rPr>
        <w:t>public</w:t>
      </w:r>
      <w:r>
        <w:rPr>
          <w:rFonts w:ascii="Courier New" w:hAnsi="Courier New" w:cs="Courier New"/>
        </w:rPr>
        <w:t xml:space="preserve"> </w:t>
      </w:r>
      <w:r>
        <w:rPr>
          <w:rFonts w:ascii="Courier New" w:hAnsi="Courier New" w:cs="Courier New"/>
          <w:b/>
          <w:bCs/>
          <w:color w:val="000000"/>
        </w:rPr>
        <w:t>class</w:t>
      </w:r>
      <w:r>
        <w:rPr>
          <w:rFonts w:ascii="Courier New" w:hAnsi="Courier New" w:cs="Courier New"/>
        </w:rPr>
        <w:t xml:space="preserve"> </w:t>
      </w:r>
      <w:proofErr w:type="spellStart"/>
      <w:r>
        <w:rPr>
          <w:rFonts w:ascii="Courier New" w:hAnsi="Courier New" w:cs="Courier New"/>
        </w:rPr>
        <w:t>AdminController</w:t>
      </w:r>
      <w:proofErr w:type="spellEnd"/>
      <w:r>
        <w:rPr>
          <w:rFonts w:ascii="Courier New" w:hAnsi="Courier New" w:cs="Courier New"/>
        </w:rPr>
        <w:t xml:space="preserve"> </w:t>
      </w:r>
      <w:r>
        <w:rPr>
          <w:rFonts w:ascii="Courier New" w:hAnsi="Courier New" w:cs="Courier New"/>
          <w:color w:val="009900"/>
        </w:rPr>
        <w:t>{</w:t>
      </w:r>
    </w:p>
    <w:p w14:paraId="3A6C251D" w14:textId="77777777" w:rsidR="00743BB6" w:rsidRDefault="00743BB6" w:rsidP="00743BB6">
      <w:pPr>
        <w:pStyle w:val="HTML"/>
        <w:rPr>
          <w:rFonts w:ascii="Courier New" w:hAnsi="Courier New" w:cs="Courier New"/>
        </w:rPr>
      </w:pPr>
      <w:r>
        <w:rPr>
          <w:rFonts w:ascii="Courier New" w:hAnsi="Courier New" w:cs="Courier New"/>
        </w:rPr>
        <w:t> </w:t>
      </w:r>
    </w:p>
    <w:p w14:paraId="61D8980F" w14:textId="77777777" w:rsidR="00743BB6" w:rsidRDefault="00743BB6" w:rsidP="00743BB6">
      <w:pPr>
        <w:pStyle w:val="HTML"/>
        <w:rPr>
          <w:rFonts w:ascii="Courier New" w:hAnsi="Courier New" w:cs="Courier New"/>
        </w:rPr>
      </w:pPr>
      <w:r>
        <w:rPr>
          <w:rFonts w:ascii="Courier New" w:hAnsi="Courier New" w:cs="Courier New"/>
        </w:rPr>
        <w:t xml:space="preserve">    @Resource</w:t>
      </w:r>
    </w:p>
    <w:p w14:paraId="4D4E5F13"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b/>
          <w:bCs/>
          <w:color w:val="000000"/>
        </w:rPr>
        <w:t>private</w:t>
      </w:r>
      <w:r>
        <w:rPr>
          <w:rFonts w:ascii="Courier New" w:hAnsi="Courier New" w:cs="Courier New"/>
        </w:rPr>
        <w:t xml:space="preserve"> </w:t>
      </w:r>
      <w:proofErr w:type="spellStart"/>
      <w:r>
        <w:rPr>
          <w:rFonts w:ascii="Courier New" w:hAnsi="Courier New" w:cs="Courier New"/>
        </w:rPr>
        <w:t>AdminService</w:t>
      </w:r>
      <w:proofErr w:type="spellEnd"/>
      <w:r>
        <w:rPr>
          <w:rFonts w:ascii="Courier New" w:hAnsi="Courier New" w:cs="Courier New"/>
        </w:rPr>
        <w:t xml:space="preserve"> </w:t>
      </w:r>
      <w:proofErr w:type="spellStart"/>
      <w:r>
        <w:rPr>
          <w:rFonts w:ascii="Courier New" w:hAnsi="Courier New" w:cs="Courier New"/>
        </w:rPr>
        <w:t>adminService</w:t>
      </w:r>
      <w:proofErr w:type="spellEnd"/>
      <w:r>
        <w:rPr>
          <w:rFonts w:ascii="Courier New" w:hAnsi="Courier New" w:cs="Courier New"/>
          <w:color w:val="339933"/>
        </w:rPr>
        <w:t>;</w:t>
      </w:r>
    </w:p>
    <w:p w14:paraId="52A23DC2" w14:textId="77777777" w:rsidR="00743BB6" w:rsidRDefault="00743BB6" w:rsidP="00743BB6">
      <w:pPr>
        <w:pStyle w:val="HTML"/>
        <w:rPr>
          <w:rFonts w:ascii="Courier New" w:hAnsi="Courier New" w:cs="Courier New"/>
        </w:rPr>
      </w:pPr>
      <w:r>
        <w:rPr>
          <w:rFonts w:ascii="Courier New" w:hAnsi="Courier New" w:cs="Courier New"/>
        </w:rPr>
        <w:t> </w:t>
      </w:r>
    </w:p>
    <w:p w14:paraId="35281DDC" w14:textId="77777777" w:rsidR="00743BB6" w:rsidRDefault="00743BB6" w:rsidP="00743BB6">
      <w:pPr>
        <w:pStyle w:val="HTML"/>
        <w:rPr>
          <w:rFonts w:ascii="Courier New" w:hAnsi="Courier New" w:cs="Courier New"/>
          <w:b/>
          <w:bCs/>
          <w:i/>
          <w:iCs/>
          <w:color w:val="008000"/>
        </w:rPr>
      </w:pPr>
      <w:r>
        <w:rPr>
          <w:rFonts w:ascii="Courier New" w:hAnsi="Courier New" w:cs="Courier New"/>
        </w:rPr>
        <w:t xml:space="preserve">    </w:t>
      </w:r>
      <w:r>
        <w:rPr>
          <w:rFonts w:ascii="Courier New" w:hAnsi="Courier New" w:cs="Courier New"/>
          <w:b/>
          <w:bCs/>
          <w:i/>
          <w:iCs/>
          <w:color w:val="008000"/>
        </w:rPr>
        <w:t>/**</w:t>
      </w:r>
    </w:p>
    <w:p w14:paraId="5F0E475A" w14:textId="77777777" w:rsidR="00743BB6" w:rsidRDefault="00743BB6" w:rsidP="00743BB6">
      <w:pPr>
        <w:pStyle w:val="HTML"/>
        <w:rPr>
          <w:rFonts w:ascii="Courier New" w:hAnsi="Courier New" w:cs="Courier New"/>
          <w:b/>
          <w:bCs/>
          <w:i/>
          <w:iCs/>
          <w:color w:val="008000"/>
        </w:rPr>
      </w:pPr>
      <w:r>
        <w:rPr>
          <w:rFonts w:ascii="Courier New" w:hAnsi="Courier New" w:cs="Courier New"/>
          <w:b/>
          <w:bCs/>
          <w:i/>
          <w:iCs/>
          <w:color w:val="008000"/>
        </w:rPr>
        <w:t xml:space="preserve">     * </w:t>
      </w:r>
      <w:r>
        <w:rPr>
          <w:rFonts w:ascii="Courier New" w:hAnsi="Courier New" w:cs="Courier New"/>
          <w:b/>
          <w:bCs/>
          <w:i/>
          <w:iCs/>
          <w:color w:val="008000"/>
        </w:rPr>
        <w:t>管理员登录</w:t>
      </w:r>
    </w:p>
    <w:p w14:paraId="41D43E02" w14:textId="77777777" w:rsidR="00743BB6" w:rsidRDefault="00743BB6" w:rsidP="00743BB6">
      <w:pPr>
        <w:pStyle w:val="HTML"/>
        <w:rPr>
          <w:rFonts w:ascii="Courier New" w:hAnsi="Courier New" w:cs="Courier New"/>
        </w:rPr>
      </w:pPr>
      <w:r>
        <w:rPr>
          <w:rFonts w:ascii="Courier New" w:hAnsi="Courier New" w:cs="Courier New"/>
          <w:b/>
          <w:bCs/>
          <w:i/>
          <w:iCs/>
          <w:color w:val="008000"/>
        </w:rPr>
        <w:t xml:space="preserve">     */</w:t>
      </w:r>
    </w:p>
    <w:p w14:paraId="065BA54D" w14:textId="77777777" w:rsidR="00743BB6" w:rsidRDefault="00743BB6" w:rsidP="00743BB6">
      <w:pPr>
        <w:pStyle w:val="HTML"/>
        <w:rPr>
          <w:rFonts w:ascii="Courier New" w:hAnsi="Courier New" w:cs="Courier New"/>
        </w:rPr>
      </w:pPr>
      <w:r>
        <w:rPr>
          <w:rFonts w:ascii="Courier New" w:hAnsi="Courier New" w:cs="Courier New"/>
        </w:rPr>
        <w:t xml:space="preserve">    @PostMapping</w:t>
      </w:r>
      <w:r>
        <w:rPr>
          <w:rFonts w:ascii="Courier New" w:hAnsi="Courier New" w:cs="Courier New"/>
          <w:color w:val="009900"/>
        </w:rPr>
        <w:t>(</w:t>
      </w:r>
      <w:r>
        <w:rPr>
          <w:rFonts w:ascii="Courier New" w:hAnsi="Courier New" w:cs="Courier New"/>
          <w:color w:val="0000FF"/>
        </w:rPr>
        <w:t>"/login"</w:t>
      </w:r>
      <w:r>
        <w:rPr>
          <w:rFonts w:ascii="Courier New" w:hAnsi="Courier New" w:cs="Courier New"/>
          <w:color w:val="009900"/>
        </w:rPr>
        <w:t>)</w:t>
      </w:r>
    </w:p>
    <w:p w14:paraId="04E134E5"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b/>
          <w:bCs/>
          <w:color w:val="000000"/>
        </w:rPr>
        <w:t>public</w:t>
      </w:r>
      <w:r>
        <w:rPr>
          <w:rFonts w:ascii="Courier New" w:hAnsi="Courier New" w:cs="Courier New"/>
        </w:rPr>
        <w:t xml:space="preserve"> Result</w:t>
      </w:r>
      <w:r>
        <w:rPr>
          <w:rFonts w:ascii="Courier New" w:hAnsi="Courier New" w:cs="Courier New"/>
          <w:color w:val="339933"/>
        </w:rPr>
        <w:t>&lt;?&gt;</w:t>
      </w:r>
      <w:r>
        <w:rPr>
          <w:rFonts w:ascii="Courier New" w:hAnsi="Courier New" w:cs="Courier New"/>
        </w:rPr>
        <w:t xml:space="preserve"> </w:t>
      </w:r>
      <w:proofErr w:type="gramStart"/>
      <w:r>
        <w:rPr>
          <w:rFonts w:ascii="Courier New" w:hAnsi="Courier New" w:cs="Courier New"/>
        </w:rPr>
        <w:t>login</w:t>
      </w:r>
      <w:r>
        <w:rPr>
          <w:rFonts w:ascii="Courier New" w:hAnsi="Courier New" w:cs="Courier New"/>
          <w:color w:val="009900"/>
        </w:rPr>
        <w:t>(</w:t>
      </w:r>
      <w:proofErr w:type="gramEnd"/>
      <w:r>
        <w:rPr>
          <w:rFonts w:ascii="Courier New" w:hAnsi="Courier New" w:cs="Courier New"/>
        </w:rPr>
        <w:t xml:space="preserve">@RequestBody User </w:t>
      </w:r>
      <w:proofErr w:type="spellStart"/>
      <w:r>
        <w:rPr>
          <w:rFonts w:ascii="Courier New" w:hAnsi="Courier New" w:cs="Courier New"/>
        </w:rPr>
        <w:t>user</w:t>
      </w:r>
      <w:proofErr w:type="spellEnd"/>
      <w:r>
        <w:rPr>
          <w:rFonts w:ascii="Courier New" w:hAnsi="Courier New" w:cs="Courier New"/>
        </w:rPr>
        <w:t xml:space="preserve">, </w:t>
      </w:r>
      <w:proofErr w:type="spellStart"/>
      <w:r>
        <w:rPr>
          <w:rFonts w:ascii="Courier New" w:hAnsi="Courier New" w:cs="Courier New"/>
        </w:rPr>
        <w:t>HttpSession</w:t>
      </w:r>
      <w:proofErr w:type="spellEnd"/>
      <w:r>
        <w:rPr>
          <w:rFonts w:ascii="Courier New" w:hAnsi="Courier New" w:cs="Courier New"/>
        </w:rPr>
        <w:t xml:space="preserve"> session</w:t>
      </w:r>
      <w:r>
        <w:rPr>
          <w:rFonts w:ascii="Courier New" w:hAnsi="Courier New" w:cs="Courier New"/>
          <w:color w:val="009900"/>
        </w:rPr>
        <w:t>)</w:t>
      </w:r>
      <w:r>
        <w:rPr>
          <w:rFonts w:ascii="Courier New" w:hAnsi="Courier New" w:cs="Courier New"/>
        </w:rPr>
        <w:t xml:space="preserve"> </w:t>
      </w:r>
      <w:r>
        <w:rPr>
          <w:rFonts w:ascii="Courier New" w:hAnsi="Courier New" w:cs="Courier New"/>
          <w:color w:val="009900"/>
        </w:rPr>
        <w:t>{</w:t>
      </w:r>
    </w:p>
    <w:p w14:paraId="4EB6F854" w14:textId="77777777" w:rsidR="00743BB6" w:rsidRDefault="00743BB6" w:rsidP="00743BB6">
      <w:pPr>
        <w:pStyle w:val="HTML"/>
        <w:rPr>
          <w:rFonts w:ascii="Courier New" w:hAnsi="Courier New" w:cs="Courier New"/>
        </w:rPr>
      </w:pPr>
      <w:r>
        <w:rPr>
          <w:rFonts w:ascii="Courier New" w:hAnsi="Courier New" w:cs="Courier New"/>
        </w:rPr>
        <w:t> </w:t>
      </w:r>
    </w:p>
    <w:p w14:paraId="5C617EC3" w14:textId="77777777" w:rsidR="00743BB6" w:rsidRDefault="00743BB6" w:rsidP="00743BB6">
      <w:pPr>
        <w:pStyle w:val="HTML"/>
        <w:rPr>
          <w:rFonts w:ascii="Courier New" w:hAnsi="Courier New" w:cs="Courier New"/>
        </w:rPr>
      </w:pPr>
      <w:r>
        <w:rPr>
          <w:rFonts w:ascii="Courier New" w:hAnsi="Courier New" w:cs="Courier New"/>
        </w:rPr>
        <w:t xml:space="preserve">        Admin o </w:t>
      </w:r>
      <w:r>
        <w:rPr>
          <w:rFonts w:ascii="Courier New" w:hAnsi="Courier New" w:cs="Courier New"/>
          <w:color w:val="339933"/>
        </w:rPr>
        <w:t>=</w:t>
      </w:r>
      <w:r>
        <w:rPr>
          <w:rFonts w:ascii="Courier New" w:hAnsi="Courier New" w:cs="Courier New"/>
        </w:rPr>
        <w:t xml:space="preserve"> </w:t>
      </w:r>
      <w:proofErr w:type="spellStart"/>
      <w:r>
        <w:rPr>
          <w:rFonts w:ascii="Courier New" w:hAnsi="Courier New" w:cs="Courier New"/>
        </w:rPr>
        <w:t>adminService.</w:t>
      </w:r>
      <w:r>
        <w:rPr>
          <w:rFonts w:ascii="Courier New" w:hAnsi="Courier New" w:cs="Courier New"/>
          <w:color w:val="006633"/>
        </w:rPr>
        <w:t>adminLogin</w:t>
      </w:r>
      <w:proofErr w:type="spellEnd"/>
      <w:r>
        <w:rPr>
          <w:rFonts w:ascii="Courier New" w:hAnsi="Courier New" w:cs="Courier New"/>
          <w:color w:val="009900"/>
        </w:rPr>
        <w:t>(</w:t>
      </w:r>
      <w:proofErr w:type="spellStart"/>
      <w:proofErr w:type="gramStart"/>
      <w:r>
        <w:rPr>
          <w:rFonts w:ascii="Courier New" w:hAnsi="Courier New" w:cs="Courier New"/>
        </w:rPr>
        <w:t>user.</w:t>
      </w:r>
      <w:r>
        <w:rPr>
          <w:rFonts w:ascii="Courier New" w:hAnsi="Courier New" w:cs="Courier New"/>
          <w:color w:val="006633"/>
        </w:rPr>
        <w:t>getUsername</w:t>
      </w:r>
      <w:proofErr w:type="spellEnd"/>
      <w:proofErr w:type="gramEnd"/>
      <w:r>
        <w:rPr>
          <w:rFonts w:ascii="Courier New" w:hAnsi="Courier New" w:cs="Courier New"/>
          <w:color w:val="009900"/>
        </w:rPr>
        <w:t>()</w:t>
      </w:r>
      <w:r>
        <w:rPr>
          <w:rFonts w:ascii="Courier New" w:hAnsi="Courier New" w:cs="Courier New"/>
        </w:rPr>
        <w:t xml:space="preserve">, </w:t>
      </w:r>
      <w:proofErr w:type="spellStart"/>
      <w:r>
        <w:rPr>
          <w:rFonts w:ascii="Courier New" w:hAnsi="Courier New" w:cs="Courier New"/>
        </w:rPr>
        <w:t>user.</w:t>
      </w:r>
      <w:r>
        <w:rPr>
          <w:rFonts w:ascii="Courier New" w:hAnsi="Courier New" w:cs="Courier New"/>
          <w:color w:val="006633"/>
        </w:rPr>
        <w:t>getPassword</w:t>
      </w:r>
      <w:proofErr w:type="spellEnd"/>
      <w:r>
        <w:rPr>
          <w:rFonts w:ascii="Courier New" w:hAnsi="Courier New" w:cs="Courier New"/>
          <w:color w:val="009900"/>
        </w:rPr>
        <w:t>())</w:t>
      </w:r>
      <w:r>
        <w:rPr>
          <w:rFonts w:ascii="Courier New" w:hAnsi="Courier New" w:cs="Courier New"/>
          <w:color w:val="339933"/>
        </w:rPr>
        <w:t>;</w:t>
      </w:r>
    </w:p>
    <w:p w14:paraId="2348ED49"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b/>
          <w:bCs/>
          <w:color w:val="000000"/>
        </w:rPr>
        <w:t>if</w:t>
      </w:r>
      <w:r>
        <w:rPr>
          <w:rFonts w:ascii="Courier New" w:hAnsi="Courier New" w:cs="Courier New"/>
        </w:rPr>
        <w:t xml:space="preserve"> </w:t>
      </w:r>
      <w:r>
        <w:rPr>
          <w:rFonts w:ascii="Courier New" w:hAnsi="Courier New" w:cs="Courier New"/>
          <w:color w:val="009900"/>
        </w:rPr>
        <w:t>(</w:t>
      </w:r>
      <w:proofErr w:type="gramStart"/>
      <w:r>
        <w:rPr>
          <w:rFonts w:ascii="Courier New" w:hAnsi="Courier New" w:cs="Courier New"/>
        </w:rPr>
        <w:t xml:space="preserve">o </w:t>
      </w:r>
      <w:r>
        <w:rPr>
          <w:rFonts w:ascii="Courier New" w:hAnsi="Courier New" w:cs="Courier New"/>
          <w:color w:val="339933"/>
        </w:rPr>
        <w:t>!</w:t>
      </w:r>
      <w:proofErr w:type="gramEnd"/>
      <w:r>
        <w:rPr>
          <w:rFonts w:ascii="Courier New" w:hAnsi="Courier New" w:cs="Courier New"/>
          <w:color w:val="339933"/>
        </w:rPr>
        <w:t>=</w:t>
      </w:r>
      <w:r>
        <w:rPr>
          <w:rFonts w:ascii="Courier New" w:hAnsi="Courier New" w:cs="Courier New"/>
        </w:rPr>
        <w:t xml:space="preserve"> </w:t>
      </w:r>
      <w:r>
        <w:rPr>
          <w:rFonts w:ascii="Courier New" w:hAnsi="Courier New" w:cs="Courier New"/>
          <w:b/>
          <w:bCs/>
          <w:color w:val="000066"/>
        </w:rPr>
        <w:t>null</w:t>
      </w:r>
      <w:r>
        <w:rPr>
          <w:rFonts w:ascii="Courier New" w:hAnsi="Courier New" w:cs="Courier New"/>
          <w:color w:val="009900"/>
        </w:rPr>
        <w:t>)</w:t>
      </w:r>
      <w:r>
        <w:rPr>
          <w:rFonts w:ascii="Courier New" w:hAnsi="Courier New" w:cs="Courier New"/>
        </w:rPr>
        <w:t xml:space="preserve"> </w:t>
      </w:r>
      <w:r>
        <w:rPr>
          <w:rFonts w:ascii="Courier New" w:hAnsi="Courier New" w:cs="Courier New"/>
          <w:color w:val="009900"/>
        </w:rPr>
        <w:t>{</w:t>
      </w:r>
    </w:p>
    <w:p w14:paraId="3FC3D952" w14:textId="77777777" w:rsidR="00743BB6" w:rsidRDefault="00743BB6" w:rsidP="00743BB6">
      <w:pPr>
        <w:pStyle w:val="HTML"/>
        <w:rPr>
          <w:rFonts w:ascii="Courier New" w:hAnsi="Courier New" w:cs="Courier New"/>
        </w:rPr>
      </w:pPr>
      <w:r>
        <w:rPr>
          <w:rFonts w:ascii="Courier New" w:hAnsi="Courier New" w:cs="Courier New"/>
        </w:rPr>
        <w:t xml:space="preserve">            </w:t>
      </w:r>
      <w:proofErr w:type="spellStart"/>
      <w:r>
        <w:rPr>
          <w:rFonts w:ascii="Courier New" w:hAnsi="Courier New" w:cs="Courier New"/>
          <w:color w:val="003399"/>
        </w:rPr>
        <w:t>System</w:t>
      </w:r>
      <w:r>
        <w:rPr>
          <w:rFonts w:ascii="Courier New" w:hAnsi="Courier New" w:cs="Courier New"/>
        </w:rPr>
        <w:t>.</w:t>
      </w:r>
      <w:r>
        <w:rPr>
          <w:rFonts w:ascii="Courier New" w:hAnsi="Courier New" w:cs="Courier New"/>
          <w:color w:val="006633"/>
        </w:rPr>
        <w:t>out</w:t>
      </w:r>
      <w:r>
        <w:rPr>
          <w:rFonts w:ascii="Courier New" w:hAnsi="Courier New" w:cs="Courier New"/>
        </w:rPr>
        <w:t>.</w:t>
      </w:r>
      <w:r>
        <w:rPr>
          <w:rFonts w:ascii="Courier New" w:hAnsi="Courier New" w:cs="Courier New"/>
          <w:color w:val="006633"/>
        </w:rPr>
        <w:t>println</w:t>
      </w:r>
      <w:proofErr w:type="spellEnd"/>
      <w:r>
        <w:rPr>
          <w:rFonts w:ascii="Courier New" w:hAnsi="Courier New" w:cs="Courier New"/>
          <w:color w:val="009900"/>
        </w:rPr>
        <w:t>(</w:t>
      </w:r>
      <w:r>
        <w:rPr>
          <w:rFonts w:ascii="Courier New" w:hAnsi="Courier New" w:cs="Courier New"/>
        </w:rPr>
        <w:t>o</w:t>
      </w:r>
      <w:r>
        <w:rPr>
          <w:rFonts w:ascii="Courier New" w:hAnsi="Courier New" w:cs="Courier New"/>
          <w:color w:val="009900"/>
        </w:rPr>
        <w:t>)</w:t>
      </w:r>
      <w:r>
        <w:rPr>
          <w:rFonts w:ascii="Courier New" w:hAnsi="Courier New" w:cs="Courier New"/>
          <w:color w:val="339933"/>
        </w:rPr>
        <w:t>;</w:t>
      </w:r>
    </w:p>
    <w:p w14:paraId="5774E36C"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i/>
          <w:iCs/>
          <w:color w:val="666666"/>
        </w:rPr>
        <w:t>//</w:t>
      </w:r>
      <w:r>
        <w:rPr>
          <w:rFonts w:ascii="Courier New" w:hAnsi="Courier New" w:cs="Courier New"/>
          <w:i/>
          <w:iCs/>
          <w:color w:val="666666"/>
        </w:rPr>
        <w:t>存入</w:t>
      </w:r>
      <w:r>
        <w:rPr>
          <w:rFonts w:ascii="Courier New" w:hAnsi="Courier New" w:cs="Courier New"/>
          <w:i/>
          <w:iCs/>
          <w:color w:val="666666"/>
        </w:rPr>
        <w:t>session</w:t>
      </w:r>
    </w:p>
    <w:p w14:paraId="3A458EC3" w14:textId="77777777" w:rsidR="00743BB6" w:rsidRDefault="00743BB6" w:rsidP="00743BB6">
      <w:pPr>
        <w:pStyle w:val="HTML"/>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session.</w:t>
      </w:r>
      <w:r>
        <w:rPr>
          <w:rFonts w:ascii="Courier New" w:hAnsi="Courier New" w:cs="Courier New"/>
          <w:color w:val="006633"/>
        </w:rPr>
        <w:t>setAttribute</w:t>
      </w:r>
      <w:proofErr w:type="spellEnd"/>
      <w:proofErr w:type="gramEnd"/>
      <w:r>
        <w:rPr>
          <w:rFonts w:ascii="Courier New" w:hAnsi="Courier New" w:cs="Courier New"/>
          <w:color w:val="009900"/>
        </w:rPr>
        <w:t>(</w:t>
      </w:r>
      <w:r>
        <w:rPr>
          <w:rFonts w:ascii="Courier New" w:hAnsi="Courier New" w:cs="Courier New"/>
          <w:color w:val="0000FF"/>
        </w:rPr>
        <w:t>"Identity"</w:t>
      </w:r>
      <w:r>
        <w:rPr>
          <w:rFonts w:ascii="Courier New" w:hAnsi="Courier New" w:cs="Courier New"/>
        </w:rPr>
        <w:t xml:space="preserve">, </w:t>
      </w:r>
      <w:r>
        <w:rPr>
          <w:rFonts w:ascii="Courier New" w:hAnsi="Courier New" w:cs="Courier New"/>
          <w:color w:val="0000FF"/>
        </w:rPr>
        <w:t>"admin"</w:t>
      </w:r>
      <w:r>
        <w:rPr>
          <w:rFonts w:ascii="Courier New" w:hAnsi="Courier New" w:cs="Courier New"/>
          <w:color w:val="009900"/>
        </w:rPr>
        <w:t>)</w:t>
      </w:r>
      <w:r>
        <w:rPr>
          <w:rFonts w:ascii="Courier New" w:hAnsi="Courier New" w:cs="Courier New"/>
          <w:color w:val="339933"/>
        </w:rPr>
        <w:t>;</w:t>
      </w:r>
    </w:p>
    <w:p w14:paraId="1982913B" w14:textId="77777777" w:rsidR="00743BB6" w:rsidRDefault="00743BB6" w:rsidP="00743BB6">
      <w:pPr>
        <w:pStyle w:val="HTML"/>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session.</w:t>
      </w:r>
      <w:r>
        <w:rPr>
          <w:rFonts w:ascii="Courier New" w:hAnsi="Courier New" w:cs="Courier New"/>
          <w:color w:val="006633"/>
        </w:rPr>
        <w:t>setAttribute</w:t>
      </w:r>
      <w:proofErr w:type="spellEnd"/>
      <w:proofErr w:type="gramEnd"/>
      <w:r>
        <w:rPr>
          <w:rFonts w:ascii="Courier New" w:hAnsi="Courier New" w:cs="Courier New"/>
          <w:color w:val="009900"/>
        </w:rPr>
        <w:t>(</w:t>
      </w:r>
      <w:r>
        <w:rPr>
          <w:rFonts w:ascii="Courier New" w:hAnsi="Courier New" w:cs="Courier New"/>
          <w:color w:val="0000FF"/>
        </w:rPr>
        <w:t>"User"</w:t>
      </w:r>
      <w:r>
        <w:rPr>
          <w:rFonts w:ascii="Courier New" w:hAnsi="Courier New" w:cs="Courier New"/>
        </w:rPr>
        <w:t>, o</w:t>
      </w:r>
      <w:r>
        <w:rPr>
          <w:rFonts w:ascii="Courier New" w:hAnsi="Courier New" w:cs="Courier New"/>
          <w:color w:val="009900"/>
        </w:rPr>
        <w:t>)</w:t>
      </w:r>
      <w:r>
        <w:rPr>
          <w:rFonts w:ascii="Courier New" w:hAnsi="Courier New" w:cs="Courier New"/>
          <w:color w:val="339933"/>
        </w:rPr>
        <w:t>;</w:t>
      </w:r>
    </w:p>
    <w:p w14:paraId="410A355D"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b/>
          <w:bCs/>
          <w:color w:val="000000"/>
        </w:rPr>
        <w:t>return</w:t>
      </w:r>
      <w:r>
        <w:rPr>
          <w:rFonts w:ascii="Courier New" w:hAnsi="Courier New" w:cs="Courier New"/>
        </w:rPr>
        <w:t xml:space="preserve"> </w:t>
      </w:r>
      <w:proofErr w:type="spellStart"/>
      <w:r>
        <w:rPr>
          <w:rFonts w:ascii="Courier New" w:hAnsi="Courier New" w:cs="Courier New"/>
        </w:rPr>
        <w:t>Result.</w:t>
      </w:r>
      <w:r>
        <w:rPr>
          <w:rFonts w:ascii="Courier New" w:hAnsi="Courier New" w:cs="Courier New"/>
          <w:color w:val="006633"/>
        </w:rPr>
        <w:t>success</w:t>
      </w:r>
      <w:proofErr w:type="spellEnd"/>
      <w:r>
        <w:rPr>
          <w:rFonts w:ascii="Courier New" w:hAnsi="Courier New" w:cs="Courier New"/>
          <w:color w:val="009900"/>
        </w:rPr>
        <w:t>(</w:t>
      </w:r>
      <w:r>
        <w:rPr>
          <w:rFonts w:ascii="Courier New" w:hAnsi="Courier New" w:cs="Courier New"/>
        </w:rPr>
        <w:t>o</w:t>
      </w:r>
      <w:r>
        <w:rPr>
          <w:rFonts w:ascii="Courier New" w:hAnsi="Courier New" w:cs="Courier New"/>
          <w:color w:val="009900"/>
        </w:rPr>
        <w:t>)</w:t>
      </w:r>
      <w:r>
        <w:rPr>
          <w:rFonts w:ascii="Courier New" w:hAnsi="Courier New" w:cs="Courier New"/>
          <w:color w:val="339933"/>
        </w:rPr>
        <w:t>;</w:t>
      </w:r>
    </w:p>
    <w:p w14:paraId="3FADFBB7"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color w:val="009900"/>
        </w:rPr>
        <w:t>}</w:t>
      </w:r>
      <w:r>
        <w:rPr>
          <w:rFonts w:ascii="Courier New" w:hAnsi="Courier New" w:cs="Courier New"/>
        </w:rPr>
        <w:t xml:space="preserve"> </w:t>
      </w:r>
      <w:r>
        <w:rPr>
          <w:rFonts w:ascii="Courier New" w:hAnsi="Courier New" w:cs="Courier New"/>
          <w:b/>
          <w:bCs/>
          <w:color w:val="000000"/>
        </w:rPr>
        <w:t>else</w:t>
      </w:r>
      <w:r>
        <w:rPr>
          <w:rFonts w:ascii="Courier New" w:hAnsi="Courier New" w:cs="Courier New"/>
        </w:rPr>
        <w:t xml:space="preserve"> </w:t>
      </w:r>
      <w:r>
        <w:rPr>
          <w:rFonts w:ascii="Courier New" w:hAnsi="Courier New" w:cs="Courier New"/>
          <w:color w:val="009900"/>
        </w:rPr>
        <w:t>{</w:t>
      </w:r>
    </w:p>
    <w:p w14:paraId="109E6789"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b/>
          <w:bCs/>
          <w:color w:val="000000"/>
        </w:rPr>
        <w:t>return</w:t>
      </w:r>
      <w:r>
        <w:rPr>
          <w:rFonts w:ascii="Courier New" w:hAnsi="Courier New" w:cs="Courier New"/>
        </w:rPr>
        <w:t xml:space="preserve"> </w:t>
      </w:r>
      <w:proofErr w:type="spellStart"/>
      <w:r>
        <w:rPr>
          <w:rFonts w:ascii="Courier New" w:hAnsi="Courier New" w:cs="Courier New"/>
        </w:rPr>
        <w:t>Result.</w:t>
      </w:r>
      <w:r>
        <w:rPr>
          <w:rFonts w:ascii="Courier New" w:hAnsi="Courier New" w:cs="Courier New"/>
          <w:color w:val="006633"/>
        </w:rPr>
        <w:t>error</w:t>
      </w:r>
      <w:proofErr w:type="spellEnd"/>
      <w:r>
        <w:rPr>
          <w:rFonts w:ascii="Courier New" w:hAnsi="Courier New" w:cs="Courier New"/>
          <w:color w:val="009900"/>
        </w:rPr>
        <w:t>(</w:t>
      </w:r>
      <w:r>
        <w:rPr>
          <w:rFonts w:ascii="Courier New" w:hAnsi="Courier New" w:cs="Courier New"/>
          <w:color w:val="0000FF"/>
        </w:rPr>
        <w:t>"-1"</w:t>
      </w:r>
      <w:r>
        <w:rPr>
          <w:rFonts w:ascii="Courier New" w:hAnsi="Courier New" w:cs="Courier New"/>
        </w:rPr>
        <w:t xml:space="preserve">, </w:t>
      </w:r>
      <w:r>
        <w:rPr>
          <w:rFonts w:ascii="Courier New" w:hAnsi="Courier New" w:cs="Courier New"/>
          <w:color w:val="0000FF"/>
        </w:rPr>
        <w:t>"</w:t>
      </w:r>
      <w:r>
        <w:rPr>
          <w:rFonts w:ascii="Courier New" w:hAnsi="Courier New" w:cs="Courier New"/>
          <w:color w:val="0000FF"/>
        </w:rPr>
        <w:t>用户名或密码错误</w:t>
      </w:r>
      <w:r>
        <w:rPr>
          <w:rFonts w:ascii="Courier New" w:hAnsi="Courier New" w:cs="Courier New"/>
          <w:color w:val="0000FF"/>
        </w:rPr>
        <w:t>"</w:t>
      </w:r>
      <w:r>
        <w:rPr>
          <w:rFonts w:ascii="Courier New" w:hAnsi="Courier New" w:cs="Courier New"/>
          <w:color w:val="009900"/>
        </w:rPr>
        <w:t>)</w:t>
      </w:r>
      <w:r>
        <w:rPr>
          <w:rFonts w:ascii="Courier New" w:hAnsi="Courier New" w:cs="Courier New"/>
          <w:color w:val="339933"/>
        </w:rPr>
        <w:t>;</w:t>
      </w:r>
    </w:p>
    <w:p w14:paraId="27F6B442"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color w:val="009900"/>
        </w:rPr>
        <w:t>}</w:t>
      </w:r>
    </w:p>
    <w:p w14:paraId="3E6E1860"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color w:val="009900"/>
        </w:rPr>
        <w:t>}</w:t>
      </w:r>
    </w:p>
    <w:p w14:paraId="20A9F0E5" w14:textId="77777777" w:rsidR="00743BB6" w:rsidRDefault="00743BB6" w:rsidP="00743BB6">
      <w:pPr>
        <w:pStyle w:val="HTML"/>
        <w:rPr>
          <w:rFonts w:ascii="Courier New" w:hAnsi="Courier New" w:cs="Courier New"/>
        </w:rPr>
      </w:pPr>
      <w:r>
        <w:rPr>
          <w:rFonts w:ascii="Courier New" w:hAnsi="Courier New" w:cs="Courier New"/>
        </w:rPr>
        <w:t> </w:t>
      </w:r>
    </w:p>
    <w:p w14:paraId="328B48C0" w14:textId="77777777" w:rsidR="00743BB6" w:rsidRDefault="00743BB6" w:rsidP="00743BB6">
      <w:pPr>
        <w:pStyle w:val="HTML"/>
        <w:rPr>
          <w:rFonts w:ascii="Courier New" w:hAnsi="Courier New" w:cs="Courier New"/>
          <w:b/>
          <w:bCs/>
          <w:i/>
          <w:iCs/>
          <w:color w:val="008000"/>
        </w:rPr>
      </w:pPr>
      <w:r>
        <w:rPr>
          <w:rFonts w:ascii="Courier New" w:hAnsi="Courier New" w:cs="Courier New"/>
        </w:rPr>
        <w:lastRenderedPageBreak/>
        <w:t xml:space="preserve">    </w:t>
      </w:r>
      <w:r>
        <w:rPr>
          <w:rFonts w:ascii="Courier New" w:hAnsi="Courier New" w:cs="Courier New"/>
          <w:b/>
          <w:bCs/>
          <w:i/>
          <w:iCs/>
          <w:color w:val="008000"/>
        </w:rPr>
        <w:t>/**</w:t>
      </w:r>
    </w:p>
    <w:p w14:paraId="2472B323" w14:textId="77777777" w:rsidR="00743BB6" w:rsidRDefault="00743BB6" w:rsidP="00743BB6">
      <w:pPr>
        <w:pStyle w:val="HTML"/>
        <w:rPr>
          <w:rFonts w:ascii="Courier New" w:hAnsi="Courier New" w:cs="Courier New"/>
          <w:b/>
          <w:bCs/>
          <w:i/>
          <w:iCs/>
          <w:color w:val="008000"/>
        </w:rPr>
      </w:pPr>
      <w:r>
        <w:rPr>
          <w:rFonts w:ascii="Courier New" w:hAnsi="Courier New" w:cs="Courier New"/>
          <w:b/>
          <w:bCs/>
          <w:i/>
          <w:iCs/>
          <w:color w:val="008000"/>
        </w:rPr>
        <w:t xml:space="preserve">     * </w:t>
      </w:r>
      <w:r>
        <w:rPr>
          <w:rFonts w:ascii="Courier New" w:hAnsi="Courier New" w:cs="Courier New"/>
          <w:b/>
          <w:bCs/>
          <w:i/>
          <w:iCs/>
          <w:color w:val="008000"/>
        </w:rPr>
        <w:t>管理员信息更新</w:t>
      </w:r>
    </w:p>
    <w:p w14:paraId="5F4F00D5" w14:textId="77777777" w:rsidR="00743BB6" w:rsidRDefault="00743BB6" w:rsidP="00743BB6">
      <w:pPr>
        <w:pStyle w:val="HTML"/>
        <w:rPr>
          <w:rFonts w:ascii="Courier New" w:hAnsi="Courier New" w:cs="Courier New"/>
        </w:rPr>
      </w:pPr>
      <w:r>
        <w:rPr>
          <w:rFonts w:ascii="Courier New" w:hAnsi="Courier New" w:cs="Courier New"/>
          <w:b/>
          <w:bCs/>
          <w:i/>
          <w:iCs/>
          <w:color w:val="008000"/>
        </w:rPr>
        <w:t xml:space="preserve">     */</w:t>
      </w:r>
    </w:p>
    <w:p w14:paraId="74DFD147" w14:textId="77777777" w:rsidR="00743BB6" w:rsidRDefault="00743BB6" w:rsidP="00743BB6">
      <w:pPr>
        <w:pStyle w:val="HTML"/>
        <w:rPr>
          <w:rFonts w:ascii="Courier New" w:hAnsi="Courier New" w:cs="Courier New"/>
        </w:rPr>
      </w:pPr>
      <w:r>
        <w:rPr>
          <w:rFonts w:ascii="Courier New" w:hAnsi="Courier New" w:cs="Courier New"/>
        </w:rPr>
        <w:t xml:space="preserve">    @PutMapping</w:t>
      </w:r>
      <w:r>
        <w:rPr>
          <w:rFonts w:ascii="Courier New" w:hAnsi="Courier New" w:cs="Courier New"/>
          <w:color w:val="009900"/>
        </w:rPr>
        <w:t>(</w:t>
      </w:r>
      <w:r>
        <w:rPr>
          <w:rFonts w:ascii="Courier New" w:hAnsi="Courier New" w:cs="Courier New"/>
          <w:color w:val="0000FF"/>
        </w:rPr>
        <w:t>"/update"</w:t>
      </w:r>
      <w:r>
        <w:rPr>
          <w:rFonts w:ascii="Courier New" w:hAnsi="Courier New" w:cs="Courier New"/>
          <w:color w:val="009900"/>
        </w:rPr>
        <w:t>)</w:t>
      </w:r>
    </w:p>
    <w:p w14:paraId="496C9232"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b/>
          <w:bCs/>
          <w:color w:val="000000"/>
        </w:rPr>
        <w:t>public</w:t>
      </w:r>
      <w:r>
        <w:rPr>
          <w:rFonts w:ascii="Courier New" w:hAnsi="Courier New" w:cs="Courier New"/>
        </w:rPr>
        <w:t xml:space="preserve"> Result</w:t>
      </w:r>
      <w:r>
        <w:rPr>
          <w:rFonts w:ascii="Courier New" w:hAnsi="Courier New" w:cs="Courier New"/>
          <w:color w:val="339933"/>
        </w:rPr>
        <w:t>&lt;?&gt;</w:t>
      </w:r>
      <w:r>
        <w:rPr>
          <w:rFonts w:ascii="Courier New" w:hAnsi="Courier New" w:cs="Courier New"/>
        </w:rPr>
        <w:t xml:space="preserve"> </w:t>
      </w:r>
      <w:proofErr w:type="gramStart"/>
      <w:r>
        <w:rPr>
          <w:rFonts w:ascii="Courier New" w:hAnsi="Courier New" w:cs="Courier New"/>
        </w:rPr>
        <w:t>update</w:t>
      </w:r>
      <w:r>
        <w:rPr>
          <w:rFonts w:ascii="Courier New" w:hAnsi="Courier New" w:cs="Courier New"/>
          <w:color w:val="009900"/>
        </w:rPr>
        <w:t>(</w:t>
      </w:r>
      <w:proofErr w:type="gramEnd"/>
      <w:r>
        <w:rPr>
          <w:rFonts w:ascii="Courier New" w:hAnsi="Courier New" w:cs="Courier New"/>
        </w:rPr>
        <w:t>@RequestBody Admin admin</w:t>
      </w:r>
      <w:r>
        <w:rPr>
          <w:rFonts w:ascii="Courier New" w:hAnsi="Courier New" w:cs="Courier New"/>
          <w:color w:val="009900"/>
        </w:rPr>
        <w:t>)</w:t>
      </w:r>
      <w:r>
        <w:rPr>
          <w:rFonts w:ascii="Courier New" w:hAnsi="Courier New" w:cs="Courier New"/>
        </w:rPr>
        <w:t xml:space="preserve"> </w:t>
      </w:r>
      <w:r>
        <w:rPr>
          <w:rFonts w:ascii="Courier New" w:hAnsi="Courier New" w:cs="Courier New"/>
          <w:color w:val="009900"/>
        </w:rPr>
        <w:t>{</w:t>
      </w:r>
    </w:p>
    <w:p w14:paraId="65315650"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b/>
          <w:bCs/>
          <w:color w:val="000066"/>
        </w:rPr>
        <w:t>int</w:t>
      </w:r>
      <w:r>
        <w:rPr>
          <w:rFonts w:ascii="Courier New" w:hAnsi="Courier New" w:cs="Courier New"/>
        </w:rPr>
        <w:t xml:space="preserve"> </w:t>
      </w:r>
      <w:proofErr w:type="spellStart"/>
      <w:r>
        <w:rPr>
          <w:rFonts w:ascii="Courier New" w:hAnsi="Courier New" w:cs="Courier New"/>
        </w:rPr>
        <w:t>i</w:t>
      </w:r>
      <w:proofErr w:type="spellEnd"/>
      <w:r>
        <w:rPr>
          <w:rFonts w:ascii="Courier New" w:hAnsi="Courier New" w:cs="Courier New"/>
        </w:rPr>
        <w:t xml:space="preserve"> </w:t>
      </w:r>
      <w:r>
        <w:rPr>
          <w:rFonts w:ascii="Courier New" w:hAnsi="Courier New" w:cs="Courier New"/>
          <w:color w:val="339933"/>
        </w:rPr>
        <w:t>=</w:t>
      </w:r>
      <w:r>
        <w:rPr>
          <w:rFonts w:ascii="Courier New" w:hAnsi="Courier New" w:cs="Courier New"/>
        </w:rPr>
        <w:t xml:space="preserve"> </w:t>
      </w:r>
      <w:proofErr w:type="spellStart"/>
      <w:r>
        <w:rPr>
          <w:rFonts w:ascii="Courier New" w:hAnsi="Courier New" w:cs="Courier New"/>
        </w:rPr>
        <w:t>adminService.</w:t>
      </w:r>
      <w:r>
        <w:rPr>
          <w:rFonts w:ascii="Courier New" w:hAnsi="Courier New" w:cs="Courier New"/>
          <w:color w:val="006633"/>
        </w:rPr>
        <w:t>updateAdmin</w:t>
      </w:r>
      <w:proofErr w:type="spellEnd"/>
      <w:r>
        <w:rPr>
          <w:rFonts w:ascii="Courier New" w:hAnsi="Courier New" w:cs="Courier New"/>
          <w:color w:val="009900"/>
        </w:rPr>
        <w:t>(</w:t>
      </w:r>
      <w:r>
        <w:rPr>
          <w:rFonts w:ascii="Courier New" w:hAnsi="Courier New" w:cs="Courier New"/>
        </w:rPr>
        <w:t>admin</w:t>
      </w:r>
      <w:r>
        <w:rPr>
          <w:rFonts w:ascii="Courier New" w:hAnsi="Courier New" w:cs="Courier New"/>
          <w:color w:val="009900"/>
        </w:rPr>
        <w:t>)</w:t>
      </w:r>
      <w:r>
        <w:rPr>
          <w:rFonts w:ascii="Courier New" w:hAnsi="Courier New" w:cs="Courier New"/>
          <w:color w:val="339933"/>
        </w:rPr>
        <w:t>;</w:t>
      </w:r>
    </w:p>
    <w:p w14:paraId="30C92636"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b/>
          <w:bCs/>
          <w:color w:val="000000"/>
        </w:rPr>
        <w:t>if</w:t>
      </w:r>
      <w:r>
        <w:rPr>
          <w:rFonts w:ascii="Courier New" w:hAnsi="Courier New" w:cs="Courier New"/>
        </w:rPr>
        <w:t xml:space="preserve"> </w:t>
      </w:r>
      <w:r>
        <w:rPr>
          <w:rFonts w:ascii="Courier New" w:hAnsi="Courier New" w:cs="Courier New"/>
          <w:color w:val="009900"/>
        </w:rPr>
        <w:t>(</w:t>
      </w:r>
      <w:proofErr w:type="spellStart"/>
      <w:r>
        <w:rPr>
          <w:rFonts w:ascii="Courier New" w:hAnsi="Courier New" w:cs="Courier New"/>
        </w:rPr>
        <w:t>i</w:t>
      </w:r>
      <w:proofErr w:type="spellEnd"/>
      <w:r>
        <w:rPr>
          <w:rFonts w:ascii="Courier New" w:hAnsi="Courier New" w:cs="Courier New"/>
        </w:rPr>
        <w:t xml:space="preserve"> </w:t>
      </w:r>
      <w:r>
        <w:rPr>
          <w:rFonts w:ascii="Courier New" w:hAnsi="Courier New" w:cs="Courier New"/>
          <w:color w:val="339933"/>
        </w:rPr>
        <w:t>==</w:t>
      </w:r>
      <w:r>
        <w:rPr>
          <w:rFonts w:ascii="Courier New" w:hAnsi="Courier New" w:cs="Courier New"/>
        </w:rPr>
        <w:t xml:space="preserve"> </w:t>
      </w:r>
      <w:r>
        <w:rPr>
          <w:rFonts w:ascii="Courier New" w:hAnsi="Courier New" w:cs="Courier New"/>
          <w:color w:val="CC66CC"/>
        </w:rPr>
        <w:t>1</w:t>
      </w:r>
      <w:r>
        <w:rPr>
          <w:rFonts w:ascii="Courier New" w:hAnsi="Courier New" w:cs="Courier New"/>
          <w:color w:val="009900"/>
        </w:rPr>
        <w:t>)</w:t>
      </w:r>
      <w:r>
        <w:rPr>
          <w:rFonts w:ascii="Courier New" w:hAnsi="Courier New" w:cs="Courier New"/>
        </w:rPr>
        <w:t xml:space="preserve"> </w:t>
      </w:r>
      <w:r>
        <w:rPr>
          <w:rFonts w:ascii="Courier New" w:hAnsi="Courier New" w:cs="Courier New"/>
          <w:color w:val="009900"/>
        </w:rPr>
        <w:t>{</w:t>
      </w:r>
    </w:p>
    <w:p w14:paraId="2FCBB5B8"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b/>
          <w:bCs/>
          <w:color w:val="000000"/>
        </w:rPr>
        <w:t>return</w:t>
      </w:r>
      <w:r>
        <w:rPr>
          <w:rFonts w:ascii="Courier New" w:hAnsi="Courier New" w:cs="Courier New"/>
        </w:rPr>
        <w:t xml:space="preserve"> </w:t>
      </w:r>
      <w:proofErr w:type="spellStart"/>
      <w:r>
        <w:rPr>
          <w:rFonts w:ascii="Courier New" w:hAnsi="Courier New" w:cs="Courier New"/>
        </w:rPr>
        <w:t>Result.</w:t>
      </w:r>
      <w:r>
        <w:rPr>
          <w:rFonts w:ascii="Courier New" w:hAnsi="Courier New" w:cs="Courier New"/>
          <w:color w:val="006633"/>
        </w:rPr>
        <w:t>success</w:t>
      </w:r>
      <w:proofErr w:type="spellEnd"/>
      <w:r>
        <w:rPr>
          <w:rFonts w:ascii="Courier New" w:hAnsi="Courier New" w:cs="Courier New"/>
          <w:color w:val="009900"/>
        </w:rPr>
        <w:t>()</w:t>
      </w:r>
      <w:r>
        <w:rPr>
          <w:rFonts w:ascii="Courier New" w:hAnsi="Courier New" w:cs="Courier New"/>
          <w:color w:val="339933"/>
        </w:rPr>
        <w:t>;</w:t>
      </w:r>
    </w:p>
    <w:p w14:paraId="35070DFD"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color w:val="009900"/>
        </w:rPr>
        <w:t>}</w:t>
      </w:r>
      <w:r>
        <w:rPr>
          <w:rFonts w:ascii="Courier New" w:hAnsi="Courier New" w:cs="Courier New"/>
        </w:rPr>
        <w:t xml:space="preserve"> </w:t>
      </w:r>
      <w:r>
        <w:rPr>
          <w:rFonts w:ascii="Courier New" w:hAnsi="Courier New" w:cs="Courier New"/>
          <w:b/>
          <w:bCs/>
          <w:color w:val="000000"/>
        </w:rPr>
        <w:t>else</w:t>
      </w:r>
      <w:r>
        <w:rPr>
          <w:rFonts w:ascii="Courier New" w:hAnsi="Courier New" w:cs="Courier New"/>
        </w:rPr>
        <w:t xml:space="preserve"> </w:t>
      </w:r>
      <w:r>
        <w:rPr>
          <w:rFonts w:ascii="Courier New" w:hAnsi="Courier New" w:cs="Courier New"/>
          <w:color w:val="009900"/>
        </w:rPr>
        <w:t>{</w:t>
      </w:r>
    </w:p>
    <w:p w14:paraId="6AB07AF3"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b/>
          <w:bCs/>
          <w:color w:val="000000"/>
        </w:rPr>
        <w:t>return</w:t>
      </w:r>
      <w:r>
        <w:rPr>
          <w:rFonts w:ascii="Courier New" w:hAnsi="Courier New" w:cs="Courier New"/>
        </w:rPr>
        <w:t xml:space="preserve"> </w:t>
      </w:r>
      <w:proofErr w:type="spellStart"/>
      <w:r>
        <w:rPr>
          <w:rFonts w:ascii="Courier New" w:hAnsi="Courier New" w:cs="Courier New"/>
        </w:rPr>
        <w:t>Result.</w:t>
      </w:r>
      <w:r>
        <w:rPr>
          <w:rFonts w:ascii="Courier New" w:hAnsi="Courier New" w:cs="Courier New"/>
          <w:color w:val="006633"/>
        </w:rPr>
        <w:t>error</w:t>
      </w:r>
      <w:proofErr w:type="spellEnd"/>
      <w:r>
        <w:rPr>
          <w:rFonts w:ascii="Courier New" w:hAnsi="Courier New" w:cs="Courier New"/>
          <w:color w:val="009900"/>
        </w:rPr>
        <w:t>(</w:t>
      </w:r>
      <w:r>
        <w:rPr>
          <w:rFonts w:ascii="Courier New" w:hAnsi="Courier New" w:cs="Courier New"/>
          <w:color w:val="0000FF"/>
        </w:rPr>
        <w:t>"-1"</w:t>
      </w:r>
      <w:r>
        <w:rPr>
          <w:rFonts w:ascii="Courier New" w:hAnsi="Courier New" w:cs="Courier New"/>
        </w:rPr>
        <w:t xml:space="preserve">, </w:t>
      </w:r>
      <w:r>
        <w:rPr>
          <w:rFonts w:ascii="Courier New" w:hAnsi="Courier New" w:cs="Courier New"/>
          <w:color w:val="0000FF"/>
        </w:rPr>
        <w:t>"</w:t>
      </w:r>
      <w:r>
        <w:rPr>
          <w:rFonts w:ascii="Courier New" w:hAnsi="Courier New" w:cs="Courier New"/>
          <w:color w:val="0000FF"/>
        </w:rPr>
        <w:t>更新失败</w:t>
      </w:r>
      <w:r>
        <w:rPr>
          <w:rFonts w:ascii="Courier New" w:hAnsi="Courier New" w:cs="Courier New"/>
          <w:color w:val="0000FF"/>
        </w:rPr>
        <w:t>"</w:t>
      </w:r>
      <w:r>
        <w:rPr>
          <w:rFonts w:ascii="Courier New" w:hAnsi="Courier New" w:cs="Courier New"/>
          <w:color w:val="009900"/>
        </w:rPr>
        <w:t>)</w:t>
      </w:r>
      <w:r>
        <w:rPr>
          <w:rFonts w:ascii="Courier New" w:hAnsi="Courier New" w:cs="Courier New"/>
          <w:color w:val="339933"/>
        </w:rPr>
        <w:t>;</w:t>
      </w:r>
    </w:p>
    <w:p w14:paraId="0F69A687"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color w:val="009900"/>
        </w:rPr>
        <w:t>}</w:t>
      </w:r>
    </w:p>
    <w:p w14:paraId="6326523F"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color w:val="009900"/>
        </w:rPr>
        <w:t>}</w:t>
      </w:r>
    </w:p>
    <w:p w14:paraId="502E267C" w14:textId="77777777" w:rsidR="00743BB6" w:rsidRDefault="00743BB6" w:rsidP="00743BB6">
      <w:pPr>
        <w:pStyle w:val="HTML"/>
        <w:rPr>
          <w:rFonts w:ascii="Courier New" w:hAnsi="Courier New" w:cs="Courier New"/>
        </w:rPr>
      </w:pPr>
      <w:r>
        <w:rPr>
          <w:rFonts w:ascii="Courier New" w:hAnsi="Courier New" w:cs="Courier New"/>
          <w:color w:val="009900"/>
        </w:rPr>
        <w:t>}</w:t>
      </w:r>
    </w:p>
    <w:p w14:paraId="15873698" w14:textId="77777777" w:rsidR="00743BB6" w:rsidRDefault="00743BB6" w:rsidP="00743BB6">
      <w:pPr>
        <w:pStyle w:val="HTML"/>
        <w:rPr>
          <w:rFonts w:ascii="Courier New" w:hAnsi="Courier New" w:cs="Courier New"/>
        </w:rPr>
      </w:pPr>
      <w:r>
        <w:rPr>
          <w:rFonts w:ascii="Courier New" w:hAnsi="Courier New" w:cs="Courier New"/>
        </w:rPr>
        <w:t> </w:t>
      </w:r>
    </w:p>
    <w:p w14:paraId="7F462CFF" w14:textId="77777777" w:rsidR="00743BB6" w:rsidRDefault="00743BB6" w:rsidP="00743BB6">
      <w:pPr>
        <w:pStyle w:val="HTML"/>
        <w:rPr>
          <w:rFonts w:ascii="Courier New" w:hAnsi="Courier New" w:cs="Courier New"/>
        </w:rPr>
      </w:pPr>
    </w:p>
    <w:p w14:paraId="4239334A" w14:textId="77777777" w:rsidR="00743BB6" w:rsidRDefault="00743BB6" w:rsidP="00743BB6">
      <w:pPr>
        <w:pStyle w:val="HTML"/>
        <w:rPr>
          <w:rFonts w:ascii="Courier New" w:hAnsi="Courier New" w:cs="Courier New"/>
        </w:rPr>
      </w:pPr>
      <w:r>
        <w:rPr>
          <w:rFonts w:ascii="Courier New" w:hAnsi="Courier New" w:cs="Courier New"/>
        </w:rPr>
        <w:t>MainController.java</w:t>
      </w:r>
      <w:r>
        <w:rPr>
          <w:rFonts w:ascii="Courier New" w:hAnsi="Courier New" w:cs="Courier New" w:hint="eastAsia"/>
        </w:rPr>
        <w:t>文件：</w:t>
      </w:r>
    </w:p>
    <w:p w14:paraId="27717314" w14:textId="77777777" w:rsidR="00743BB6" w:rsidRDefault="00743BB6" w:rsidP="00743BB6">
      <w:pPr>
        <w:pStyle w:val="HTML"/>
        <w:rPr>
          <w:rFonts w:ascii="Courier New" w:hAnsi="Courier New" w:cs="Courier New"/>
        </w:rPr>
      </w:pPr>
      <w:r>
        <w:rPr>
          <w:rFonts w:ascii="Courier New" w:hAnsi="Courier New" w:cs="Courier New"/>
        </w:rPr>
        <w:t>@RestController</w:t>
      </w:r>
    </w:p>
    <w:p w14:paraId="46588DE6" w14:textId="77777777" w:rsidR="00743BB6" w:rsidRDefault="00743BB6" w:rsidP="00743BB6">
      <w:pPr>
        <w:pStyle w:val="HTML"/>
        <w:rPr>
          <w:rFonts w:ascii="Courier New" w:hAnsi="Courier New" w:cs="Courier New"/>
        </w:rPr>
      </w:pPr>
      <w:r>
        <w:rPr>
          <w:rFonts w:ascii="Courier New" w:hAnsi="Courier New" w:cs="Courier New"/>
        </w:rPr>
        <w:t>@RequestMapping</w:t>
      </w:r>
      <w:r>
        <w:rPr>
          <w:rFonts w:ascii="Courier New" w:hAnsi="Courier New" w:cs="Courier New"/>
          <w:color w:val="009900"/>
        </w:rPr>
        <w:t>(</w:t>
      </w:r>
      <w:r>
        <w:rPr>
          <w:rFonts w:ascii="Courier New" w:hAnsi="Courier New" w:cs="Courier New"/>
          <w:color w:val="0000FF"/>
        </w:rPr>
        <w:t>"/main"</w:t>
      </w:r>
      <w:r>
        <w:rPr>
          <w:rFonts w:ascii="Courier New" w:hAnsi="Courier New" w:cs="Courier New"/>
          <w:color w:val="009900"/>
        </w:rPr>
        <w:t>)</w:t>
      </w:r>
    </w:p>
    <w:p w14:paraId="4E487CE8" w14:textId="77777777" w:rsidR="00743BB6" w:rsidRDefault="00743BB6" w:rsidP="00743BB6">
      <w:pPr>
        <w:pStyle w:val="HTML"/>
        <w:rPr>
          <w:rFonts w:ascii="Courier New" w:hAnsi="Courier New" w:cs="Courier New"/>
        </w:rPr>
      </w:pPr>
      <w:r>
        <w:rPr>
          <w:rFonts w:ascii="Courier New" w:hAnsi="Courier New" w:cs="Courier New"/>
          <w:b/>
          <w:bCs/>
          <w:color w:val="000000"/>
        </w:rPr>
        <w:t>public</w:t>
      </w:r>
      <w:r>
        <w:rPr>
          <w:rFonts w:ascii="Courier New" w:hAnsi="Courier New" w:cs="Courier New"/>
        </w:rPr>
        <w:t xml:space="preserve"> </w:t>
      </w:r>
      <w:r>
        <w:rPr>
          <w:rFonts w:ascii="Courier New" w:hAnsi="Courier New" w:cs="Courier New"/>
          <w:b/>
          <w:bCs/>
          <w:color w:val="000000"/>
        </w:rPr>
        <w:t>class</w:t>
      </w:r>
      <w:r>
        <w:rPr>
          <w:rFonts w:ascii="Courier New" w:hAnsi="Courier New" w:cs="Courier New"/>
        </w:rPr>
        <w:t xml:space="preserve"> </w:t>
      </w:r>
      <w:proofErr w:type="spellStart"/>
      <w:r>
        <w:rPr>
          <w:rFonts w:ascii="Courier New" w:hAnsi="Courier New" w:cs="Courier New"/>
        </w:rPr>
        <w:t>MainController</w:t>
      </w:r>
      <w:proofErr w:type="spellEnd"/>
      <w:r>
        <w:rPr>
          <w:rFonts w:ascii="Courier New" w:hAnsi="Courier New" w:cs="Courier New"/>
        </w:rPr>
        <w:t xml:space="preserve"> </w:t>
      </w:r>
      <w:r>
        <w:rPr>
          <w:rFonts w:ascii="Courier New" w:hAnsi="Courier New" w:cs="Courier New"/>
          <w:color w:val="009900"/>
        </w:rPr>
        <w:t>{</w:t>
      </w:r>
    </w:p>
    <w:p w14:paraId="4DECADA4" w14:textId="77777777" w:rsidR="00743BB6" w:rsidRDefault="00743BB6" w:rsidP="00743BB6">
      <w:pPr>
        <w:pStyle w:val="HTML"/>
        <w:rPr>
          <w:rFonts w:ascii="Courier New" w:hAnsi="Courier New" w:cs="Courier New"/>
        </w:rPr>
      </w:pPr>
      <w:r>
        <w:rPr>
          <w:rFonts w:ascii="Courier New" w:hAnsi="Courier New" w:cs="Courier New"/>
        </w:rPr>
        <w:t> </w:t>
      </w:r>
    </w:p>
    <w:p w14:paraId="0BCE52DC" w14:textId="77777777" w:rsidR="00743BB6" w:rsidRDefault="00743BB6" w:rsidP="00743BB6">
      <w:pPr>
        <w:pStyle w:val="HTML"/>
        <w:rPr>
          <w:rFonts w:ascii="Courier New" w:hAnsi="Courier New" w:cs="Courier New"/>
          <w:b/>
          <w:bCs/>
          <w:i/>
          <w:iCs/>
          <w:color w:val="008000"/>
        </w:rPr>
      </w:pPr>
      <w:r>
        <w:rPr>
          <w:rFonts w:ascii="Courier New" w:hAnsi="Courier New" w:cs="Courier New"/>
        </w:rPr>
        <w:t xml:space="preserve">    </w:t>
      </w:r>
      <w:r>
        <w:rPr>
          <w:rFonts w:ascii="Courier New" w:hAnsi="Courier New" w:cs="Courier New"/>
          <w:b/>
          <w:bCs/>
          <w:i/>
          <w:iCs/>
          <w:color w:val="008000"/>
        </w:rPr>
        <w:t>/**</w:t>
      </w:r>
    </w:p>
    <w:p w14:paraId="054D7314" w14:textId="77777777" w:rsidR="00743BB6" w:rsidRDefault="00743BB6" w:rsidP="00743BB6">
      <w:pPr>
        <w:pStyle w:val="HTML"/>
        <w:rPr>
          <w:rFonts w:ascii="Courier New" w:hAnsi="Courier New" w:cs="Courier New"/>
          <w:b/>
          <w:bCs/>
          <w:i/>
          <w:iCs/>
          <w:color w:val="008000"/>
        </w:rPr>
      </w:pPr>
      <w:r>
        <w:rPr>
          <w:rFonts w:ascii="Courier New" w:hAnsi="Courier New" w:cs="Courier New"/>
          <w:b/>
          <w:bCs/>
          <w:i/>
          <w:iCs/>
          <w:color w:val="008000"/>
        </w:rPr>
        <w:t xml:space="preserve">     * </w:t>
      </w:r>
      <w:r>
        <w:rPr>
          <w:rFonts w:ascii="Courier New" w:hAnsi="Courier New" w:cs="Courier New"/>
          <w:b/>
          <w:bCs/>
          <w:i/>
          <w:iCs/>
          <w:color w:val="008000"/>
        </w:rPr>
        <w:t>获取身份信息</w:t>
      </w:r>
    </w:p>
    <w:p w14:paraId="07447FBD" w14:textId="77777777" w:rsidR="00743BB6" w:rsidRDefault="00743BB6" w:rsidP="00743BB6">
      <w:pPr>
        <w:pStyle w:val="HTML"/>
        <w:rPr>
          <w:rFonts w:ascii="Courier New" w:hAnsi="Courier New" w:cs="Courier New"/>
        </w:rPr>
      </w:pPr>
      <w:r>
        <w:rPr>
          <w:rFonts w:ascii="Courier New" w:hAnsi="Courier New" w:cs="Courier New"/>
          <w:b/>
          <w:bCs/>
          <w:i/>
          <w:iCs/>
          <w:color w:val="008000"/>
        </w:rPr>
        <w:t xml:space="preserve">     */</w:t>
      </w:r>
    </w:p>
    <w:p w14:paraId="69E53559" w14:textId="77777777" w:rsidR="00743BB6" w:rsidRDefault="00743BB6" w:rsidP="00743BB6">
      <w:pPr>
        <w:pStyle w:val="HTML"/>
        <w:rPr>
          <w:rFonts w:ascii="Courier New" w:hAnsi="Courier New" w:cs="Courier New"/>
        </w:rPr>
      </w:pPr>
      <w:r>
        <w:rPr>
          <w:rFonts w:ascii="Courier New" w:hAnsi="Courier New" w:cs="Courier New"/>
        </w:rPr>
        <w:t xml:space="preserve">    @GetMapping</w:t>
      </w:r>
      <w:r>
        <w:rPr>
          <w:rFonts w:ascii="Courier New" w:hAnsi="Courier New" w:cs="Courier New"/>
          <w:color w:val="009900"/>
        </w:rPr>
        <w:t>(</w:t>
      </w:r>
      <w:r>
        <w:rPr>
          <w:rFonts w:ascii="Courier New" w:hAnsi="Courier New" w:cs="Courier New"/>
          <w:color w:val="0000FF"/>
        </w:rPr>
        <w:t>"/loadIdentity"</w:t>
      </w:r>
      <w:r>
        <w:rPr>
          <w:rFonts w:ascii="Courier New" w:hAnsi="Courier New" w:cs="Courier New"/>
          <w:color w:val="009900"/>
        </w:rPr>
        <w:t>)</w:t>
      </w:r>
    </w:p>
    <w:p w14:paraId="193C804F"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b/>
          <w:bCs/>
          <w:color w:val="000000"/>
        </w:rPr>
        <w:t>public</w:t>
      </w:r>
      <w:r>
        <w:rPr>
          <w:rFonts w:ascii="Courier New" w:hAnsi="Courier New" w:cs="Courier New"/>
        </w:rPr>
        <w:t xml:space="preserve"> Result</w:t>
      </w:r>
      <w:r>
        <w:rPr>
          <w:rFonts w:ascii="Courier New" w:hAnsi="Courier New" w:cs="Courier New"/>
          <w:color w:val="339933"/>
        </w:rPr>
        <w:t>&lt;?&gt;</w:t>
      </w:r>
      <w:r>
        <w:rPr>
          <w:rFonts w:ascii="Courier New" w:hAnsi="Courier New" w:cs="Courier New"/>
        </w:rPr>
        <w:t xml:space="preserve"> </w:t>
      </w:r>
      <w:proofErr w:type="spellStart"/>
      <w:proofErr w:type="gramStart"/>
      <w:r>
        <w:rPr>
          <w:rFonts w:ascii="Courier New" w:hAnsi="Courier New" w:cs="Courier New"/>
        </w:rPr>
        <w:t>loadIdentity</w:t>
      </w:r>
      <w:proofErr w:type="spellEnd"/>
      <w:r>
        <w:rPr>
          <w:rFonts w:ascii="Courier New" w:hAnsi="Courier New" w:cs="Courier New"/>
          <w:color w:val="009900"/>
        </w:rPr>
        <w:t>(</w:t>
      </w:r>
      <w:proofErr w:type="spellStart"/>
      <w:proofErr w:type="gramEnd"/>
      <w:r>
        <w:rPr>
          <w:rFonts w:ascii="Courier New" w:hAnsi="Courier New" w:cs="Courier New"/>
        </w:rPr>
        <w:t>HttpSession</w:t>
      </w:r>
      <w:proofErr w:type="spellEnd"/>
      <w:r>
        <w:rPr>
          <w:rFonts w:ascii="Courier New" w:hAnsi="Courier New" w:cs="Courier New"/>
        </w:rPr>
        <w:t xml:space="preserve"> session</w:t>
      </w:r>
      <w:r>
        <w:rPr>
          <w:rFonts w:ascii="Courier New" w:hAnsi="Courier New" w:cs="Courier New"/>
          <w:color w:val="009900"/>
        </w:rPr>
        <w:t>)</w:t>
      </w:r>
      <w:r>
        <w:rPr>
          <w:rFonts w:ascii="Courier New" w:hAnsi="Courier New" w:cs="Courier New"/>
        </w:rPr>
        <w:t xml:space="preserve"> </w:t>
      </w:r>
      <w:r>
        <w:rPr>
          <w:rFonts w:ascii="Courier New" w:hAnsi="Courier New" w:cs="Courier New"/>
          <w:color w:val="009900"/>
        </w:rPr>
        <w:t>{</w:t>
      </w:r>
    </w:p>
    <w:p w14:paraId="41131C88"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color w:val="003399"/>
        </w:rPr>
        <w:t>Object</w:t>
      </w:r>
      <w:r>
        <w:rPr>
          <w:rFonts w:ascii="Courier New" w:hAnsi="Courier New" w:cs="Courier New"/>
        </w:rPr>
        <w:t xml:space="preserve"> identity </w:t>
      </w:r>
      <w:r>
        <w:rPr>
          <w:rFonts w:ascii="Courier New" w:hAnsi="Courier New" w:cs="Courier New"/>
          <w:color w:val="339933"/>
        </w:rPr>
        <w:t>=</w:t>
      </w:r>
      <w:r>
        <w:rPr>
          <w:rFonts w:ascii="Courier New" w:hAnsi="Courier New" w:cs="Courier New"/>
        </w:rPr>
        <w:t xml:space="preserve"> </w:t>
      </w:r>
      <w:proofErr w:type="spellStart"/>
      <w:proofErr w:type="gramStart"/>
      <w:r>
        <w:rPr>
          <w:rFonts w:ascii="Courier New" w:hAnsi="Courier New" w:cs="Courier New"/>
        </w:rPr>
        <w:t>session.</w:t>
      </w:r>
      <w:r>
        <w:rPr>
          <w:rFonts w:ascii="Courier New" w:hAnsi="Courier New" w:cs="Courier New"/>
          <w:color w:val="006633"/>
        </w:rPr>
        <w:t>getAttribute</w:t>
      </w:r>
      <w:proofErr w:type="spellEnd"/>
      <w:proofErr w:type="gramEnd"/>
      <w:r>
        <w:rPr>
          <w:rFonts w:ascii="Courier New" w:hAnsi="Courier New" w:cs="Courier New"/>
          <w:color w:val="009900"/>
        </w:rPr>
        <w:t>(</w:t>
      </w:r>
      <w:r>
        <w:rPr>
          <w:rFonts w:ascii="Courier New" w:hAnsi="Courier New" w:cs="Courier New"/>
          <w:color w:val="0000FF"/>
        </w:rPr>
        <w:t>"Identity"</w:t>
      </w:r>
      <w:r>
        <w:rPr>
          <w:rFonts w:ascii="Courier New" w:hAnsi="Courier New" w:cs="Courier New"/>
          <w:color w:val="009900"/>
        </w:rPr>
        <w:t>)</w:t>
      </w:r>
      <w:r>
        <w:rPr>
          <w:rFonts w:ascii="Courier New" w:hAnsi="Courier New" w:cs="Courier New"/>
          <w:color w:val="339933"/>
        </w:rPr>
        <w:t>;</w:t>
      </w:r>
    </w:p>
    <w:p w14:paraId="153A7256" w14:textId="77777777" w:rsidR="00743BB6" w:rsidRDefault="00743BB6" w:rsidP="00743BB6">
      <w:pPr>
        <w:pStyle w:val="HTML"/>
        <w:rPr>
          <w:rFonts w:ascii="Courier New" w:hAnsi="Courier New" w:cs="Courier New"/>
        </w:rPr>
      </w:pPr>
      <w:r>
        <w:rPr>
          <w:rFonts w:ascii="Courier New" w:hAnsi="Courier New" w:cs="Courier New"/>
        </w:rPr>
        <w:t> </w:t>
      </w:r>
    </w:p>
    <w:p w14:paraId="7E411A6A"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b/>
          <w:bCs/>
          <w:color w:val="000000"/>
        </w:rPr>
        <w:t>if</w:t>
      </w:r>
      <w:r>
        <w:rPr>
          <w:rFonts w:ascii="Courier New" w:hAnsi="Courier New" w:cs="Courier New"/>
        </w:rPr>
        <w:t xml:space="preserve"> </w:t>
      </w:r>
      <w:r>
        <w:rPr>
          <w:rFonts w:ascii="Courier New" w:hAnsi="Courier New" w:cs="Courier New"/>
          <w:color w:val="009900"/>
        </w:rPr>
        <w:t>(</w:t>
      </w:r>
      <w:proofErr w:type="gramStart"/>
      <w:r>
        <w:rPr>
          <w:rFonts w:ascii="Courier New" w:hAnsi="Courier New" w:cs="Courier New"/>
        </w:rPr>
        <w:t xml:space="preserve">identity </w:t>
      </w:r>
      <w:r>
        <w:rPr>
          <w:rFonts w:ascii="Courier New" w:hAnsi="Courier New" w:cs="Courier New"/>
          <w:color w:val="339933"/>
        </w:rPr>
        <w:t>!</w:t>
      </w:r>
      <w:proofErr w:type="gramEnd"/>
      <w:r>
        <w:rPr>
          <w:rFonts w:ascii="Courier New" w:hAnsi="Courier New" w:cs="Courier New"/>
          <w:color w:val="339933"/>
        </w:rPr>
        <w:t>=</w:t>
      </w:r>
      <w:r>
        <w:rPr>
          <w:rFonts w:ascii="Courier New" w:hAnsi="Courier New" w:cs="Courier New"/>
        </w:rPr>
        <w:t xml:space="preserve"> </w:t>
      </w:r>
      <w:r>
        <w:rPr>
          <w:rFonts w:ascii="Courier New" w:hAnsi="Courier New" w:cs="Courier New"/>
          <w:b/>
          <w:bCs/>
          <w:color w:val="000066"/>
        </w:rPr>
        <w:t>null</w:t>
      </w:r>
      <w:r>
        <w:rPr>
          <w:rFonts w:ascii="Courier New" w:hAnsi="Courier New" w:cs="Courier New"/>
          <w:color w:val="009900"/>
        </w:rPr>
        <w:t>)</w:t>
      </w:r>
      <w:r>
        <w:rPr>
          <w:rFonts w:ascii="Courier New" w:hAnsi="Courier New" w:cs="Courier New"/>
        </w:rPr>
        <w:t xml:space="preserve"> </w:t>
      </w:r>
      <w:r>
        <w:rPr>
          <w:rFonts w:ascii="Courier New" w:hAnsi="Courier New" w:cs="Courier New"/>
          <w:color w:val="009900"/>
        </w:rPr>
        <w:t>{</w:t>
      </w:r>
    </w:p>
    <w:p w14:paraId="229F5829"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b/>
          <w:bCs/>
          <w:color w:val="000000"/>
        </w:rPr>
        <w:t>return</w:t>
      </w:r>
      <w:r>
        <w:rPr>
          <w:rFonts w:ascii="Courier New" w:hAnsi="Courier New" w:cs="Courier New"/>
        </w:rPr>
        <w:t xml:space="preserve"> </w:t>
      </w:r>
      <w:proofErr w:type="spellStart"/>
      <w:r>
        <w:rPr>
          <w:rFonts w:ascii="Courier New" w:hAnsi="Courier New" w:cs="Courier New"/>
        </w:rPr>
        <w:t>Result.</w:t>
      </w:r>
      <w:r>
        <w:rPr>
          <w:rFonts w:ascii="Courier New" w:hAnsi="Courier New" w:cs="Courier New"/>
          <w:color w:val="006633"/>
        </w:rPr>
        <w:t>success</w:t>
      </w:r>
      <w:proofErr w:type="spellEnd"/>
      <w:r>
        <w:rPr>
          <w:rFonts w:ascii="Courier New" w:hAnsi="Courier New" w:cs="Courier New"/>
          <w:color w:val="009900"/>
        </w:rPr>
        <w:t>(</w:t>
      </w:r>
      <w:r>
        <w:rPr>
          <w:rFonts w:ascii="Courier New" w:hAnsi="Courier New" w:cs="Courier New"/>
        </w:rPr>
        <w:t>identity</w:t>
      </w:r>
      <w:r>
        <w:rPr>
          <w:rFonts w:ascii="Courier New" w:hAnsi="Courier New" w:cs="Courier New"/>
          <w:color w:val="009900"/>
        </w:rPr>
        <w:t>)</w:t>
      </w:r>
      <w:r>
        <w:rPr>
          <w:rFonts w:ascii="Courier New" w:hAnsi="Courier New" w:cs="Courier New"/>
          <w:color w:val="339933"/>
        </w:rPr>
        <w:t>;</w:t>
      </w:r>
    </w:p>
    <w:p w14:paraId="5605D5EA"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color w:val="009900"/>
        </w:rPr>
        <w:t>}</w:t>
      </w:r>
      <w:r>
        <w:rPr>
          <w:rFonts w:ascii="Courier New" w:hAnsi="Courier New" w:cs="Courier New"/>
        </w:rPr>
        <w:t xml:space="preserve"> </w:t>
      </w:r>
      <w:r>
        <w:rPr>
          <w:rFonts w:ascii="Courier New" w:hAnsi="Courier New" w:cs="Courier New"/>
          <w:b/>
          <w:bCs/>
          <w:color w:val="000000"/>
        </w:rPr>
        <w:t>else</w:t>
      </w:r>
      <w:r>
        <w:rPr>
          <w:rFonts w:ascii="Courier New" w:hAnsi="Courier New" w:cs="Courier New"/>
        </w:rPr>
        <w:t xml:space="preserve"> </w:t>
      </w:r>
      <w:r>
        <w:rPr>
          <w:rFonts w:ascii="Courier New" w:hAnsi="Courier New" w:cs="Courier New"/>
          <w:color w:val="009900"/>
        </w:rPr>
        <w:t>{</w:t>
      </w:r>
    </w:p>
    <w:p w14:paraId="38EC549D"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b/>
          <w:bCs/>
          <w:color w:val="000000"/>
        </w:rPr>
        <w:t>return</w:t>
      </w:r>
      <w:r>
        <w:rPr>
          <w:rFonts w:ascii="Courier New" w:hAnsi="Courier New" w:cs="Courier New"/>
        </w:rPr>
        <w:t xml:space="preserve"> </w:t>
      </w:r>
      <w:proofErr w:type="spellStart"/>
      <w:r>
        <w:rPr>
          <w:rFonts w:ascii="Courier New" w:hAnsi="Courier New" w:cs="Courier New"/>
        </w:rPr>
        <w:t>Result.</w:t>
      </w:r>
      <w:r>
        <w:rPr>
          <w:rFonts w:ascii="Courier New" w:hAnsi="Courier New" w:cs="Courier New"/>
          <w:color w:val="006633"/>
        </w:rPr>
        <w:t>error</w:t>
      </w:r>
      <w:proofErr w:type="spellEnd"/>
      <w:r>
        <w:rPr>
          <w:rFonts w:ascii="Courier New" w:hAnsi="Courier New" w:cs="Courier New"/>
          <w:color w:val="009900"/>
        </w:rPr>
        <w:t>(</w:t>
      </w:r>
      <w:r>
        <w:rPr>
          <w:rFonts w:ascii="Courier New" w:hAnsi="Courier New" w:cs="Courier New"/>
          <w:color w:val="0000FF"/>
        </w:rPr>
        <w:t>"-1"</w:t>
      </w:r>
      <w:r>
        <w:rPr>
          <w:rFonts w:ascii="Courier New" w:hAnsi="Courier New" w:cs="Courier New"/>
        </w:rPr>
        <w:t xml:space="preserve">, </w:t>
      </w:r>
      <w:r>
        <w:rPr>
          <w:rFonts w:ascii="Courier New" w:hAnsi="Courier New" w:cs="Courier New"/>
          <w:color w:val="0000FF"/>
        </w:rPr>
        <w:t>"</w:t>
      </w:r>
      <w:r>
        <w:rPr>
          <w:rFonts w:ascii="Courier New" w:hAnsi="Courier New" w:cs="Courier New"/>
          <w:color w:val="0000FF"/>
        </w:rPr>
        <w:t>加载失败</w:t>
      </w:r>
      <w:r>
        <w:rPr>
          <w:rFonts w:ascii="Courier New" w:hAnsi="Courier New" w:cs="Courier New"/>
          <w:color w:val="0000FF"/>
        </w:rPr>
        <w:t>"</w:t>
      </w:r>
      <w:r>
        <w:rPr>
          <w:rFonts w:ascii="Courier New" w:hAnsi="Courier New" w:cs="Courier New"/>
          <w:color w:val="009900"/>
        </w:rPr>
        <w:t>)</w:t>
      </w:r>
      <w:r>
        <w:rPr>
          <w:rFonts w:ascii="Courier New" w:hAnsi="Courier New" w:cs="Courier New"/>
          <w:color w:val="339933"/>
        </w:rPr>
        <w:t>;</w:t>
      </w:r>
    </w:p>
    <w:p w14:paraId="5D76E65F"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color w:val="009900"/>
        </w:rPr>
        <w:t>}</w:t>
      </w:r>
    </w:p>
    <w:p w14:paraId="3570B476"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color w:val="009900"/>
        </w:rPr>
        <w:t>}</w:t>
      </w:r>
    </w:p>
    <w:p w14:paraId="3FC7E690" w14:textId="77777777" w:rsidR="00743BB6" w:rsidRDefault="00743BB6" w:rsidP="00743BB6">
      <w:pPr>
        <w:pStyle w:val="HTML"/>
        <w:rPr>
          <w:rFonts w:ascii="Courier New" w:hAnsi="Courier New" w:cs="Courier New"/>
        </w:rPr>
      </w:pPr>
      <w:r>
        <w:rPr>
          <w:rFonts w:ascii="Courier New" w:hAnsi="Courier New" w:cs="Courier New"/>
        </w:rPr>
        <w:t> </w:t>
      </w:r>
    </w:p>
    <w:p w14:paraId="72E4F807" w14:textId="77777777" w:rsidR="00743BB6" w:rsidRDefault="00743BB6" w:rsidP="00743BB6">
      <w:pPr>
        <w:pStyle w:val="HTML"/>
        <w:rPr>
          <w:rFonts w:ascii="Courier New" w:hAnsi="Courier New" w:cs="Courier New"/>
          <w:b/>
          <w:bCs/>
          <w:i/>
          <w:iCs/>
          <w:color w:val="008000"/>
        </w:rPr>
      </w:pPr>
      <w:r>
        <w:rPr>
          <w:rFonts w:ascii="Courier New" w:hAnsi="Courier New" w:cs="Courier New"/>
        </w:rPr>
        <w:t xml:space="preserve">    </w:t>
      </w:r>
      <w:r>
        <w:rPr>
          <w:rFonts w:ascii="Courier New" w:hAnsi="Courier New" w:cs="Courier New"/>
          <w:b/>
          <w:bCs/>
          <w:i/>
          <w:iCs/>
          <w:color w:val="008000"/>
        </w:rPr>
        <w:t>/**</w:t>
      </w:r>
    </w:p>
    <w:p w14:paraId="550C1CF4" w14:textId="77777777" w:rsidR="00743BB6" w:rsidRDefault="00743BB6" w:rsidP="00743BB6">
      <w:pPr>
        <w:pStyle w:val="HTML"/>
        <w:rPr>
          <w:rFonts w:ascii="Courier New" w:hAnsi="Courier New" w:cs="Courier New"/>
          <w:b/>
          <w:bCs/>
          <w:i/>
          <w:iCs/>
          <w:color w:val="008000"/>
        </w:rPr>
      </w:pPr>
      <w:r>
        <w:rPr>
          <w:rFonts w:ascii="Courier New" w:hAnsi="Courier New" w:cs="Courier New"/>
          <w:b/>
          <w:bCs/>
          <w:i/>
          <w:iCs/>
          <w:color w:val="008000"/>
        </w:rPr>
        <w:t xml:space="preserve">     * </w:t>
      </w:r>
      <w:r>
        <w:rPr>
          <w:rFonts w:ascii="Courier New" w:hAnsi="Courier New" w:cs="Courier New"/>
          <w:b/>
          <w:bCs/>
          <w:i/>
          <w:iCs/>
          <w:color w:val="008000"/>
        </w:rPr>
        <w:t>获取个人信息</w:t>
      </w:r>
    </w:p>
    <w:p w14:paraId="4CBF9295" w14:textId="77777777" w:rsidR="00743BB6" w:rsidRDefault="00743BB6" w:rsidP="00743BB6">
      <w:pPr>
        <w:pStyle w:val="HTML"/>
        <w:rPr>
          <w:rFonts w:ascii="Courier New" w:hAnsi="Courier New" w:cs="Courier New"/>
        </w:rPr>
      </w:pPr>
      <w:r>
        <w:rPr>
          <w:rFonts w:ascii="Courier New" w:hAnsi="Courier New" w:cs="Courier New"/>
          <w:b/>
          <w:bCs/>
          <w:i/>
          <w:iCs/>
          <w:color w:val="008000"/>
        </w:rPr>
        <w:t xml:space="preserve">     */</w:t>
      </w:r>
    </w:p>
    <w:p w14:paraId="6C674514" w14:textId="77777777" w:rsidR="00743BB6" w:rsidRDefault="00743BB6" w:rsidP="00743BB6">
      <w:pPr>
        <w:pStyle w:val="HTML"/>
        <w:rPr>
          <w:rFonts w:ascii="Courier New" w:hAnsi="Courier New" w:cs="Courier New"/>
        </w:rPr>
      </w:pPr>
      <w:r>
        <w:rPr>
          <w:rFonts w:ascii="Courier New" w:hAnsi="Courier New" w:cs="Courier New"/>
        </w:rPr>
        <w:t xml:space="preserve">    @GetMapping</w:t>
      </w:r>
      <w:r>
        <w:rPr>
          <w:rFonts w:ascii="Courier New" w:hAnsi="Courier New" w:cs="Courier New"/>
          <w:color w:val="009900"/>
        </w:rPr>
        <w:t>(</w:t>
      </w:r>
      <w:r>
        <w:rPr>
          <w:rFonts w:ascii="Courier New" w:hAnsi="Courier New" w:cs="Courier New"/>
          <w:color w:val="0000FF"/>
        </w:rPr>
        <w:t>"/loadUserInfo"</w:t>
      </w:r>
      <w:r>
        <w:rPr>
          <w:rFonts w:ascii="Courier New" w:hAnsi="Courier New" w:cs="Courier New"/>
          <w:color w:val="009900"/>
        </w:rPr>
        <w:t>)</w:t>
      </w:r>
    </w:p>
    <w:p w14:paraId="50D20022" w14:textId="77777777" w:rsidR="00743BB6" w:rsidRDefault="00743BB6" w:rsidP="00743BB6">
      <w:pPr>
        <w:pStyle w:val="HTML"/>
        <w:rPr>
          <w:rFonts w:ascii="Courier New" w:hAnsi="Courier New" w:cs="Courier New"/>
        </w:rPr>
      </w:pPr>
      <w:r>
        <w:rPr>
          <w:rFonts w:ascii="Courier New" w:hAnsi="Courier New" w:cs="Courier New"/>
        </w:rPr>
        <w:lastRenderedPageBreak/>
        <w:t xml:space="preserve">    </w:t>
      </w:r>
      <w:r>
        <w:rPr>
          <w:rFonts w:ascii="Courier New" w:hAnsi="Courier New" w:cs="Courier New"/>
          <w:b/>
          <w:bCs/>
          <w:color w:val="000000"/>
        </w:rPr>
        <w:t>public</w:t>
      </w:r>
      <w:r>
        <w:rPr>
          <w:rFonts w:ascii="Courier New" w:hAnsi="Courier New" w:cs="Courier New"/>
        </w:rPr>
        <w:t xml:space="preserve"> Result</w:t>
      </w:r>
      <w:r>
        <w:rPr>
          <w:rFonts w:ascii="Courier New" w:hAnsi="Courier New" w:cs="Courier New"/>
          <w:color w:val="339933"/>
        </w:rPr>
        <w:t>&lt;?&gt;</w:t>
      </w:r>
      <w:r>
        <w:rPr>
          <w:rFonts w:ascii="Courier New" w:hAnsi="Courier New" w:cs="Courier New"/>
        </w:rPr>
        <w:t xml:space="preserve"> </w:t>
      </w:r>
      <w:proofErr w:type="spellStart"/>
      <w:proofErr w:type="gramStart"/>
      <w:r>
        <w:rPr>
          <w:rFonts w:ascii="Courier New" w:hAnsi="Courier New" w:cs="Courier New"/>
        </w:rPr>
        <w:t>loadUserInfo</w:t>
      </w:r>
      <w:proofErr w:type="spellEnd"/>
      <w:r>
        <w:rPr>
          <w:rFonts w:ascii="Courier New" w:hAnsi="Courier New" w:cs="Courier New"/>
          <w:color w:val="009900"/>
        </w:rPr>
        <w:t>(</w:t>
      </w:r>
      <w:proofErr w:type="spellStart"/>
      <w:proofErr w:type="gramEnd"/>
      <w:r>
        <w:rPr>
          <w:rFonts w:ascii="Courier New" w:hAnsi="Courier New" w:cs="Courier New"/>
        </w:rPr>
        <w:t>HttpSession</w:t>
      </w:r>
      <w:proofErr w:type="spellEnd"/>
      <w:r>
        <w:rPr>
          <w:rFonts w:ascii="Courier New" w:hAnsi="Courier New" w:cs="Courier New"/>
        </w:rPr>
        <w:t xml:space="preserve"> session</w:t>
      </w:r>
      <w:r>
        <w:rPr>
          <w:rFonts w:ascii="Courier New" w:hAnsi="Courier New" w:cs="Courier New"/>
          <w:color w:val="009900"/>
        </w:rPr>
        <w:t>)</w:t>
      </w:r>
      <w:r>
        <w:rPr>
          <w:rFonts w:ascii="Courier New" w:hAnsi="Courier New" w:cs="Courier New"/>
        </w:rPr>
        <w:t xml:space="preserve"> </w:t>
      </w:r>
      <w:r>
        <w:rPr>
          <w:rFonts w:ascii="Courier New" w:hAnsi="Courier New" w:cs="Courier New"/>
          <w:color w:val="009900"/>
        </w:rPr>
        <w:t>{</w:t>
      </w:r>
    </w:p>
    <w:p w14:paraId="235BF989"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color w:val="003399"/>
        </w:rPr>
        <w:t>Object</w:t>
      </w:r>
      <w:r>
        <w:rPr>
          <w:rFonts w:ascii="Courier New" w:hAnsi="Courier New" w:cs="Courier New"/>
        </w:rPr>
        <w:t xml:space="preserve"> User </w:t>
      </w:r>
      <w:r>
        <w:rPr>
          <w:rFonts w:ascii="Courier New" w:hAnsi="Courier New" w:cs="Courier New"/>
          <w:color w:val="339933"/>
        </w:rPr>
        <w:t>=</w:t>
      </w:r>
      <w:r>
        <w:rPr>
          <w:rFonts w:ascii="Courier New" w:hAnsi="Courier New" w:cs="Courier New"/>
        </w:rPr>
        <w:t xml:space="preserve"> </w:t>
      </w:r>
      <w:proofErr w:type="spellStart"/>
      <w:proofErr w:type="gramStart"/>
      <w:r>
        <w:rPr>
          <w:rFonts w:ascii="Courier New" w:hAnsi="Courier New" w:cs="Courier New"/>
        </w:rPr>
        <w:t>session.</w:t>
      </w:r>
      <w:r>
        <w:rPr>
          <w:rFonts w:ascii="Courier New" w:hAnsi="Courier New" w:cs="Courier New"/>
          <w:color w:val="006633"/>
        </w:rPr>
        <w:t>getAttribute</w:t>
      </w:r>
      <w:proofErr w:type="spellEnd"/>
      <w:proofErr w:type="gramEnd"/>
      <w:r>
        <w:rPr>
          <w:rFonts w:ascii="Courier New" w:hAnsi="Courier New" w:cs="Courier New"/>
          <w:color w:val="009900"/>
        </w:rPr>
        <w:t>(</w:t>
      </w:r>
      <w:r>
        <w:rPr>
          <w:rFonts w:ascii="Courier New" w:hAnsi="Courier New" w:cs="Courier New"/>
          <w:color w:val="0000FF"/>
        </w:rPr>
        <w:t>"User"</w:t>
      </w:r>
      <w:r>
        <w:rPr>
          <w:rFonts w:ascii="Courier New" w:hAnsi="Courier New" w:cs="Courier New"/>
          <w:color w:val="009900"/>
        </w:rPr>
        <w:t>)</w:t>
      </w:r>
      <w:r>
        <w:rPr>
          <w:rFonts w:ascii="Courier New" w:hAnsi="Courier New" w:cs="Courier New"/>
          <w:color w:val="339933"/>
        </w:rPr>
        <w:t>;</w:t>
      </w:r>
    </w:p>
    <w:p w14:paraId="1A80C6CD" w14:textId="77777777" w:rsidR="00743BB6" w:rsidRDefault="00743BB6" w:rsidP="00743BB6">
      <w:pPr>
        <w:pStyle w:val="HTML"/>
        <w:rPr>
          <w:rFonts w:ascii="Courier New" w:hAnsi="Courier New" w:cs="Courier New"/>
        </w:rPr>
      </w:pPr>
      <w:r>
        <w:rPr>
          <w:rFonts w:ascii="Courier New" w:hAnsi="Courier New" w:cs="Courier New"/>
        </w:rPr>
        <w:t> </w:t>
      </w:r>
    </w:p>
    <w:p w14:paraId="59576BA1"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b/>
          <w:bCs/>
          <w:color w:val="000000"/>
        </w:rPr>
        <w:t>if</w:t>
      </w:r>
      <w:r>
        <w:rPr>
          <w:rFonts w:ascii="Courier New" w:hAnsi="Courier New" w:cs="Courier New"/>
        </w:rPr>
        <w:t xml:space="preserve"> </w:t>
      </w:r>
      <w:r>
        <w:rPr>
          <w:rFonts w:ascii="Courier New" w:hAnsi="Courier New" w:cs="Courier New"/>
          <w:color w:val="009900"/>
        </w:rPr>
        <w:t>(</w:t>
      </w:r>
      <w:proofErr w:type="gramStart"/>
      <w:r>
        <w:rPr>
          <w:rFonts w:ascii="Courier New" w:hAnsi="Courier New" w:cs="Courier New"/>
        </w:rPr>
        <w:t xml:space="preserve">User </w:t>
      </w:r>
      <w:r>
        <w:rPr>
          <w:rFonts w:ascii="Courier New" w:hAnsi="Courier New" w:cs="Courier New"/>
          <w:color w:val="339933"/>
        </w:rPr>
        <w:t>!</w:t>
      </w:r>
      <w:proofErr w:type="gramEnd"/>
      <w:r>
        <w:rPr>
          <w:rFonts w:ascii="Courier New" w:hAnsi="Courier New" w:cs="Courier New"/>
          <w:color w:val="339933"/>
        </w:rPr>
        <w:t>=</w:t>
      </w:r>
      <w:r>
        <w:rPr>
          <w:rFonts w:ascii="Courier New" w:hAnsi="Courier New" w:cs="Courier New"/>
        </w:rPr>
        <w:t xml:space="preserve"> </w:t>
      </w:r>
      <w:r>
        <w:rPr>
          <w:rFonts w:ascii="Courier New" w:hAnsi="Courier New" w:cs="Courier New"/>
          <w:b/>
          <w:bCs/>
          <w:color w:val="000066"/>
        </w:rPr>
        <w:t>null</w:t>
      </w:r>
      <w:r>
        <w:rPr>
          <w:rFonts w:ascii="Courier New" w:hAnsi="Courier New" w:cs="Courier New"/>
          <w:color w:val="009900"/>
        </w:rPr>
        <w:t>)</w:t>
      </w:r>
      <w:r>
        <w:rPr>
          <w:rFonts w:ascii="Courier New" w:hAnsi="Courier New" w:cs="Courier New"/>
        </w:rPr>
        <w:t xml:space="preserve"> </w:t>
      </w:r>
      <w:r>
        <w:rPr>
          <w:rFonts w:ascii="Courier New" w:hAnsi="Courier New" w:cs="Courier New"/>
          <w:color w:val="009900"/>
        </w:rPr>
        <w:t>{</w:t>
      </w:r>
    </w:p>
    <w:p w14:paraId="09C8F26F"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b/>
          <w:bCs/>
          <w:color w:val="000000"/>
        </w:rPr>
        <w:t>return</w:t>
      </w:r>
      <w:r>
        <w:rPr>
          <w:rFonts w:ascii="Courier New" w:hAnsi="Courier New" w:cs="Courier New"/>
        </w:rPr>
        <w:t xml:space="preserve"> </w:t>
      </w:r>
      <w:proofErr w:type="spellStart"/>
      <w:r>
        <w:rPr>
          <w:rFonts w:ascii="Courier New" w:hAnsi="Courier New" w:cs="Courier New"/>
        </w:rPr>
        <w:t>Result.</w:t>
      </w:r>
      <w:r>
        <w:rPr>
          <w:rFonts w:ascii="Courier New" w:hAnsi="Courier New" w:cs="Courier New"/>
          <w:color w:val="006633"/>
        </w:rPr>
        <w:t>success</w:t>
      </w:r>
      <w:proofErr w:type="spellEnd"/>
      <w:r>
        <w:rPr>
          <w:rFonts w:ascii="Courier New" w:hAnsi="Courier New" w:cs="Courier New"/>
          <w:color w:val="009900"/>
        </w:rPr>
        <w:t>(</w:t>
      </w:r>
      <w:r>
        <w:rPr>
          <w:rFonts w:ascii="Courier New" w:hAnsi="Courier New" w:cs="Courier New"/>
        </w:rPr>
        <w:t>User</w:t>
      </w:r>
      <w:r>
        <w:rPr>
          <w:rFonts w:ascii="Courier New" w:hAnsi="Courier New" w:cs="Courier New"/>
          <w:color w:val="009900"/>
        </w:rPr>
        <w:t>)</w:t>
      </w:r>
      <w:r>
        <w:rPr>
          <w:rFonts w:ascii="Courier New" w:hAnsi="Courier New" w:cs="Courier New"/>
          <w:color w:val="339933"/>
        </w:rPr>
        <w:t>;</w:t>
      </w:r>
    </w:p>
    <w:p w14:paraId="7D0931DC"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color w:val="009900"/>
        </w:rPr>
        <w:t>}</w:t>
      </w:r>
      <w:r>
        <w:rPr>
          <w:rFonts w:ascii="Courier New" w:hAnsi="Courier New" w:cs="Courier New"/>
        </w:rPr>
        <w:t xml:space="preserve"> </w:t>
      </w:r>
      <w:r>
        <w:rPr>
          <w:rFonts w:ascii="Courier New" w:hAnsi="Courier New" w:cs="Courier New"/>
          <w:b/>
          <w:bCs/>
          <w:color w:val="000000"/>
        </w:rPr>
        <w:t>else</w:t>
      </w:r>
      <w:r>
        <w:rPr>
          <w:rFonts w:ascii="Courier New" w:hAnsi="Courier New" w:cs="Courier New"/>
        </w:rPr>
        <w:t xml:space="preserve"> </w:t>
      </w:r>
      <w:r>
        <w:rPr>
          <w:rFonts w:ascii="Courier New" w:hAnsi="Courier New" w:cs="Courier New"/>
          <w:color w:val="009900"/>
        </w:rPr>
        <w:t>{</w:t>
      </w:r>
    </w:p>
    <w:p w14:paraId="64CAC532"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b/>
          <w:bCs/>
          <w:color w:val="000000"/>
        </w:rPr>
        <w:t>return</w:t>
      </w:r>
      <w:r>
        <w:rPr>
          <w:rFonts w:ascii="Courier New" w:hAnsi="Courier New" w:cs="Courier New"/>
        </w:rPr>
        <w:t xml:space="preserve"> </w:t>
      </w:r>
      <w:proofErr w:type="spellStart"/>
      <w:r>
        <w:rPr>
          <w:rFonts w:ascii="Courier New" w:hAnsi="Courier New" w:cs="Courier New"/>
        </w:rPr>
        <w:t>Result.</w:t>
      </w:r>
      <w:r>
        <w:rPr>
          <w:rFonts w:ascii="Courier New" w:hAnsi="Courier New" w:cs="Courier New"/>
          <w:color w:val="006633"/>
        </w:rPr>
        <w:t>error</w:t>
      </w:r>
      <w:proofErr w:type="spellEnd"/>
      <w:r>
        <w:rPr>
          <w:rFonts w:ascii="Courier New" w:hAnsi="Courier New" w:cs="Courier New"/>
          <w:color w:val="009900"/>
        </w:rPr>
        <w:t>(</w:t>
      </w:r>
      <w:r>
        <w:rPr>
          <w:rFonts w:ascii="Courier New" w:hAnsi="Courier New" w:cs="Courier New"/>
          <w:color w:val="0000FF"/>
        </w:rPr>
        <w:t>"-1"</w:t>
      </w:r>
      <w:r>
        <w:rPr>
          <w:rFonts w:ascii="Courier New" w:hAnsi="Courier New" w:cs="Courier New"/>
        </w:rPr>
        <w:t xml:space="preserve">, </w:t>
      </w:r>
      <w:r>
        <w:rPr>
          <w:rFonts w:ascii="Courier New" w:hAnsi="Courier New" w:cs="Courier New"/>
          <w:color w:val="0000FF"/>
        </w:rPr>
        <w:t>"</w:t>
      </w:r>
      <w:r>
        <w:rPr>
          <w:rFonts w:ascii="Courier New" w:hAnsi="Courier New" w:cs="Courier New"/>
          <w:color w:val="0000FF"/>
        </w:rPr>
        <w:t>加载失败</w:t>
      </w:r>
      <w:r>
        <w:rPr>
          <w:rFonts w:ascii="Courier New" w:hAnsi="Courier New" w:cs="Courier New"/>
          <w:color w:val="0000FF"/>
        </w:rPr>
        <w:t>"</w:t>
      </w:r>
      <w:r>
        <w:rPr>
          <w:rFonts w:ascii="Courier New" w:hAnsi="Courier New" w:cs="Courier New"/>
          <w:color w:val="009900"/>
        </w:rPr>
        <w:t>)</w:t>
      </w:r>
      <w:r>
        <w:rPr>
          <w:rFonts w:ascii="Courier New" w:hAnsi="Courier New" w:cs="Courier New"/>
          <w:color w:val="339933"/>
        </w:rPr>
        <w:t>;</w:t>
      </w:r>
    </w:p>
    <w:p w14:paraId="51FC0E2B"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color w:val="009900"/>
        </w:rPr>
        <w:t>}</w:t>
      </w:r>
    </w:p>
    <w:p w14:paraId="4DB85CE4"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color w:val="009900"/>
        </w:rPr>
        <w:t>}</w:t>
      </w:r>
    </w:p>
    <w:p w14:paraId="34D0656E" w14:textId="77777777" w:rsidR="00743BB6" w:rsidRDefault="00743BB6" w:rsidP="00743BB6">
      <w:pPr>
        <w:pStyle w:val="HTML"/>
        <w:rPr>
          <w:rFonts w:ascii="Courier New" w:hAnsi="Courier New" w:cs="Courier New"/>
        </w:rPr>
      </w:pPr>
      <w:r>
        <w:rPr>
          <w:rFonts w:ascii="Courier New" w:hAnsi="Courier New" w:cs="Courier New"/>
        </w:rPr>
        <w:t> </w:t>
      </w:r>
    </w:p>
    <w:p w14:paraId="39CFF531" w14:textId="77777777" w:rsidR="00743BB6" w:rsidRDefault="00743BB6" w:rsidP="00743BB6">
      <w:pPr>
        <w:pStyle w:val="HTML"/>
        <w:rPr>
          <w:rFonts w:ascii="Courier New" w:hAnsi="Courier New" w:cs="Courier New"/>
          <w:b/>
          <w:bCs/>
          <w:i/>
          <w:iCs/>
          <w:color w:val="008000"/>
        </w:rPr>
      </w:pPr>
      <w:r>
        <w:rPr>
          <w:rFonts w:ascii="Courier New" w:hAnsi="Courier New" w:cs="Courier New"/>
        </w:rPr>
        <w:t xml:space="preserve">    </w:t>
      </w:r>
      <w:r>
        <w:rPr>
          <w:rFonts w:ascii="Courier New" w:hAnsi="Courier New" w:cs="Courier New"/>
          <w:b/>
          <w:bCs/>
          <w:i/>
          <w:iCs/>
          <w:color w:val="008000"/>
        </w:rPr>
        <w:t>/**</w:t>
      </w:r>
    </w:p>
    <w:p w14:paraId="79FE3688" w14:textId="77777777" w:rsidR="00743BB6" w:rsidRDefault="00743BB6" w:rsidP="00743BB6">
      <w:pPr>
        <w:pStyle w:val="HTML"/>
        <w:rPr>
          <w:rFonts w:ascii="Courier New" w:hAnsi="Courier New" w:cs="Courier New"/>
          <w:b/>
          <w:bCs/>
          <w:i/>
          <w:iCs/>
          <w:color w:val="008000"/>
        </w:rPr>
      </w:pPr>
      <w:r>
        <w:rPr>
          <w:rFonts w:ascii="Courier New" w:hAnsi="Courier New" w:cs="Courier New"/>
          <w:b/>
          <w:bCs/>
          <w:i/>
          <w:iCs/>
          <w:color w:val="008000"/>
        </w:rPr>
        <w:t xml:space="preserve">     * </w:t>
      </w:r>
      <w:r>
        <w:rPr>
          <w:rFonts w:ascii="Courier New" w:hAnsi="Courier New" w:cs="Courier New"/>
          <w:b/>
          <w:bCs/>
          <w:i/>
          <w:iCs/>
          <w:color w:val="008000"/>
        </w:rPr>
        <w:t>退出登录</w:t>
      </w:r>
    </w:p>
    <w:p w14:paraId="287F0887" w14:textId="77777777" w:rsidR="00743BB6" w:rsidRDefault="00743BB6" w:rsidP="00743BB6">
      <w:pPr>
        <w:pStyle w:val="HTML"/>
        <w:rPr>
          <w:rFonts w:ascii="Courier New" w:hAnsi="Courier New" w:cs="Courier New"/>
        </w:rPr>
      </w:pPr>
      <w:r>
        <w:rPr>
          <w:rFonts w:ascii="Courier New" w:hAnsi="Courier New" w:cs="Courier New"/>
          <w:b/>
          <w:bCs/>
          <w:i/>
          <w:iCs/>
          <w:color w:val="008000"/>
        </w:rPr>
        <w:t xml:space="preserve">     */</w:t>
      </w:r>
    </w:p>
    <w:p w14:paraId="2C76E61B" w14:textId="77777777" w:rsidR="00743BB6" w:rsidRDefault="00743BB6" w:rsidP="00743BB6">
      <w:pPr>
        <w:pStyle w:val="HTML"/>
        <w:rPr>
          <w:rFonts w:ascii="Courier New" w:hAnsi="Courier New" w:cs="Courier New"/>
        </w:rPr>
      </w:pPr>
      <w:r>
        <w:rPr>
          <w:rFonts w:ascii="Courier New" w:hAnsi="Courier New" w:cs="Courier New"/>
        </w:rPr>
        <w:t xml:space="preserve">    @GetMapping</w:t>
      </w:r>
      <w:r>
        <w:rPr>
          <w:rFonts w:ascii="Courier New" w:hAnsi="Courier New" w:cs="Courier New"/>
          <w:color w:val="009900"/>
        </w:rPr>
        <w:t>(</w:t>
      </w:r>
      <w:r>
        <w:rPr>
          <w:rFonts w:ascii="Courier New" w:hAnsi="Courier New" w:cs="Courier New"/>
          <w:color w:val="0000FF"/>
        </w:rPr>
        <w:t>"/signOut"</w:t>
      </w:r>
      <w:r>
        <w:rPr>
          <w:rFonts w:ascii="Courier New" w:hAnsi="Courier New" w:cs="Courier New"/>
          <w:color w:val="009900"/>
        </w:rPr>
        <w:t>)</w:t>
      </w:r>
    </w:p>
    <w:p w14:paraId="68666316"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b/>
          <w:bCs/>
          <w:color w:val="000000"/>
        </w:rPr>
        <w:t>public</w:t>
      </w:r>
      <w:r>
        <w:rPr>
          <w:rFonts w:ascii="Courier New" w:hAnsi="Courier New" w:cs="Courier New"/>
        </w:rPr>
        <w:t xml:space="preserve"> Result</w:t>
      </w:r>
      <w:r>
        <w:rPr>
          <w:rFonts w:ascii="Courier New" w:hAnsi="Courier New" w:cs="Courier New"/>
          <w:color w:val="339933"/>
        </w:rPr>
        <w:t>&lt;?&gt;</w:t>
      </w:r>
      <w:r>
        <w:rPr>
          <w:rFonts w:ascii="Courier New" w:hAnsi="Courier New" w:cs="Courier New"/>
        </w:rPr>
        <w:t xml:space="preserve"> </w:t>
      </w:r>
      <w:proofErr w:type="spellStart"/>
      <w:proofErr w:type="gramStart"/>
      <w:r>
        <w:rPr>
          <w:rFonts w:ascii="Courier New" w:hAnsi="Courier New" w:cs="Courier New"/>
        </w:rPr>
        <w:t>signOut</w:t>
      </w:r>
      <w:proofErr w:type="spellEnd"/>
      <w:r>
        <w:rPr>
          <w:rFonts w:ascii="Courier New" w:hAnsi="Courier New" w:cs="Courier New"/>
          <w:color w:val="009900"/>
        </w:rPr>
        <w:t>(</w:t>
      </w:r>
      <w:proofErr w:type="spellStart"/>
      <w:proofErr w:type="gramEnd"/>
      <w:r>
        <w:rPr>
          <w:rFonts w:ascii="Courier New" w:hAnsi="Courier New" w:cs="Courier New"/>
        </w:rPr>
        <w:t>HttpSession</w:t>
      </w:r>
      <w:proofErr w:type="spellEnd"/>
      <w:r>
        <w:rPr>
          <w:rFonts w:ascii="Courier New" w:hAnsi="Courier New" w:cs="Courier New"/>
        </w:rPr>
        <w:t xml:space="preserve"> session</w:t>
      </w:r>
      <w:r>
        <w:rPr>
          <w:rFonts w:ascii="Courier New" w:hAnsi="Courier New" w:cs="Courier New"/>
          <w:color w:val="009900"/>
        </w:rPr>
        <w:t>)</w:t>
      </w:r>
      <w:r>
        <w:rPr>
          <w:rFonts w:ascii="Courier New" w:hAnsi="Courier New" w:cs="Courier New"/>
        </w:rPr>
        <w:t xml:space="preserve"> </w:t>
      </w:r>
      <w:r>
        <w:rPr>
          <w:rFonts w:ascii="Courier New" w:hAnsi="Courier New" w:cs="Courier New"/>
          <w:color w:val="009900"/>
        </w:rPr>
        <w:t>{</w:t>
      </w:r>
    </w:p>
    <w:p w14:paraId="3AF4358F" w14:textId="77777777" w:rsidR="00743BB6" w:rsidRDefault="00743BB6" w:rsidP="00743BB6">
      <w:pPr>
        <w:pStyle w:val="HTML"/>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session.</w:t>
      </w:r>
      <w:r>
        <w:rPr>
          <w:rFonts w:ascii="Courier New" w:hAnsi="Courier New" w:cs="Courier New"/>
          <w:color w:val="006633"/>
        </w:rPr>
        <w:t>removeAttribute</w:t>
      </w:r>
      <w:proofErr w:type="spellEnd"/>
      <w:proofErr w:type="gramEnd"/>
      <w:r>
        <w:rPr>
          <w:rFonts w:ascii="Courier New" w:hAnsi="Courier New" w:cs="Courier New"/>
          <w:color w:val="009900"/>
        </w:rPr>
        <w:t>(</w:t>
      </w:r>
      <w:r>
        <w:rPr>
          <w:rFonts w:ascii="Courier New" w:hAnsi="Courier New" w:cs="Courier New"/>
          <w:color w:val="0000FF"/>
        </w:rPr>
        <w:t>"User"</w:t>
      </w:r>
      <w:r>
        <w:rPr>
          <w:rFonts w:ascii="Courier New" w:hAnsi="Courier New" w:cs="Courier New"/>
          <w:color w:val="009900"/>
        </w:rPr>
        <w:t>)</w:t>
      </w:r>
      <w:r>
        <w:rPr>
          <w:rFonts w:ascii="Courier New" w:hAnsi="Courier New" w:cs="Courier New"/>
          <w:color w:val="339933"/>
        </w:rPr>
        <w:t>;</w:t>
      </w:r>
    </w:p>
    <w:p w14:paraId="45B77E60" w14:textId="77777777" w:rsidR="00743BB6" w:rsidRDefault="00743BB6" w:rsidP="00743BB6">
      <w:pPr>
        <w:pStyle w:val="HTML"/>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session.</w:t>
      </w:r>
      <w:r>
        <w:rPr>
          <w:rFonts w:ascii="Courier New" w:hAnsi="Courier New" w:cs="Courier New"/>
          <w:color w:val="006633"/>
        </w:rPr>
        <w:t>removeAttribute</w:t>
      </w:r>
      <w:proofErr w:type="spellEnd"/>
      <w:proofErr w:type="gramEnd"/>
      <w:r>
        <w:rPr>
          <w:rFonts w:ascii="Courier New" w:hAnsi="Courier New" w:cs="Courier New"/>
          <w:color w:val="009900"/>
        </w:rPr>
        <w:t>(</w:t>
      </w:r>
      <w:r>
        <w:rPr>
          <w:rFonts w:ascii="Courier New" w:hAnsi="Courier New" w:cs="Courier New"/>
          <w:color w:val="0000FF"/>
        </w:rPr>
        <w:t>"Identity"</w:t>
      </w:r>
      <w:r>
        <w:rPr>
          <w:rFonts w:ascii="Courier New" w:hAnsi="Courier New" w:cs="Courier New"/>
          <w:color w:val="009900"/>
        </w:rPr>
        <w:t>)</w:t>
      </w:r>
      <w:r>
        <w:rPr>
          <w:rFonts w:ascii="Courier New" w:hAnsi="Courier New" w:cs="Courier New"/>
          <w:color w:val="339933"/>
        </w:rPr>
        <w:t>;</w:t>
      </w:r>
    </w:p>
    <w:p w14:paraId="2B77F108"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b/>
          <w:bCs/>
          <w:color w:val="000000"/>
        </w:rPr>
        <w:t>return</w:t>
      </w:r>
      <w:r>
        <w:rPr>
          <w:rFonts w:ascii="Courier New" w:hAnsi="Courier New" w:cs="Courier New"/>
        </w:rPr>
        <w:t xml:space="preserve"> </w:t>
      </w:r>
      <w:proofErr w:type="spellStart"/>
      <w:r>
        <w:rPr>
          <w:rFonts w:ascii="Courier New" w:hAnsi="Courier New" w:cs="Courier New"/>
        </w:rPr>
        <w:t>Result.</w:t>
      </w:r>
      <w:r>
        <w:rPr>
          <w:rFonts w:ascii="Courier New" w:hAnsi="Courier New" w:cs="Courier New"/>
          <w:color w:val="006633"/>
        </w:rPr>
        <w:t>success</w:t>
      </w:r>
      <w:proofErr w:type="spellEnd"/>
      <w:r>
        <w:rPr>
          <w:rFonts w:ascii="Courier New" w:hAnsi="Courier New" w:cs="Courier New"/>
          <w:color w:val="009900"/>
        </w:rPr>
        <w:t>()</w:t>
      </w:r>
      <w:r>
        <w:rPr>
          <w:rFonts w:ascii="Courier New" w:hAnsi="Courier New" w:cs="Courier New"/>
          <w:color w:val="339933"/>
        </w:rPr>
        <w:t>;</w:t>
      </w:r>
    </w:p>
    <w:p w14:paraId="336696AD"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color w:val="009900"/>
        </w:rPr>
        <w:t>}</w:t>
      </w:r>
    </w:p>
    <w:p w14:paraId="01AF2B5D" w14:textId="77777777" w:rsidR="00743BB6" w:rsidRDefault="00743BB6" w:rsidP="00743BB6">
      <w:pPr>
        <w:pStyle w:val="HTML"/>
        <w:rPr>
          <w:rFonts w:ascii="Courier New" w:hAnsi="Courier New" w:cs="Courier New"/>
        </w:rPr>
      </w:pPr>
      <w:r>
        <w:rPr>
          <w:rFonts w:ascii="Courier New" w:hAnsi="Courier New" w:cs="Courier New"/>
          <w:color w:val="009900"/>
        </w:rPr>
        <w:t>}</w:t>
      </w:r>
    </w:p>
    <w:p w14:paraId="381F5153" w14:textId="77777777" w:rsidR="00743BB6" w:rsidRDefault="00743BB6" w:rsidP="00743BB6">
      <w:pPr>
        <w:ind w:firstLine="420"/>
      </w:pPr>
    </w:p>
    <w:p w14:paraId="247F9C06" w14:textId="77777777" w:rsidR="00743BB6" w:rsidRDefault="00743BB6" w:rsidP="00743BB6">
      <w:pPr>
        <w:ind w:firstLine="420"/>
      </w:pPr>
    </w:p>
    <w:p w14:paraId="4E914581" w14:textId="77777777" w:rsidR="00743BB6" w:rsidRDefault="00743BB6" w:rsidP="00743BB6">
      <w:pPr>
        <w:rPr>
          <w:rFonts w:ascii="Courier New" w:hAnsi="Courier New" w:cs="Courier New"/>
        </w:rPr>
      </w:pPr>
      <w:r>
        <w:rPr>
          <w:rFonts w:ascii="Courier New" w:hAnsi="Courier New" w:cs="Courier New"/>
        </w:rPr>
        <w:t>DormManagerController</w:t>
      </w:r>
      <w:r>
        <w:rPr>
          <w:rFonts w:ascii="Courier New" w:hAnsi="Courier New" w:cs="Courier New" w:hint="eastAsia"/>
        </w:rPr>
        <w:t>.</w:t>
      </w:r>
      <w:r>
        <w:rPr>
          <w:rFonts w:ascii="Courier New" w:hAnsi="Courier New" w:cs="Courier New"/>
        </w:rPr>
        <w:t>ja</w:t>
      </w:r>
      <w:r>
        <w:rPr>
          <w:rFonts w:ascii="Courier New" w:hAnsi="Courier New" w:cs="Courier New" w:hint="eastAsia"/>
        </w:rPr>
        <w:t>va</w:t>
      </w:r>
      <w:r>
        <w:rPr>
          <w:rFonts w:ascii="Courier New" w:hAnsi="Courier New" w:cs="Courier New" w:hint="eastAsia"/>
        </w:rPr>
        <w:t>文件：</w:t>
      </w:r>
    </w:p>
    <w:p w14:paraId="36244FF6" w14:textId="77777777" w:rsidR="00743BB6" w:rsidRDefault="00743BB6" w:rsidP="00743BB6">
      <w:pPr>
        <w:ind w:firstLine="420"/>
      </w:pPr>
    </w:p>
    <w:p w14:paraId="2A1C7200" w14:textId="77777777" w:rsidR="00743BB6" w:rsidRDefault="00743BB6" w:rsidP="00743BB6">
      <w:pPr>
        <w:pStyle w:val="HTML"/>
        <w:rPr>
          <w:rFonts w:ascii="Courier New" w:hAnsi="Courier New" w:cs="Courier New"/>
        </w:rPr>
      </w:pPr>
      <w:r>
        <w:rPr>
          <w:rFonts w:ascii="Courier New" w:hAnsi="Courier New" w:cs="Courier New"/>
        </w:rPr>
        <w:t>@RestController</w:t>
      </w:r>
    </w:p>
    <w:p w14:paraId="204E377A" w14:textId="77777777" w:rsidR="00743BB6" w:rsidRDefault="00743BB6" w:rsidP="00743BB6">
      <w:pPr>
        <w:pStyle w:val="HTML"/>
        <w:rPr>
          <w:rFonts w:ascii="Courier New" w:hAnsi="Courier New" w:cs="Courier New"/>
        </w:rPr>
      </w:pPr>
      <w:r>
        <w:rPr>
          <w:rFonts w:ascii="Courier New" w:hAnsi="Courier New" w:cs="Courier New"/>
        </w:rPr>
        <w:t>@RequestMapping</w:t>
      </w:r>
      <w:r>
        <w:rPr>
          <w:rFonts w:ascii="Courier New" w:hAnsi="Courier New" w:cs="Courier New"/>
          <w:color w:val="009900"/>
        </w:rPr>
        <w:t>(</w:t>
      </w:r>
      <w:r>
        <w:rPr>
          <w:rFonts w:ascii="Courier New" w:hAnsi="Courier New" w:cs="Courier New"/>
          <w:color w:val="0000FF"/>
        </w:rPr>
        <w:t>"/dormManager"</w:t>
      </w:r>
      <w:r>
        <w:rPr>
          <w:rFonts w:ascii="Courier New" w:hAnsi="Courier New" w:cs="Courier New"/>
          <w:color w:val="009900"/>
        </w:rPr>
        <w:t>)</w:t>
      </w:r>
    </w:p>
    <w:p w14:paraId="73B3161D" w14:textId="77777777" w:rsidR="00743BB6" w:rsidRDefault="00743BB6" w:rsidP="00743BB6">
      <w:pPr>
        <w:pStyle w:val="HTML"/>
        <w:rPr>
          <w:rFonts w:ascii="Courier New" w:hAnsi="Courier New" w:cs="Courier New"/>
        </w:rPr>
      </w:pPr>
      <w:r>
        <w:rPr>
          <w:rFonts w:ascii="Courier New" w:hAnsi="Courier New" w:cs="Courier New"/>
          <w:b/>
          <w:bCs/>
          <w:color w:val="000000"/>
        </w:rPr>
        <w:t>public</w:t>
      </w:r>
      <w:r>
        <w:rPr>
          <w:rFonts w:ascii="Courier New" w:hAnsi="Courier New" w:cs="Courier New"/>
        </w:rPr>
        <w:t xml:space="preserve"> </w:t>
      </w:r>
      <w:r>
        <w:rPr>
          <w:rFonts w:ascii="Courier New" w:hAnsi="Courier New" w:cs="Courier New"/>
          <w:b/>
          <w:bCs/>
          <w:color w:val="000000"/>
        </w:rPr>
        <w:t>class</w:t>
      </w:r>
      <w:r>
        <w:rPr>
          <w:rFonts w:ascii="Courier New" w:hAnsi="Courier New" w:cs="Courier New"/>
        </w:rPr>
        <w:t xml:space="preserve"> </w:t>
      </w:r>
      <w:proofErr w:type="spellStart"/>
      <w:r>
        <w:rPr>
          <w:rFonts w:ascii="Courier New" w:hAnsi="Courier New" w:cs="Courier New"/>
        </w:rPr>
        <w:t>DormManagerController</w:t>
      </w:r>
      <w:proofErr w:type="spellEnd"/>
      <w:r>
        <w:rPr>
          <w:rFonts w:ascii="Courier New" w:hAnsi="Courier New" w:cs="Courier New"/>
        </w:rPr>
        <w:t xml:space="preserve"> </w:t>
      </w:r>
      <w:r>
        <w:rPr>
          <w:rFonts w:ascii="Courier New" w:hAnsi="Courier New" w:cs="Courier New"/>
          <w:color w:val="009900"/>
        </w:rPr>
        <w:t>{</w:t>
      </w:r>
    </w:p>
    <w:p w14:paraId="38644BB9" w14:textId="77777777" w:rsidR="00743BB6" w:rsidRDefault="00743BB6" w:rsidP="00743BB6">
      <w:pPr>
        <w:pStyle w:val="HTML"/>
        <w:rPr>
          <w:rFonts w:ascii="Courier New" w:hAnsi="Courier New" w:cs="Courier New"/>
        </w:rPr>
      </w:pPr>
      <w:r>
        <w:rPr>
          <w:rFonts w:ascii="Courier New" w:hAnsi="Courier New" w:cs="Courier New"/>
        </w:rPr>
        <w:t> </w:t>
      </w:r>
    </w:p>
    <w:p w14:paraId="7AB9D557" w14:textId="77777777" w:rsidR="00743BB6" w:rsidRDefault="00743BB6" w:rsidP="00743BB6">
      <w:pPr>
        <w:pStyle w:val="HTML"/>
        <w:rPr>
          <w:rFonts w:ascii="Courier New" w:hAnsi="Courier New" w:cs="Courier New"/>
        </w:rPr>
      </w:pPr>
      <w:r>
        <w:rPr>
          <w:rFonts w:ascii="Courier New" w:hAnsi="Courier New" w:cs="Courier New"/>
        </w:rPr>
        <w:t xml:space="preserve">    @Resource</w:t>
      </w:r>
    </w:p>
    <w:p w14:paraId="463A6257"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b/>
          <w:bCs/>
          <w:color w:val="000000"/>
        </w:rPr>
        <w:t>private</w:t>
      </w:r>
      <w:r>
        <w:rPr>
          <w:rFonts w:ascii="Courier New" w:hAnsi="Courier New" w:cs="Courier New"/>
        </w:rPr>
        <w:t xml:space="preserve"> </w:t>
      </w:r>
      <w:proofErr w:type="spellStart"/>
      <w:r>
        <w:rPr>
          <w:rFonts w:ascii="Courier New" w:hAnsi="Courier New" w:cs="Courier New"/>
        </w:rPr>
        <w:t>DormManagerService</w:t>
      </w:r>
      <w:proofErr w:type="spellEnd"/>
      <w:r>
        <w:rPr>
          <w:rFonts w:ascii="Courier New" w:hAnsi="Courier New" w:cs="Courier New"/>
        </w:rPr>
        <w:t xml:space="preserve"> </w:t>
      </w:r>
      <w:proofErr w:type="spellStart"/>
      <w:r>
        <w:rPr>
          <w:rFonts w:ascii="Courier New" w:hAnsi="Courier New" w:cs="Courier New"/>
        </w:rPr>
        <w:t>dormManagerService</w:t>
      </w:r>
      <w:proofErr w:type="spellEnd"/>
      <w:r>
        <w:rPr>
          <w:rFonts w:ascii="Courier New" w:hAnsi="Courier New" w:cs="Courier New"/>
          <w:color w:val="339933"/>
        </w:rPr>
        <w:t>;</w:t>
      </w:r>
    </w:p>
    <w:p w14:paraId="48DB87A2" w14:textId="77777777" w:rsidR="00743BB6" w:rsidRDefault="00743BB6" w:rsidP="00743BB6">
      <w:pPr>
        <w:pStyle w:val="HTML"/>
        <w:rPr>
          <w:rFonts w:ascii="Courier New" w:hAnsi="Courier New" w:cs="Courier New"/>
        </w:rPr>
      </w:pPr>
      <w:r>
        <w:rPr>
          <w:rFonts w:ascii="Courier New" w:hAnsi="Courier New" w:cs="Courier New"/>
        </w:rPr>
        <w:t> </w:t>
      </w:r>
    </w:p>
    <w:p w14:paraId="28EF3E80" w14:textId="77777777" w:rsidR="00743BB6" w:rsidRDefault="00743BB6" w:rsidP="00743BB6">
      <w:pPr>
        <w:pStyle w:val="HTML"/>
        <w:rPr>
          <w:rFonts w:ascii="Courier New" w:hAnsi="Courier New" w:cs="Courier New"/>
          <w:b/>
          <w:bCs/>
          <w:i/>
          <w:iCs/>
          <w:color w:val="008000"/>
        </w:rPr>
      </w:pPr>
      <w:r>
        <w:rPr>
          <w:rFonts w:ascii="Courier New" w:hAnsi="Courier New" w:cs="Courier New"/>
        </w:rPr>
        <w:t xml:space="preserve">    </w:t>
      </w:r>
      <w:r>
        <w:rPr>
          <w:rFonts w:ascii="Courier New" w:hAnsi="Courier New" w:cs="Courier New"/>
          <w:b/>
          <w:bCs/>
          <w:i/>
          <w:iCs/>
          <w:color w:val="008000"/>
        </w:rPr>
        <w:t>/**</w:t>
      </w:r>
    </w:p>
    <w:p w14:paraId="7D3D7682" w14:textId="77777777" w:rsidR="00743BB6" w:rsidRDefault="00743BB6" w:rsidP="00743BB6">
      <w:pPr>
        <w:pStyle w:val="HTML"/>
        <w:rPr>
          <w:rFonts w:ascii="Courier New" w:hAnsi="Courier New" w:cs="Courier New"/>
          <w:b/>
          <w:bCs/>
          <w:i/>
          <w:iCs/>
          <w:color w:val="008000"/>
        </w:rPr>
      </w:pPr>
      <w:r>
        <w:rPr>
          <w:rFonts w:ascii="Courier New" w:hAnsi="Courier New" w:cs="Courier New"/>
          <w:b/>
          <w:bCs/>
          <w:i/>
          <w:iCs/>
          <w:color w:val="008000"/>
        </w:rPr>
        <w:t xml:space="preserve">     * </w:t>
      </w:r>
      <w:proofErr w:type="gramStart"/>
      <w:r>
        <w:rPr>
          <w:rFonts w:ascii="Courier New" w:hAnsi="Courier New" w:cs="Courier New"/>
          <w:b/>
          <w:bCs/>
          <w:i/>
          <w:iCs/>
          <w:color w:val="008000"/>
        </w:rPr>
        <w:t>宿管添加</w:t>
      </w:r>
      <w:proofErr w:type="gramEnd"/>
    </w:p>
    <w:p w14:paraId="39F85A67" w14:textId="77777777" w:rsidR="00743BB6" w:rsidRDefault="00743BB6" w:rsidP="00743BB6">
      <w:pPr>
        <w:pStyle w:val="HTML"/>
        <w:rPr>
          <w:rFonts w:ascii="Courier New" w:hAnsi="Courier New" w:cs="Courier New"/>
        </w:rPr>
      </w:pPr>
      <w:r>
        <w:rPr>
          <w:rFonts w:ascii="Courier New" w:hAnsi="Courier New" w:cs="Courier New"/>
          <w:b/>
          <w:bCs/>
          <w:i/>
          <w:iCs/>
          <w:color w:val="008000"/>
        </w:rPr>
        <w:t xml:space="preserve">     */</w:t>
      </w:r>
    </w:p>
    <w:p w14:paraId="07B100F5" w14:textId="77777777" w:rsidR="00743BB6" w:rsidRDefault="00743BB6" w:rsidP="00743BB6">
      <w:pPr>
        <w:pStyle w:val="HTML"/>
        <w:rPr>
          <w:rFonts w:ascii="Courier New" w:hAnsi="Courier New" w:cs="Courier New"/>
        </w:rPr>
      </w:pPr>
      <w:r>
        <w:rPr>
          <w:rFonts w:ascii="Courier New" w:hAnsi="Courier New" w:cs="Courier New"/>
        </w:rPr>
        <w:t xml:space="preserve">    @PostMapping</w:t>
      </w:r>
      <w:r>
        <w:rPr>
          <w:rFonts w:ascii="Courier New" w:hAnsi="Courier New" w:cs="Courier New"/>
          <w:color w:val="009900"/>
        </w:rPr>
        <w:t>(</w:t>
      </w:r>
      <w:r>
        <w:rPr>
          <w:rFonts w:ascii="Courier New" w:hAnsi="Courier New" w:cs="Courier New"/>
          <w:color w:val="0000FF"/>
        </w:rPr>
        <w:t>"/add"</w:t>
      </w:r>
      <w:r>
        <w:rPr>
          <w:rFonts w:ascii="Courier New" w:hAnsi="Courier New" w:cs="Courier New"/>
          <w:color w:val="009900"/>
        </w:rPr>
        <w:t>)</w:t>
      </w:r>
    </w:p>
    <w:p w14:paraId="2C7E5AD2"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b/>
          <w:bCs/>
          <w:color w:val="000000"/>
        </w:rPr>
        <w:t>public</w:t>
      </w:r>
      <w:r>
        <w:rPr>
          <w:rFonts w:ascii="Courier New" w:hAnsi="Courier New" w:cs="Courier New"/>
        </w:rPr>
        <w:t xml:space="preserve"> Result</w:t>
      </w:r>
      <w:r>
        <w:rPr>
          <w:rFonts w:ascii="Courier New" w:hAnsi="Courier New" w:cs="Courier New"/>
          <w:color w:val="339933"/>
        </w:rPr>
        <w:t>&lt;?&gt;</w:t>
      </w:r>
      <w:r>
        <w:rPr>
          <w:rFonts w:ascii="Courier New" w:hAnsi="Courier New" w:cs="Courier New"/>
        </w:rPr>
        <w:t xml:space="preserve"> </w:t>
      </w:r>
      <w:proofErr w:type="gramStart"/>
      <w:r>
        <w:rPr>
          <w:rFonts w:ascii="Courier New" w:hAnsi="Courier New" w:cs="Courier New"/>
        </w:rPr>
        <w:t>add</w:t>
      </w:r>
      <w:r>
        <w:rPr>
          <w:rFonts w:ascii="Courier New" w:hAnsi="Courier New" w:cs="Courier New"/>
          <w:color w:val="009900"/>
        </w:rPr>
        <w:t>(</w:t>
      </w:r>
      <w:proofErr w:type="gramEnd"/>
      <w:r>
        <w:rPr>
          <w:rFonts w:ascii="Courier New" w:hAnsi="Courier New" w:cs="Courier New"/>
        </w:rPr>
        <w:t xml:space="preserve">@RequestBody </w:t>
      </w:r>
      <w:proofErr w:type="spellStart"/>
      <w:r>
        <w:rPr>
          <w:rFonts w:ascii="Courier New" w:hAnsi="Courier New" w:cs="Courier New"/>
        </w:rPr>
        <w:t>DormManager</w:t>
      </w:r>
      <w:proofErr w:type="spellEnd"/>
      <w:r>
        <w:rPr>
          <w:rFonts w:ascii="Courier New" w:hAnsi="Courier New" w:cs="Courier New"/>
        </w:rPr>
        <w:t xml:space="preserve"> </w:t>
      </w:r>
      <w:proofErr w:type="spellStart"/>
      <w:r>
        <w:rPr>
          <w:rFonts w:ascii="Courier New" w:hAnsi="Courier New" w:cs="Courier New"/>
        </w:rPr>
        <w:t>dormManager</w:t>
      </w:r>
      <w:proofErr w:type="spellEnd"/>
      <w:r>
        <w:rPr>
          <w:rFonts w:ascii="Courier New" w:hAnsi="Courier New" w:cs="Courier New"/>
          <w:color w:val="009900"/>
        </w:rPr>
        <w:t>)</w:t>
      </w:r>
      <w:r>
        <w:rPr>
          <w:rFonts w:ascii="Courier New" w:hAnsi="Courier New" w:cs="Courier New"/>
        </w:rPr>
        <w:t xml:space="preserve"> </w:t>
      </w:r>
      <w:r>
        <w:rPr>
          <w:rFonts w:ascii="Courier New" w:hAnsi="Courier New" w:cs="Courier New"/>
          <w:color w:val="009900"/>
        </w:rPr>
        <w:t>{</w:t>
      </w:r>
    </w:p>
    <w:p w14:paraId="066EFD63"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b/>
          <w:bCs/>
          <w:color w:val="000066"/>
        </w:rPr>
        <w:t>int</w:t>
      </w:r>
      <w:r>
        <w:rPr>
          <w:rFonts w:ascii="Courier New" w:hAnsi="Courier New" w:cs="Courier New"/>
        </w:rPr>
        <w:t xml:space="preserve"> </w:t>
      </w:r>
      <w:proofErr w:type="spellStart"/>
      <w:r>
        <w:rPr>
          <w:rFonts w:ascii="Courier New" w:hAnsi="Courier New" w:cs="Courier New"/>
        </w:rPr>
        <w:t>i</w:t>
      </w:r>
      <w:proofErr w:type="spellEnd"/>
      <w:r>
        <w:rPr>
          <w:rFonts w:ascii="Courier New" w:hAnsi="Courier New" w:cs="Courier New"/>
        </w:rPr>
        <w:t xml:space="preserve"> </w:t>
      </w:r>
      <w:r>
        <w:rPr>
          <w:rFonts w:ascii="Courier New" w:hAnsi="Courier New" w:cs="Courier New"/>
          <w:color w:val="339933"/>
        </w:rPr>
        <w:t>=</w:t>
      </w:r>
      <w:r>
        <w:rPr>
          <w:rFonts w:ascii="Courier New" w:hAnsi="Courier New" w:cs="Courier New"/>
        </w:rPr>
        <w:t xml:space="preserve"> </w:t>
      </w:r>
      <w:proofErr w:type="spellStart"/>
      <w:r>
        <w:rPr>
          <w:rFonts w:ascii="Courier New" w:hAnsi="Courier New" w:cs="Courier New"/>
        </w:rPr>
        <w:t>dormManagerService.</w:t>
      </w:r>
      <w:r>
        <w:rPr>
          <w:rFonts w:ascii="Courier New" w:hAnsi="Courier New" w:cs="Courier New"/>
          <w:color w:val="006633"/>
        </w:rPr>
        <w:t>addNewDormManager</w:t>
      </w:r>
      <w:proofErr w:type="spellEnd"/>
      <w:r>
        <w:rPr>
          <w:rFonts w:ascii="Courier New" w:hAnsi="Courier New" w:cs="Courier New"/>
          <w:color w:val="009900"/>
        </w:rPr>
        <w:t>(</w:t>
      </w:r>
      <w:proofErr w:type="spellStart"/>
      <w:r>
        <w:rPr>
          <w:rFonts w:ascii="Courier New" w:hAnsi="Courier New" w:cs="Courier New"/>
        </w:rPr>
        <w:t>dormManager</w:t>
      </w:r>
      <w:proofErr w:type="spellEnd"/>
      <w:r>
        <w:rPr>
          <w:rFonts w:ascii="Courier New" w:hAnsi="Courier New" w:cs="Courier New"/>
          <w:color w:val="009900"/>
        </w:rPr>
        <w:t>)</w:t>
      </w:r>
      <w:r>
        <w:rPr>
          <w:rFonts w:ascii="Courier New" w:hAnsi="Courier New" w:cs="Courier New"/>
          <w:color w:val="339933"/>
        </w:rPr>
        <w:t>;</w:t>
      </w:r>
    </w:p>
    <w:p w14:paraId="6AFB834C"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b/>
          <w:bCs/>
          <w:color w:val="000000"/>
        </w:rPr>
        <w:t>if</w:t>
      </w:r>
      <w:r>
        <w:rPr>
          <w:rFonts w:ascii="Courier New" w:hAnsi="Courier New" w:cs="Courier New"/>
        </w:rPr>
        <w:t xml:space="preserve"> </w:t>
      </w:r>
      <w:r>
        <w:rPr>
          <w:rFonts w:ascii="Courier New" w:hAnsi="Courier New" w:cs="Courier New"/>
          <w:color w:val="009900"/>
        </w:rPr>
        <w:t>(</w:t>
      </w:r>
      <w:proofErr w:type="spellStart"/>
      <w:r>
        <w:rPr>
          <w:rFonts w:ascii="Courier New" w:hAnsi="Courier New" w:cs="Courier New"/>
        </w:rPr>
        <w:t>i</w:t>
      </w:r>
      <w:proofErr w:type="spellEnd"/>
      <w:r>
        <w:rPr>
          <w:rFonts w:ascii="Courier New" w:hAnsi="Courier New" w:cs="Courier New"/>
        </w:rPr>
        <w:t xml:space="preserve"> </w:t>
      </w:r>
      <w:r>
        <w:rPr>
          <w:rFonts w:ascii="Courier New" w:hAnsi="Courier New" w:cs="Courier New"/>
          <w:color w:val="339933"/>
        </w:rPr>
        <w:t>==</w:t>
      </w:r>
      <w:r>
        <w:rPr>
          <w:rFonts w:ascii="Courier New" w:hAnsi="Courier New" w:cs="Courier New"/>
        </w:rPr>
        <w:t xml:space="preserve"> </w:t>
      </w:r>
      <w:r>
        <w:rPr>
          <w:rFonts w:ascii="Courier New" w:hAnsi="Courier New" w:cs="Courier New"/>
          <w:color w:val="CC66CC"/>
        </w:rPr>
        <w:t>1</w:t>
      </w:r>
      <w:r>
        <w:rPr>
          <w:rFonts w:ascii="Courier New" w:hAnsi="Courier New" w:cs="Courier New"/>
          <w:color w:val="009900"/>
        </w:rPr>
        <w:t>)</w:t>
      </w:r>
      <w:r>
        <w:rPr>
          <w:rFonts w:ascii="Courier New" w:hAnsi="Courier New" w:cs="Courier New"/>
        </w:rPr>
        <w:t xml:space="preserve"> </w:t>
      </w:r>
      <w:r>
        <w:rPr>
          <w:rFonts w:ascii="Courier New" w:hAnsi="Courier New" w:cs="Courier New"/>
          <w:color w:val="009900"/>
        </w:rPr>
        <w:t>{</w:t>
      </w:r>
    </w:p>
    <w:p w14:paraId="4DE8EDA0"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b/>
          <w:bCs/>
          <w:color w:val="000000"/>
        </w:rPr>
        <w:t>return</w:t>
      </w:r>
      <w:r>
        <w:rPr>
          <w:rFonts w:ascii="Courier New" w:hAnsi="Courier New" w:cs="Courier New"/>
        </w:rPr>
        <w:t xml:space="preserve"> </w:t>
      </w:r>
      <w:proofErr w:type="spellStart"/>
      <w:r>
        <w:rPr>
          <w:rFonts w:ascii="Courier New" w:hAnsi="Courier New" w:cs="Courier New"/>
        </w:rPr>
        <w:t>Result.</w:t>
      </w:r>
      <w:r>
        <w:rPr>
          <w:rFonts w:ascii="Courier New" w:hAnsi="Courier New" w:cs="Courier New"/>
          <w:color w:val="006633"/>
        </w:rPr>
        <w:t>success</w:t>
      </w:r>
      <w:proofErr w:type="spellEnd"/>
      <w:r>
        <w:rPr>
          <w:rFonts w:ascii="Courier New" w:hAnsi="Courier New" w:cs="Courier New"/>
          <w:color w:val="009900"/>
        </w:rPr>
        <w:t>()</w:t>
      </w:r>
      <w:r>
        <w:rPr>
          <w:rFonts w:ascii="Courier New" w:hAnsi="Courier New" w:cs="Courier New"/>
          <w:color w:val="339933"/>
        </w:rPr>
        <w:t>;</w:t>
      </w:r>
    </w:p>
    <w:p w14:paraId="7BF0E611" w14:textId="77777777" w:rsidR="00743BB6" w:rsidRDefault="00743BB6" w:rsidP="00743BB6">
      <w:pPr>
        <w:pStyle w:val="HTML"/>
        <w:rPr>
          <w:rFonts w:ascii="Courier New" w:hAnsi="Courier New" w:cs="Courier New"/>
        </w:rPr>
      </w:pPr>
      <w:r>
        <w:rPr>
          <w:rFonts w:ascii="Courier New" w:hAnsi="Courier New" w:cs="Courier New"/>
        </w:rPr>
        <w:lastRenderedPageBreak/>
        <w:t xml:space="preserve">        </w:t>
      </w:r>
      <w:r>
        <w:rPr>
          <w:rFonts w:ascii="Courier New" w:hAnsi="Courier New" w:cs="Courier New"/>
          <w:color w:val="009900"/>
        </w:rPr>
        <w:t>}</w:t>
      </w:r>
      <w:r>
        <w:rPr>
          <w:rFonts w:ascii="Courier New" w:hAnsi="Courier New" w:cs="Courier New"/>
        </w:rPr>
        <w:t xml:space="preserve"> </w:t>
      </w:r>
      <w:r>
        <w:rPr>
          <w:rFonts w:ascii="Courier New" w:hAnsi="Courier New" w:cs="Courier New"/>
          <w:b/>
          <w:bCs/>
          <w:color w:val="000000"/>
        </w:rPr>
        <w:t>else</w:t>
      </w:r>
      <w:r>
        <w:rPr>
          <w:rFonts w:ascii="Courier New" w:hAnsi="Courier New" w:cs="Courier New"/>
        </w:rPr>
        <w:t xml:space="preserve"> </w:t>
      </w:r>
      <w:r>
        <w:rPr>
          <w:rFonts w:ascii="Courier New" w:hAnsi="Courier New" w:cs="Courier New"/>
          <w:color w:val="009900"/>
        </w:rPr>
        <w:t>{</w:t>
      </w:r>
    </w:p>
    <w:p w14:paraId="63B71D4C"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b/>
          <w:bCs/>
          <w:color w:val="000000"/>
        </w:rPr>
        <w:t>return</w:t>
      </w:r>
      <w:r>
        <w:rPr>
          <w:rFonts w:ascii="Courier New" w:hAnsi="Courier New" w:cs="Courier New"/>
        </w:rPr>
        <w:t xml:space="preserve"> </w:t>
      </w:r>
      <w:proofErr w:type="spellStart"/>
      <w:r>
        <w:rPr>
          <w:rFonts w:ascii="Courier New" w:hAnsi="Courier New" w:cs="Courier New"/>
        </w:rPr>
        <w:t>Result.</w:t>
      </w:r>
      <w:r>
        <w:rPr>
          <w:rFonts w:ascii="Courier New" w:hAnsi="Courier New" w:cs="Courier New"/>
          <w:color w:val="006633"/>
        </w:rPr>
        <w:t>error</w:t>
      </w:r>
      <w:proofErr w:type="spellEnd"/>
      <w:r>
        <w:rPr>
          <w:rFonts w:ascii="Courier New" w:hAnsi="Courier New" w:cs="Courier New"/>
          <w:color w:val="009900"/>
        </w:rPr>
        <w:t>(</w:t>
      </w:r>
      <w:r>
        <w:rPr>
          <w:rFonts w:ascii="Courier New" w:hAnsi="Courier New" w:cs="Courier New"/>
          <w:color w:val="0000FF"/>
        </w:rPr>
        <w:t>"-1"</w:t>
      </w:r>
      <w:r>
        <w:rPr>
          <w:rFonts w:ascii="Courier New" w:hAnsi="Courier New" w:cs="Courier New"/>
        </w:rPr>
        <w:t xml:space="preserve">, </w:t>
      </w:r>
      <w:r>
        <w:rPr>
          <w:rFonts w:ascii="Courier New" w:hAnsi="Courier New" w:cs="Courier New"/>
          <w:color w:val="0000FF"/>
        </w:rPr>
        <w:t>"</w:t>
      </w:r>
      <w:r>
        <w:rPr>
          <w:rFonts w:ascii="Courier New" w:hAnsi="Courier New" w:cs="Courier New"/>
          <w:color w:val="0000FF"/>
        </w:rPr>
        <w:t>添加失败</w:t>
      </w:r>
      <w:r>
        <w:rPr>
          <w:rFonts w:ascii="Courier New" w:hAnsi="Courier New" w:cs="Courier New"/>
          <w:color w:val="0000FF"/>
        </w:rPr>
        <w:t>"</w:t>
      </w:r>
      <w:r>
        <w:rPr>
          <w:rFonts w:ascii="Courier New" w:hAnsi="Courier New" w:cs="Courier New"/>
          <w:color w:val="009900"/>
        </w:rPr>
        <w:t>)</w:t>
      </w:r>
      <w:r>
        <w:rPr>
          <w:rFonts w:ascii="Courier New" w:hAnsi="Courier New" w:cs="Courier New"/>
          <w:color w:val="339933"/>
        </w:rPr>
        <w:t>;</w:t>
      </w:r>
    </w:p>
    <w:p w14:paraId="02EBE805"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color w:val="009900"/>
        </w:rPr>
        <w:t>}</w:t>
      </w:r>
    </w:p>
    <w:p w14:paraId="2F30C183"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color w:val="009900"/>
        </w:rPr>
        <w:t>}</w:t>
      </w:r>
    </w:p>
    <w:p w14:paraId="7C7C932F" w14:textId="77777777" w:rsidR="00743BB6" w:rsidRDefault="00743BB6" w:rsidP="00743BB6">
      <w:pPr>
        <w:pStyle w:val="HTML"/>
        <w:rPr>
          <w:rFonts w:ascii="Courier New" w:hAnsi="Courier New" w:cs="Courier New"/>
        </w:rPr>
      </w:pPr>
      <w:r>
        <w:rPr>
          <w:rFonts w:ascii="Courier New" w:hAnsi="Courier New" w:cs="Courier New"/>
        </w:rPr>
        <w:t> </w:t>
      </w:r>
    </w:p>
    <w:p w14:paraId="522765B0" w14:textId="77777777" w:rsidR="00743BB6" w:rsidRDefault="00743BB6" w:rsidP="00743BB6">
      <w:pPr>
        <w:pStyle w:val="HTML"/>
        <w:rPr>
          <w:rFonts w:ascii="Courier New" w:hAnsi="Courier New" w:cs="Courier New"/>
          <w:b/>
          <w:bCs/>
          <w:i/>
          <w:iCs/>
          <w:color w:val="008000"/>
        </w:rPr>
      </w:pPr>
      <w:r>
        <w:rPr>
          <w:rFonts w:ascii="Courier New" w:hAnsi="Courier New" w:cs="Courier New"/>
        </w:rPr>
        <w:t xml:space="preserve">    </w:t>
      </w:r>
      <w:r>
        <w:rPr>
          <w:rFonts w:ascii="Courier New" w:hAnsi="Courier New" w:cs="Courier New"/>
          <w:b/>
          <w:bCs/>
          <w:i/>
          <w:iCs/>
          <w:color w:val="008000"/>
        </w:rPr>
        <w:t>/**</w:t>
      </w:r>
    </w:p>
    <w:p w14:paraId="4C74F544" w14:textId="77777777" w:rsidR="00743BB6" w:rsidRDefault="00743BB6" w:rsidP="00743BB6">
      <w:pPr>
        <w:pStyle w:val="HTML"/>
        <w:rPr>
          <w:rFonts w:ascii="Courier New" w:hAnsi="Courier New" w:cs="Courier New"/>
          <w:b/>
          <w:bCs/>
          <w:i/>
          <w:iCs/>
          <w:color w:val="008000"/>
        </w:rPr>
      </w:pPr>
      <w:r>
        <w:rPr>
          <w:rFonts w:ascii="Courier New" w:hAnsi="Courier New" w:cs="Courier New"/>
          <w:b/>
          <w:bCs/>
          <w:i/>
          <w:iCs/>
          <w:color w:val="008000"/>
        </w:rPr>
        <w:t xml:space="preserve">     * </w:t>
      </w:r>
      <w:proofErr w:type="gramStart"/>
      <w:r>
        <w:rPr>
          <w:rFonts w:ascii="Courier New" w:hAnsi="Courier New" w:cs="Courier New"/>
          <w:b/>
          <w:bCs/>
          <w:i/>
          <w:iCs/>
          <w:color w:val="008000"/>
        </w:rPr>
        <w:t>宿管信息</w:t>
      </w:r>
      <w:proofErr w:type="gramEnd"/>
      <w:r>
        <w:rPr>
          <w:rFonts w:ascii="Courier New" w:hAnsi="Courier New" w:cs="Courier New"/>
          <w:b/>
          <w:bCs/>
          <w:i/>
          <w:iCs/>
          <w:color w:val="008000"/>
        </w:rPr>
        <w:t>更新</w:t>
      </w:r>
    </w:p>
    <w:p w14:paraId="3DF213DC" w14:textId="77777777" w:rsidR="00743BB6" w:rsidRDefault="00743BB6" w:rsidP="00743BB6">
      <w:pPr>
        <w:pStyle w:val="HTML"/>
        <w:rPr>
          <w:rFonts w:ascii="Courier New" w:hAnsi="Courier New" w:cs="Courier New"/>
        </w:rPr>
      </w:pPr>
      <w:r>
        <w:rPr>
          <w:rFonts w:ascii="Courier New" w:hAnsi="Courier New" w:cs="Courier New"/>
          <w:b/>
          <w:bCs/>
          <w:i/>
          <w:iCs/>
          <w:color w:val="008000"/>
        </w:rPr>
        <w:t xml:space="preserve">     */</w:t>
      </w:r>
    </w:p>
    <w:p w14:paraId="0AF0B6D1" w14:textId="77777777" w:rsidR="00743BB6" w:rsidRDefault="00743BB6" w:rsidP="00743BB6">
      <w:pPr>
        <w:pStyle w:val="HTML"/>
        <w:rPr>
          <w:rFonts w:ascii="Courier New" w:hAnsi="Courier New" w:cs="Courier New"/>
        </w:rPr>
      </w:pPr>
      <w:r>
        <w:rPr>
          <w:rFonts w:ascii="Courier New" w:hAnsi="Courier New" w:cs="Courier New"/>
        </w:rPr>
        <w:t xml:space="preserve">    @PutMapping</w:t>
      </w:r>
      <w:r>
        <w:rPr>
          <w:rFonts w:ascii="Courier New" w:hAnsi="Courier New" w:cs="Courier New"/>
          <w:color w:val="009900"/>
        </w:rPr>
        <w:t>(</w:t>
      </w:r>
      <w:r>
        <w:rPr>
          <w:rFonts w:ascii="Courier New" w:hAnsi="Courier New" w:cs="Courier New"/>
          <w:color w:val="0000FF"/>
        </w:rPr>
        <w:t>"/update"</w:t>
      </w:r>
      <w:r>
        <w:rPr>
          <w:rFonts w:ascii="Courier New" w:hAnsi="Courier New" w:cs="Courier New"/>
          <w:color w:val="009900"/>
        </w:rPr>
        <w:t>)</w:t>
      </w:r>
    </w:p>
    <w:p w14:paraId="4FA225E0"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b/>
          <w:bCs/>
          <w:color w:val="000000"/>
        </w:rPr>
        <w:t>public</w:t>
      </w:r>
      <w:r>
        <w:rPr>
          <w:rFonts w:ascii="Courier New" w:hAnsi="Courier New" w:cs="Courier New"/>
        </w:rPr>
        <w:t xml:space="preserve"> Result</w:t>
      </w:r>
      <w:r>
        <w:rPr>
          <w:rFonts w:ascii="Courier New" w:hAnsi="Courier New" w:cs="Courier New"/>
          <w:color w:val="339933"/>
        </w:rPr>
        <w:t>&lt;?&gt;</w:t>
      </w:r>
      <w:r>
        <w:rPr>
          <w:rFonts w:ascii="Courier New" w:hAnsi="Courier New" w:cs="Courier New"/>
        </w:rPr>
        <w:t xml:space="preserve"> </w:t>
      </w:r>
      <w:proofErr w:type="gramStart"/>
      <w:r>
        <w:rPr>
          <w:rFonts w:ascii="Courier New" w:hAnsi="Courier New" w:cs="Courier New"/>
        </w:rPr>
        <w:t>update</w:t>
      </w:r>
      <w:r>
        <w:rPr>
          <w:rFonts w:ascii="Courier New" w:hAnsi="Courier New" w:cs="Courier New"/>
          <w:color w:val="009900"/>
        </w:rPr>
        <w:t>(</w:t>
      </w:r>
      <w:proofErr w:type="gramEnd"/>
      <w:r>
        <w:rPr>
          <w:rFonts w:ascii="Courier New" w:hAnsi="Courier New" w:cs="Courier New"/>
        </w:rPr>
        <w:t xml:space="preserve">@RequestBody </w:t>
      </w:r>
      <w:proofErr w:type="spellStart"/>
      <w:r>
        <w:rPr>
          <w:rFonts w:ascii="Courier New" w:hAnsi="Courier New" w:cs="Courier New"/>
        </w:rPr>
        <w:t>DormManager</w:t>
      </w:r>
      <w:proofErr w:type="spellEnd"/>
      <w:r>
        <w:rPr>
          <w:rFonts w:ascii="Courier New" w:hAnsi="Courier New" w:cs="Courier New"/>
        </w:rPr>
        <w:t xml:space="preserve"> </w:t>
      </w:r>
      <w:proofErr w:type="spellStart"/>
      <w:r>
        <w:rPr>
          <w:rFonts w:ascii="Courier New" w:hAnsi="Courier New" w:cs="Courier New"/>
        </w:rPr>
        <w:t>dormManager</w:t>
      </w:r>
      <w:proofErr w:type="spellEnd"/>
      <w:r>
        <w:rPr>
          <w:rFonts w:ascii="Courier New" w:hAnsi="Courier New" w:cs="Courier New"/>
          <w:color w:val="009900"/>
        </w:rPr>
        <w:t>)</w:t>
      </w:r>
      <w:r>
        <w:rPr>
          <w:rFonts w:ascii="Courier New" w:hAnsi="Courier New" w:cs="Courier New"/>
        </w:rPr>
        <w:t xml:space="preserve"> </w:t>
      </w:r>
      <w:r>
        <w:rPr>
          <w:rFonts w:ascii="Courier New" w:hAnsi="Courier New" w:cs="Courier New"/>
          <w:color w:val="009900"/>
        </w:rPr>
        <w:t>{</w:t>
      </w:r>
    </w:p>
    <w:p w14:paraId="1A93D3D3"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b/>
          <w:bCs/>
          <w:color w:val="000066"/>
        </w:rPr>
        <w:t>int</w:t>
      </w:r>
      <w:r>
        <w:rPr>
          <w:rFonts w:ascii="Courier New" w:hAnsi="Courier New" w:cs="Courier New"/>
        </w:rPr>
        <w:t xml:space="preserve"> </w:t>
      </w:r>
      <w:proofErr w:type="spellStart"/>
      <w:r>
        <w:rPr>
          <w:rFonts w:ascii="Courier New" w:hAnsi="Courier New" w:cs="Courier New"/>
        </w:rPr>
        <w:t>i</w:t>
      </w:r>
      <w:proofErr w:type="spellEnd"/>
      <w:r>
        <w:rPr>
          <w:rFonts w:ascii="Courier New" w:hAnsi="Courier New" w:cs="Courier New"/>
        </w:rPr>
        <w:t xml:space="preserve"> </w:t>
      </w:r>
      <w:r>
        <w:rPr>
          <w:rFonts w:ascii="Courier New" w:hAnsi="Courier New" w:cs="Courier New"/>
          <w:color w:val="339933"/>
        </w:rPr>
        <w:t>=</w:t>
      </w:r>
      <w:r>
        <w:rPr>
          <w:rFonts w:ascii="Courier New" w:hAnsi="Courier New" w:cs="Courier New"/>
        </w:rPr>
        <w:t xml:space="preserve"> </w:t>
      </w:r>
      <w:proofErr w:type="spellStart"/>
      <w:r>
        <w:rPr>
          <w:rFonts w:ascii="Courier New" w:hAnsi="Courier New" w:cs="Courier New"/>
        </w:rPr>
        <w:t>dormManagerService.</w:t>
      </w:r>
      <w:r>
        <w:rPr>
          <w:rFonts w:ascii="Courier New" w:hAnsi="Courier New" w:cs="Courier New"/>
          <w:color w:val="006633"/>
        </w:rPr>
        <w:t>updateNewDormManager</w:t>
      </w:r>
      <w:proofErr w:type="spellEnd"/>
      <w:r>
        <w:rPr>
          <w:rFonts w:ascii="Courier New" w:hAnsi="Courier New" w:cs="Courier New"/>
          <w:color w:val="009900"/>
        </w:rPr>
        <w:t>(</w:t>
      </w:r>
      <w:proofErr w:type="spellStart"/>
      <w:r>
        <w:rPr>
          <w:rFonts w:ascii="Courier New" w:hAnsi="Courier New" w:cs="Courier New"/>
        </w:rPr>
        <w:t>dormManager</w:t>
      </w:r>
      <w:proofErr w:type="spellEnd"/>
      <w:r>
        <w:rPr>
          <w:rFonts w:ascii="Courier New" w:hAnsi="Courier New" w:cs="Courier New"/>
          <w:color w:val="009900"/>
        </w:rPr>
        <w:t>)</w:t>
      </w:r>
      <w:r>
        <w:rPr>
          <w:rFonts w:ascii="Courier New" w:hAnsi="Courier New" w:cs="Courier New"/>
          <w:color w:val="339933"/>
        </w:rPr>
        <w:t>;</w:t>
      </w:r>
    </w:p>
    <w:p w14:paraId="34320A23"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b/>
          <w:bCs/>
          <w:color w:val="000000"/>
        </w:rPr>
        <w:t>if</w:t>
      </w:r>
      <w:r>
        <w:rPr>
          <w:rFonts w:ascii="Courier New" w:hAnsi="Courier New" w:cs="Courier New"/>
        </w:rPr>
        <w:t xml:space="preserve"> </w:t>
      </w:r>
      <w:r>
        <w:rPr>
          <w:rFonts w:ascii="Courier New" w:hAnsi="Courier New" w:cs="Courier New"/>
          <w:color w:val="009900"/>
        </w:rPr>
        <w:t>(</w:t>
      </w:r>
      <w:proofErr w:type="spellStart"/>
      <w:r>
        <w:rPr>
          <w:rFonts w:ascii="Courier New" w:hAnsi="Courier New" w:cs="Courier New"/>
        </w:rPr>
        <w:t>i</w:t>
      </w:r>
      <w:proofErr w:type="spellEnd"/>
      <w:r>
        <w:rPr>
          <w:rFonts w:ascii="Courier New" w:hAnsi="Courier New" w:cs="Courier New"/>
        </w:rPr>
        <w:t xml:space="preserve"> </w:t>
      </w:r>
      <w:r>
        <w:rPr>
          <w:rFonts w:ascii="Courier New" w:hAnsi="Courier New" w:cs="Courier New"/>
          <w:color w:val="339933"/>
        </w:rPr>
        <w:t>==</w:t>
      </w:r>
      <w:r>
        <w:rPr>
          <w:rFonts w:ascii="Courier New" w:hAnsi="Courier New" w:cs="Courier New"/>
        </w:rPr>
        <w:t xml:space="preserve"> </w:t>
      </w:r>
      <w:r>
        <w:rPr>
          <w:rFonts w:ascii="Courier New" w:hAnsi="Courier New" w:cs="Courier New"/>
          <w:color w:val="CC66CC"/>
        </w:rPr>
        <w:t>1</w:t>
      </w:r>
      <w:r>
        <w:rPr>
          <w:rFonts w:ascii="Courier New" w:hAnsi="Courier New" w:cs="Courier New"/>
          <w:color w:val="009900"/>
        </w:rPr>
        <w:t>)</w:t>
      </w:r>
      <w:r>
        <w:rPr>
          <w:rFonts w:ascii="Courier New" w:hAnsi="Courier New" w:cs="Courier New"/>
        </w:rPr>
        <w:t xml:space="preserve"> </w:t>
      </w:r>
      <w:r>
        <w:rPr>
          <w:rFonts w:ascii="Courier New" w:hAnsi="Courier New" w:cs="Courier New"/>
          <w:color w:val="009900"/>
        </w:rPr>
        <w:t>{</w:t>
      </w:r>
    </w:p>
    <w:p w14:paraId="7EBBBB4D"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b/>
          <w:bCs/>
          <w:color w:val="000000"/>
        </w:rPr>
        <w:t>return</w:t>
      </w:r>
      <w:r>
        <w:rPr>
          <w:rFonts w:ascii="Courier New" w:hAnsi="Courier New" w:cs="Courier New"/>
        </w:rPr>
        <w:t xml:space="preserve"> </w:t>
      </w:r>
      <w:proofErr w:type="spellStart"/>
      <w:r>
        <w:rPr>
          <w:rFonts w:ascii="Courier New" w:hAnsi="Courier New" w:cs="Courier New"/>
        </w:rPr>
        <w:t>Result.</w:t>
      </w:r>
      <w:r>
        <w:rPr>
          <w:rFonts w:ascii="Courier New" w:hAnsi="Courier New" w:cs="Courier New"/>
          <w:color w:val="006633"/>
        </w:rPr>
        <w:t>success</w:t>
      </w:r>
      <w:proofErr w:type="spellEnd"/>
      <w:r>
        <w:rPr>
          <w:rFonts w:ascii="Courier New" w:hAnsi="Courier New" w:cs="Courier New"/>
          <w:color w:val="009900"/>
        </w:rPr>
        <w:t>()</w:t>
      </w:r>
      <w:r>
        <w:rPr>
          <w:rFonts w:ascii="Courier New" w:hAnsi="Courier New" w:cs="Courier New"/>
          <w:color w:val="339933"/>
        </w:rPr>
        <w:t>;</w:t>
      </w:r>
    </w:p>
    <w:p w14:paraId="030D69F8"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color w:val="009900"/>
        </w:rPr>
        <w:t>}</w:t>
      </w:r>
      <w:r>
        <w:rPr>
          <w:rFonts w:ascii="Courier New" w:hAnsi="Courier New" w:cs="Courier New"/>
        </w:rPr>
        <w:t xml:space="preserve"> </w:t>
      </w:r>
      <w:r>
        <w:rPr>
          <w:rFonts w:ascii="Courier New" w:hAnsi="Courier New" w:cs="Courier New"/>
          <w:b/>
          <w:bCs/>
          <w:color w:val="000000"/>
        </w:rPr>
        <w:t>else</w:t>
      </w:r>
      <w:r>
        <w:rPr>
          <w:rFonts w:ascii="Courier New" w:hAnsi="Courier New" w:cs="Courier New"/>
        </w:rPr>
        <w:t xml:space="preserve"> </w:t>
      </w:r>
      <w:r>
        <w:rPr>
          <w:rFonts w:ascii="Courier New" w:hAnsi="Courier New" w:cs="Courier New"/>
          <w:color w:val="009900"/>
        </w:rPr>
        <w:t>{</w:t>
      </w:r>
    </w:p>
    <w:p w14:paraId="34A6FF46"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b/>
          <w:bCs/>
          <w:color w:val="000000"/>
        </w:rPr>
        <w:t>return</w:t>
      </w:r>
      <w:r>
        <w:rPr>
          <w:rFonts w:ascii="Courier New" w:hAnsi="Courier New" w:cs="Courier New"/>
        </w:rPr>
        <w:t xml:space="preserve"> </w:t>
      </w:r>
      <w:proofErr w:type="spellStart"/>
      <w:r>
        <w:rPr>
          <w:rFonts w:ascii="Courier New" w:hAnsi="Courier New" w:cs="Courier New"/>
        </w:rPr>
        <w:t>Result.</w:t>
      </w:r>
      <w:r>
        <w:rPr>
          <w:rFonts w:ascii="Courier New" w:hAnsi="Courier New" w:cs="Courier New"/>
          <w:color w:val="006633"/>
        </w:rPr>
        <w:t>error</w:t>
      </w:r>
      <w:proofErr w:type="spellEnd"/>
      <w:r>
        <w:rPr>
          <w:rFonts w:ascii="Courier New" w:hAnsi="Courier New" w:cs="Courier New"/>
          <w:color w:val="009900"/>
        </w:rPr>
        <w:t>(</w:t>
      </w:r>
      <w:r>
        <w:rPr>
          <w:rFonts w:ascii="Courier New" w:hAnsi="Courier New" w:cs="Courier New"/>
          <w:color w:val="0000FF"/>
        </w:rPr>
        <w:t>"-1"</w:t>
      </w:r>
      <w:r>
        <w:rPr>
          <w:rFonts w:ascii="Courier New" w:hAnsi="Courier New" w:cs="Courier New"/>
        </w:rPr>
        <w:t xml:space="preserve">, </w:t>
      </w:r>
      <w:r>
        <w:rPr>
          <w:rFonts w:ascii="Courier New" w:hAnsi="Courier New" w:cs="Courier New"/>
          <w:color w:val="0000FF"/>
        </w:rPr>
        <w:t>"</w:t>
      </w:r>
      <w:r>
        <w:rPr>
          <w:rFonts w:ascii="Courier New" w:hAnsi="Courier New" w:cs="Courier New"/>
          <w:color w:val="0000FF"/>
        </w:rPr>
        <w:t>更新失败</w:t>
      </w:r>
      <w:r>
        <w:rPr>
          <w:rFonts w:ascii="Courier New" w:hAnsi="Courier New" w:cs="Courier New"/>
          <w:color w:val="0000FF"/>
        </w:rPr>
        <w:t>"</w:t>
      </w:r>
      <w:r>
        <w:rPr>
          <w:rFonts w:ascii="Courier New" w:hAnsi="Courier New" w:cs="Courier New"/>
          <w:color w:val="009900"/>
        </w:rPr>
        <w:t>)</w:t>
      </w:r>
      <w:r>
        <w:rPr>
          <w:rFonts w:ascii="Courier New" w:hAnsi="Courier New" w:cs="Courier New"/>
          <w:color w:val="339933"/>
        </w:rPr>
        <w:t>;</w:t>
      </w:r>
    </w:p>
    <w:p w14:paraId="059BF268"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color w:val="009900"/>
        </w:rPr>
        <w:t>}</w:t>
      </w:r>
    </w:p>
    <w:p w14:paraId="4AAF3F52"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color w:val="009900"/>
        </w:rPr>
        <w:t>}</w:t>
      </w:r>
    </w:p>
    <w:p w14:paraId="401D07D4" w14:textId="77777777" w:rsidR="00743BB6" w:rsidRDefault="00743BB6" w:rsidP="00743BB6">
      <w:pPr>
        <w:pStyle w:val="HTML"/>
        <w:rPr>
          <w:rFonts w:ascii="Courier New" w:hAnsi="Courier New" w:cs="Courier New"/>
        </w:rPr>
      </w:pPr>
      <w:r>
        <w:rPr>
          <w:rFonts w:ascii="Courier New" w:hAnsi="Courier New" w:cs="Courier New"/>
        </w:rPr>
        <w:t> </w:t>
      </w:r>
    </w:p>
    <w:p w14:paraId="34C21E18" w14:textId="77777777" w:rsidR="00743BB6" w:rsidRDefault="00743BB6" w:rsidP="00743BB6">
      <w:pPr>
        <w:pStyle w:val="HTML"/>
        <w:rPr>
          <w:rFonts w:ascii="Courier New" w:hAnsi="Courier New" w:cs="Courier New"/>
          <w:b/>
          <w:bCs/>
          <w:i/>
          <w:iCs/>
          <w:color w:val="008000"/>
        </w:rPr>
      </w:pPr>
      <w:r>
        <w:rPr>
          <w:rFonts w:ascii="Courier New" w:hAnsi="Courier New" w:cs="Courier New"/>
        </w:rPr>
        <w:t xml:space="preserve">    </w:t>
      </w:r>
      <w:r>
        <w:rPr>
          <w:rFonts w:ascii="Courier New" w:hAnsi="Courier New" w:cs="Courier New"/>
          <w:b/>
          <w:bCs/>
          <w:i/>
          <w:iCs/>
          <w:color w:val="008000"/>
        </w:rPr>
        <w:t>/**</w:t>
      </w:r>
    </w:p>
    <w:p w14:paraId="16093C8A" w14:textId="77777777" w:rsidR="00743BB6" w:rsidRDefault="00743BB6" w:rsidP="00743BB6">
      <w:pPr>
        <w:pStyle w:val="HTML"/>
        <w:rPr>
          <w:rFonts w:ascii="Courier New" w:hAnsi="Courier New" w:cs="Courier New"/>
          <w:b/>
          <w:bCs/>
          <w:i/>
          <w:iCs/>
          <w:color w:val="008000"/>
        </w:rPr>
      </w:pPr>
      <w:r>
        <w:rPr>
          <w:rFonts w:ascii="Courier New" w:hAnsi="Courier New" w:cs="Courier New"/>
          <w:b/>
          <w:bCs/>
          <w:i/>
          <w:iCs/>
          <w:color w:val="008000"/>
        </w:rPr>
        <w:t xml:space="preserve">     * </w:t>
      </w:r>
      <w:proofErr w:type="gramStart"/>
      <w:r>
        <w:rPr>
          <w:rFonts w:ascii="Courier New" w:hAnsi="Courier New" w:cs="Courier New"/>
          <w:b/>
          <w:bCs/>
          <w:i/>
          <w:iCs/>
          <w:color w:val="008000"/>
        </w:rPr>
        <w:t>宿管删除</w:t>
      </w:r>
      <w:proofErr w:type="gramEnd"/>
    </w:p>
    <w:p w14:paraId="7B6427FC" w14:textId="77777777" w:rsidR="00743BB6" w:rsidRDefault="00743BB6" w:rsidP="00743BB6">
      <w:pPr>
        <w:pStyle w:val="HTML"/>
        <w:rPr>
          <w:rFonts w:ascii="Courier New" w:hAnsi="Courier New" w:cs="Courier New"/>
        </w:rPr>
      </w:pPr>
      <w:r>
        <w:rPr>
          <w:rFonts w:ascii="Courier New" w:hAnsi="Courier New" w:cs="Courier New"/>
          <w:b/>
          <w:bCs/>
          <w:i/>
          <w:iCs/>
          <w:color w:val="008000"/>
        </w:rPr>
        <w:t xml:space="preserve">     */</w:t>
      </w:r>
    </w:p>
    <w:p w14:paraId="4C5EF50B" w14:textId="77777777" w:rsidR="00743BB6" w:rsidRDefault="00743BB6" w:rsidP="00743BB6">
      <w:pPr>
        <w:pStyle w:val="HTML"/>
        <w:rPr>
          <w:rFonts w:ascii="Courier New" w:hAnsi="Courier New" w:cs="Courier New"/>
        </w:rPr>
      </w:pPr>
      <w:r>
        <w:rPr>
          <w:rFonts w:ascii="Courier New" w:hAnsi="Courier New" w:cs="Courier New"/>
        </w:rPr>
        <w:t xml:space="preserve">    @DeleteMapping</w:t>
      </w:r>
      <w:r>
        <w:rPr>
          <w:rFonts w:ascii="Courier New" w:hAnsi="Courier New" w:cs="Courier New"/>
          <w:color w:val="009900"/>
        </w:rPr>
        <w:t>(</w:t>
      </w:r>
      <w:r>
        <w:rPr>
          <w:rFonts w:ascii="Courier New" w:hAnsi="Courier New" w:cs="Courier New"/>
          <w:color w:val="0000FF"/>
        </w:rPr>
        <w:t>"/delete/{username}"</w:t>
      </w:r>
      <w:r>
        <w:rPr>
          <w:rFonts w:ascii="Courier New" w:hAnsi="Courier New" w:cs="Courier New"/>
          <w:color w:val="009900"/>
        </w:rPr>
        <w:t>)</w:t>
      </w:r>
    </w:p>
    <w:p w14:paraId="71EB82A1"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b/>
          <w:bCs/>
          <w:color w:val="000000"/>
        </w:rPr>
        <w:t>public</w:t>
      </w:r>
      <w:r>
        <w:rPr>
          <w:rFonts w:ascii="Courier New" w:hAnsi="Courier New" w:cs="Courier New"/>
        </w:rPr>
        <w:t xml:space="preserve"> Result</w:t>
      </w:r>
      <w:r>
        <w:rPr>
          <w:rFonts w:ascii="Courier New" w:hAnsi="Courier New" w:cs="Courier New"/>
          <w:color w:val="339933"/>
        </w:rPr>
        <w:t>&lt;?&gt;</w:t>
      </w:r>
      <w:r>
        <w:rPr>
          <w:rFonts w:ascii="Courier New" w:hAnsi="Courier New" w:cs="Courier New"/>
        </w:rPr>
        <w:t xml:space="preserve"> </w:t>
      </w:r>
      <w:proofErr w:type="gramStart"/>
      <w:r>
        <w:rPr>
          <w:rFonts w:ascii="Courier New" w:hAnsi="Courier New" w:cs="Courier New"/>
        </w:rPr>
        <w:t>delete</w:t>
      </w:r>
      <w:r>
        <w:rPr>
          <w:rFonts w:ascii="Courier New" w:hAnsi="Courier New" w:cs="Courier New"/>
          <w:color w:val="009900"/>
        </w:rPr>
        <w:t>(</w:t>
      </w:r>
      <w:proofErr w:type="gramEnd"/>
      <w:r>
        <w:rPr>
          <w:rFonts w:ascii="Courier New" w:hAnsi="Courier New" w:cs="Courier New"/>
        </w:rPr>
        <w:t xml:space="preserve">@PathVariable </w:t>
      </w:r>
      <w:r>
        <w:rPr>
          <w:rFonts w:ascii="Courier New" w:hAnsi="Courier New" w:cs="Courier New"/>
          <w:color w:val="003399"/>
        </w:rPr>
        <w:t>String</w:t>
      </w:r>
      <w:r>
        <w:rPr>
          <w:rFonts w:ascii="Courier New" w:hAnsi="Courier New" w:cs="Courier New"/>
        </w:rPr>
        <w:t xml:space="preserve"> username</w:t>
      </w:r>
      <w:r>
        <w:rPr>
          <w:rFonts w:ascii="Courier New" w:hAnsi="Courier New" w:cs="Courier New"/>
          <w:color w:val="009900"/>
        </w:rPr>
        <w:t>)</w:t>
      </w:r>
      <w:r>
        <w:rPr>
          <w:rFonts w:ascii="Courier New" w:hAnsi="Courier New" w:cs="Courier New"/>
        </w:rPr>
        <w:t xml:space="preserve"> </w:t>
      </w:r>
      <w:r>
        <w:rPr>
          <w:rFonts w:ascii="Courier New" w:hAnsi="Courier New" w:cs="Courier New"/>
          <w:color w:val="009900"/>
        </w:rPr>
        <w:t>{</w:t>
      </w:r>
    </w:p>
    <w:p w14:paraId="72FF604F"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b/>
          <w:bCs/>
          <w:color w:val="000066"/>
        </w:rPr>
        <w:t>int</w:t>
      </w:r>
      <w:r>
        <w:rPr>
          <w:rFonts w:ascii="Courier New" w:hAnsi="Courier New" w:cs="Courier New"/>
        </w:rPr>
        <w:t xml:space="preserve"> </w:t>
      </w:r>
      <w:proofErr w:type="spellStart"/>
      <w:r>
        <w:rPr>
          <w:rFonts w:ascii="Courier New" w:hAnsi="Courier New" w:cs="Courier New"/>
        </w:rPr>
        <w:t>i</w:t>
      </w:r>
      <w:proofErr w:type="spellEnd"/>
      <w:r>
        <w:rPr>
          <w:rFonts w:ascii="Courier New" w:hAnsi="Courier New" w:cs="Courier New"/>
        </w:rPr>
        <w:t xml:space="preserve"> </w:t>
      </w:r>
      <w:r>
        <w:rPr>
          <w:rFonts w:ascii="Courier New" w:hAnsi="Courier New" w:cs="Courier New"/>
          <w:color w:val="339933"/>
        </w:rPr>
        <w:t>=</w:t>
      </w:r>
      <w:r>
        <w:rPr>
          <w:rFonts w:ascii="Courier New" w:hAnsi="Courier New" w:cs="Courier New"/>
        </w:rPr>
        <w:t xml:space="preserve"> </w:t>
      </w:r>
      <w:proofErr w:type="spellStart"/>
      <w:r>
        <w:rPr>
          <w:rFonts w:ascii="Courier New" w:hAnsi="Courier New" w:cs="Courier New"/>
        </w:rPr>
        <w:t>dormManagerService.</w:t>
      </w:r>
      <w:r>
        <w:rPr>
          <w:rFonts w:ascii="Courier New" w:hAnsi="Courier New" w:cs="Courier New"/>
          <w:color w:val="006633"/>
        </w:rPr>
        <w:t>deleteDormManager</w:t>
      </w:r>
      <w:proofErr w:type="spellEnd"/>
      <w:r>
        <w:rPr>
          <w:rFonts w:ascii="Courier New" w:hAnsi="Courier New" w:cs="Courier New"/>
          <w:color w:val="009900"/>
        </w:rPr>
        <w:t>(</w:t>
      </w:r>
      <w:r>
        <w:rPr>
          <w:rFonts w:ascii="Courier New" w:hAnsi="Courier New" w:cs="Courier New"/>
        </w:rPr>
        <w:t>username</w:t>
      </w:r>
      <w:r>
        <w:rPr>
          <w:rFonts w:ascii="Courier New" w:hAnsi="Courier New" w:cs="Courier New"/>
          <w:color w:val="009900"/>
        </w:rPr>
        <w:t>)</w:t>
      </w:r>
      <w:r>
        <w:rPr>
          <w:rFonts w:ascii="Courier New" w:hAnsi="Courier New" w:cs="Courier New"/>
          <w:color w:val="339933"/>
        </w:rPr>
        <w:t>;</w:t>
      </w:r>
    </w:p>
    <w:p w14:paraId="4A1EA06C"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b/>
          <w:bCs/>
          <w:color w:val="000000"/>
        </w:rPr>
        <w:t>if</w:t>
      </w:r>
      <w:r>
        <w:rPr>
          <w:rFonts w:ascii="Courier New" w:hAnsi="Courier New" w:cs="Courier New"/>
        </w:rPr>
        <w:t xml:space="preserve"> </w:t>
      </w:r>
      <w:r>
        <w:rPr>
          <w:rFonts w:ascii="Courier New" w:hAnsi="Courier New" w:cs="Courier New"/>
          <w:color w:val="009900"/>
        </w:rPr>
        <w:t>(</w:t>
      </w:r>
      <w:proofErr w:type="spellStart"/>
      <w:r>
        <w:rPr>
          <w:rFonts w:ascii="Courier New" w:hAnsi="Courier New" w:cs="Courier New"/>
        </w:rPr>
        <w:t>i</w:t>
      </w:r>
      <w:proofErr w:type="spellEnd"/>
      <w:r>
        <w:rPr>
          <w:rFonts w:ascii="Courier New" w:hAnsi="Courier New" w:cs="Courier New"/>
        </w:rPr>
        <w:t xml:space="preserve"> </w:t>
      </w:r>
      <w:r>
        <w:rPr>
          <w:rFonts w:ascii="Courier New" w:hAnsi="Courier New" w:cs="Courier New"/>
          <w:color w:val="339933"/>
        </w:rPr>
        <w:t>==</w:t>
      </w:r>
      <w:r>
        <w:rPr>
          <w:rFonts w:ascii="Courier New" w:hAnsi="Courier New" w:cs="Courier New"/>
        </w:rPr>
        <w:t xml:space="preserve"> </w:t>
      </w:r>
      <w:r>
        <w:rPr>
          <w:rFonts w:ascii="Courier New" w:hAnsi="Courier New" w:cs="Courier New"/>
          <w:color w:val="CC66CC"/>
        </w:rPr>
        <w:t>1</w:t>
      </w:r>
      <w:r>
        <w:rPr>
          <w:rFonts w:ascii="Courier New" w:hAnsi="Courier New" w:cs="Courier New"/>
          <w:color w:val="009900"/>
        </w:rPr>
        <w:t>)</w:t>
      </w:r>
      <w:r>
        <w:rPr>
          <w:rFonts w:ascii="Courier New" w:hAnsi="Courier New" w:cs="Courier New"/>
        </w:rPr>
        <w:t xml:space="preserve"> </w:t>
      </w:r>
      <w:r>
        <w:rPr>
          <w:rFonts w:ascii="Courier New" w:hAnsi="Courier New" w:cs="Courier New"/>
          <w:color w:val="009900"/>
        </w:rPr>
        <w:t>{</w:t>
      </w:r>
    </w:p>
    <w:p w14:paraId="13FD3477"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b/>
          <w:bCs/>
          <w:color w:val="000000"/>
        </w:rPr>
        <w:t>return</w:t>
      </w:r>
      <w:r>
        <w:rPr>
          <w:rFonts w:ascii="Courier New" w:hAnsi="Courier New" w:cs="Courier New"/>
        </w:rPr>
        <w:t xml:space="preserve"> </w:t>
      </w:r>
      <w:proofErr w:type="spellStart"/>
      <w:r>
        <w:rPr>
          <w:rFonts w:ascii="Courier New" w:hAnsi="Courier New" w:cs="Courier New"/>
        </w:rPr>
        <w:t>Result.</w:t>
      </w:r>
      <w:r>
        <w:rPr>
          <w:rFonts w:ascii="Courier New" w:hAnsi="Courier New" w:cs="Courier New"/>
          <w:color w:val="006633"/>
        </w:rPr>
        <w:t>success</w:t>
      </w:r>
      <w:proofErr w:type="spellEnd"/>
      <w:r>
        <w:rPr>
          <w:rFonts w:ascii="Courier New" w:hAnsi="Courier New" w:cs="Courier New"/>
          <w:color w:val="009900"/>
        </w:rPr>
        <w:t>()</w:t>
      </w:r>
      <w:r>
        <w:rPr>
          <w:rFonts w:ascii="Courier New" w:hAnsi="Courier New" w:cs="Courier New"/>
          <w:color w:val="339933"/>
        </w:rPr>
        <w:t>;</w:t>
      </w:r>
    </w:p>
    <w:p w14:paraId="73D27BEA"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color w:val="009900"/>
        </w:rPr>
        <w:t>}</w:t>
      </w:r>
      <w:r>
        <w:rPr>
          <w:rFonts w:ascii="Courier New" w:hAnsi="Courier New" w:cs="Courier New"/>
        </w:rPr>
        <w:t xml:space="preserve"> </w:t>
      </w:r>
      <w:r>
        <w:rPr>
          <w:rFonts w:ascii="Courier New" w:hAnsi="Courier New" w:cs="Courier New"/>
          <w:b/>
          <w:bCs/>
          <w:color w:val="000000"/>
        </w:rPr>
        <w:t>else</w:t>
      </w:r>
      <w:r>
        <w:rPr>
          <w:rFonts w:ascii="Courier New" w:hAnsi="Courier New" w:cs="Courier New"/>
        </w:rPr>
        <w:t xml:space="preserve"> </w:t>
      </w:r>
      <w:r>
        <w:rPr>
          <w:rFonts w:ascii="Courier New" w:hAnsi="Courier New" w:cs="Courier New"/>
          <w:color w:val="009900"/>
        </w:rPr>
        <w:t>{</w:t>
      </w:r>
    </w:p>
    <w:p w14:paraId="6CE8B32C"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b/>
          <w:bCs/>
          <w:color w:val="000000"/>
        </w:rPr>
        <w:t>return</w:t>
      </w:r>
      <w:r>
        <w:rPr>
          <w:rFonts w:ascii="Courier New" w:hAnsi="Courier New" w:cs="Courier New"/>
        </w:rPr>
        <w:t xml:space="preserve"> </w:t>
      </w:r>
      <w:proofErr w:type="spellStart"/>
      <w:r>
        <w:rPr>
          <w:rFonts w:ascii="Courier New" w:hAnsi="Courier New" w:cs="Courier New"/>
        </w:rPr>
        <w:t>Result.</w:t>
      </w:r>
      <w:r>
        <w:rPr>
          <w:rFonts w:ascii="Courier New" w:hAnsi="Courier New" w:cs="Courier New"/>
          <w:color w:val="006633"/>
        </w:rPr>
        <w:t>error</w:t>
      </w:r>
      <w:proofErr w:type="spellEnd"/>
      <w:r>
        <w:rPr>
          <w:rFonts w:ascii="Courier New" w:hAnsi="Courier New" w:cs="Courier New"/>
          <w:color w:val="009900"/>
        </w:rPr>
        <w:t>(</w:t>
      </w:r>
      <w:r>
        <w:rPr>
          <w:rFonts w:ascii="Courier New" w:hAnsi="Courier New" w:cs="Courier New"/>
          <w:color w:val="0000FF"/>
        </w:rPr>
        <w:t>"-1"</w:t>
      </w:r>
      <w:r>
        <w:rPr>
          <w:rFonts w:ascii="Courier New" w:hAnsi="Courier New" w:cs="Courier New"/>
        </w:rPr>
        <w:t xml:space="preserve">, </w:t>
      </w:r>
      <w:r>
        <w:rPr>
          <w:rFonts w:ascii="Courier New" w:hAnsi="Courier New" w:cs="Courier New"/>
          <w:color w:val="0000FF"/>
        </w:rPr>
        <w:t>"</w:t>
      </w:r>
      <w:r>
        <w:rPr>
          <w:rFonts w:ascii="Courier New" w:hAnsi="Courier New" w:cs="Courier New"/>
          <w:color w:val="0000FF"/>
        </w:rPr>
        <w:t>删除失败</w:t>
      </w:r>
      <w:r>
        <w:rPr>
          <w:rFonts w:ascii="Courier New" w:hAnsi="Courier New" w:cs="Courier New"/>
          <w:color w:val="0000FF"/>
        </w:rPr>
        <w:t>"</w:t>
      </w:r>
      <w:r>
        <w:rPr>
          <w:rFonts w:ascii="Courier New" w:hAnsi="Courier New" w:cs="Courier New"/>
          <w:color w:val="009900"/>
        </w:rPr>
        <w:t>)</w:t>
      </w:r>
      <w:r>
        <w:rPr>
          <w:rFonts w:ascii="Courier New" w:hAnsi="Courier New" w:cs="Courier New"/>
          <w:color w:val="339933"/>
        </w:rPr>
        <w:t>;</w:t>
      </w:r>
    </w:p>
    <w:p w14:paraId="362E7FDE"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color w:val="009900"/>
        </w:rPr>
        <w:t>}</w:t>
      </w:r>
    </w:p>
    <w:p w14:paraId="30EC3C3E"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color w:val="009900"/>
        </w:rPr>
        <w:t>}</w:t>
      </w:r>
    </w:p>
    <w:p w14:paraId="71CFF322" w14:textId="77777777" w:rsidR="00743BB6" w:rsidRDefault="00743BB6" w:rsidP="00743BB6">
      <w:pPr>
        <w:pStyle w:val="HTML"/>
        <w:rPr>
          <w:rFonts w:ascii="Courier New" w:hAnsi="Courier New" w:cs="Courier New"/>
        </w:rPr>
      </w:pPr>
      <w:r>
        <w:rPr>
          <w:rFonts w:ascii="Courier New" w:hAnsi="Courier New" w:cs="Courier New"/>
        </w:rPr>
        <w:t> </w:t>
      </w:r>
    </w:p>
    <w:p w14:paraId="51AF4CAC" w14:textId="77777777" w:rsidR="00743BB6" w:rsidRDefault="00743BB6" w:rsidP="00743BB6">
      <w:pPr>
        <w:pStyle w:val="HTML"/>
        <w:rPr>
          <w:rFonts w:ascii="Courier New" w:hAnsi="Courier New" w:cs="Courier New"/>
          <w:b/>
          <w:bCs/>
          <w:i/>
          <w:iCs/>
          <w:color w:val="008000"/>
        </w:rPr>
      </w:pPr>
      <w:r>
        <w:rPr>
          <w:rFonts w:ascii="Courier New" w:hAnsi="Courier New" w:cs="Courier New"/>
        </w:rPr>
        <w:t xml:space="preserve">    </w:t>
      </w:r>
      <w:r>
        <w:rPr>
          <w:rFonts w:ascii="Courier New" w:hAnsi="Courier New" w:cs="Courier New"/>
          <w:b/>
          <w:bCs/>
          <w:i/>
          <w:iCs/>
          <w:color w:val="008000"/>
        </w:rPr>
        <w:t>/**</w:t>
      </w:r>
    </w:p>
    <w:p w14:paraId="4D1D3CEC" w14:textId="77777777" w:rsidR="00743BB6" w:rsidRDefault="00743BB6" w:rsidP="00743BB6">
      <w:pPr>
        <w:pStyle w:val="HTML"/>
        <w:rPr>
          <w:rFonts w:ascii="Courier New" w:hAnsi="Courier New" w:cs="Courier New"/>
          <w:b/>
          <w:bCs/>
          <w:i/>
          <w:iCs/>
          <w:color w:val="008000"/>
        </w:rPr>
      </w:pPr>
      <w:r>
        <w:rPr>
          <w:rFonts w:ascii="Courier New" w:hAnsi="Courier New" w:cs="Courier New"/>
          <w:b/>
          <w:bCs/>
          <w:i/>
          <w:iCs/>
          <w:color w:val="008000"/>
        </w:rPr>
        <w:t xml:space="preserve">     * </w:t>
      </w:r>
      <w:proofErr w:type="gramStart"/>
      <w:r>
        <w:rPr>
          <w:rFonts w:ascii="Courier New" w:hAnsi="Courier New" w:cs="Courier New"/>
          <w:b/>
          <w:bCs/>
          <w:i/>
          <w:iCs/>
          <w:color w:val="008000"/>
        </w:rPr>
        <w:t>宿管查找</w:t>
      </w:r>
      <w:proofErr w:type="gramEnd"/>
    </w:p>
    <w:p w14:paraId="75B70CC9" w14:textId="77777777" w:rsidR="00743BB6" w:rsidRDefault="00743BB6" w:rsidP="00743BB6">
      <w:pPr>
        <w:pStyle w:val="HTML"/>
        <w:rPr>
          <w:rFonts w:ascii="Courier New" w:hAnsi="Courier New" w:cs="Courier New"/>
        </w:rPr>
      </w:pPr>
      <w:r>
        <w:rPr>
          <w:rFonts w:ascii="Courier New" w:hAnsi="Courier New" w:cs="Courier New"/>
          <w:b/>
          <w:bCs/>
          <w:i/>
          <w:iCs/>
          <w:color w:val="008000"/>
        </w:rPr>
        <w:t xml:space="preserve">     */</w:t>
      </w:r>
    </w:p>
    <w:p w14:paraId="0A72802C" w14:textId="77777777" w:rsidR="00743BB6" w:rsidRDefault="00743BB6" w:rsidP="00743BB6">
      <w:pPr>
        <w:pStyle w:val="HTML"/>
        <w:rPr>
          <w:rFonts w:ascii="Courier New" w:hAnsi="Courier New" w:cs="Courier New"/>
        </w:rPr>
      </w:pPr>
      <w:r>
        <w:rPr>
          <w:rFonts w:ascii="Courier New" w:hAnsi="Courier New" w:cs="Courier New"/>
        </w:rPr>
        <w:lastRenderedPageBreak/>
        <w:t xml:space="preserve">    @GetMapping</w:t>
      </w:r>
      <w:r>
        <w:rPr>
          <w:rFonts w:ascii="Courier New" w:hAnsi="Courier New" w:cs="Courier New"/>
          <w:color w:val="009900"/>
        </w:rPr>
        <w:t>(</w:t>
      </w:r>
      <w:r>
        <w:rPr>
          <w:rFonts w:ascii="Courier New" w:hAnsi="Courier New" w:cs="Courier New"/>
          <w:color w:val="0000FF"/>
        </w:rPr>
        <w:t>"/find"</w:t>
      </w:r>
      <w:r>
        <w:rPr>
          <w:rFonts w:ascii="Courier New" w:hAnsi="Courier New" w:cs="Courier New"/>
          <w:color w:val="009900"/>
        </w:rPr>
        <w:t>)</w:t>
      </w:r>
    </w:p>
    <w:p w14:paraId="65ABC2EB"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b/>
          <w:bCs/>
          <w:color w:val="000000"/>
        </w:rPr>
        <w:t>public</w:t>
      </w:r>
      <w:r>
        <w:rPr>
          <w:rFonts w:ascii="Courier New" w:hAnsi="Courier New" w:cs="Courier New"/>
        </w:rPr>
        <w:t xml:space="preserve"> Result</w:t>
      </w:r>
      <w:r>
        <w:rPr>
          <w:rFonts w:ascii="Courier New" w:hAnsi="Courier New" w:cs="Courier New"/>
          <w:color w:val="339933"/>
        </w:rPr>
        <w:t>&lt;?&gt;</w:t>
      </w:r>
      <w:r>
        <w:rPr>
          <w:rFonts w:ascii="Courier New" w:hAnsi="Courier New" w:cs="Courier New"/>
        </w:rPr>
        <w:t xml:space="preserve"> </w:t>
      </w:r>
      <w:proofErr w:type="spellStart"/>
      <w:proofErr w:type="gramStart"/>
      <w:r>
        <w:rPr>
          <w:rFonts w:ascii="Courier New" w:hAnsi="Courier New" w:cs="Courier New"/>
        </w:rPr>
        <w:t>findPage</w:t>
      </w:r>
      <w:proofErr w:type="spellEnd"/>
      <w:r>
        <w:rPr>
          <w:rFonts w:ascii="Courier New" w:hAnsi="Courier New" w:cs="Courier New"/>
          <w:color w:val="009900"/>
        </w:rPr>
        <w:t>(</w:t>
      </w:r>
      <w:proofErr w:type="gramEnd"/>
      <w:r>
        <w:rPr>
          <w:rFonts w:ascii="Courier New" w:hAnsi="Courier New" w:cs="Courier New"/>
        </w:rPr>
        <w:t>@RequestParam</w:t>
      </w:r>
      <w:r>
        <w:rPr>
          <w:rFonts w:ascii="Courier New" w:hAnsi="Courier New" w:cs="Courier New"/>
          <w:color w:val="009900"/>
        </w:rPr>
        <w:t>(</w:t>
      </w:r>
      <w:r>
        <w:rPr>
          <w:rFonts w:ascii="Courier New" w:hAnsi="Courier New" w:cs="Courier New"/>
        </w:rPr>
        <w:t xml:space="preserve">defaultValue </w:t>
      </w:r>
      <w:r>
        <w:rPr>
          <w:rFonts w:ascii="Courier New" w:hAnsi="Courier New" w:cs="Courier New"/>
          <w:color w:val="339933"/>
        </w:rPr>
        <w:t>=</w:t>
      </w:r>
      <w:r>
        <w:rPr>
          <w:rFonts w:ascii="Courier New" w:hAnsi="Courier New" w:cs="Courier New"/>
        </w:rPr>
        <w:t xml:space="preserve"> </w:t>
      </w:r>
      <w:r>
        <w:rPr>
          <w:rFonts w:ascii="Courier New" w:hAnsi="Courier New" w:cs="Courier New"/>
          <w:color w:val="0000FF"/>
        </w:rPr>
        <w:t>"1"</w:t>
      </w:r>
      <w:r>
        <w:rPr>
          <w:rFonts w:ascii="Courier New" w:hAnsi="Courier New" w:cs="Courier New"/>
          <w:color w:val="009900"/>
        </w:rPr>
        <w:t>)</w:t>
      </w:r>
      <w:r>
        <w:rPr>
          <w:rFonts w:ascii="Courier New" w:hAnsi="Courier New" w:cs="Courier New"/>
        </w:rPr>
        <w:t xml:space="preserve"> </w:t>
      </w:r>
      <w:r>
        <w:rPr>
          <w:rFonts w:ascii="Courier New" w:hAnsi="Courier New" w:cs="Courier New"/>
          <w:color w:val="003399"/>
        </w:rPr>
        <w:t>Integer</w:t>
      </w:r>
      <w:r>
        <w:rPr>
          <w:rFonts w:ascii="Courier New" w:hAnsi="Courier New" w:cs="Courier New"/>
        </w:rPr>
        <w:t xml:space="preserve"> </w:t>
      </w:r>
      <w:proofErr w:type="spellStart"/>
      <w:r>
        <w:rPr>
          <w:rFonts w:ascii="Courier New" w:hAnsi="Courier New" w:cs="Courier New"/>
        </w:rPr>
        <w:t>pageNum</w:t>
      </w:r>
      <w:proofErr w:type="spellEnd"/>
      <w:r>
        <w:rPr>
          <w:rFonts w:ascii="Courier New" w:hAnsi="Courier New" w:cs="Courier New"/>
        </w:rPr>
        <w:t>,</w:t>
      </w:r>
    </w:p>
    <w:p w14:paraId="09618E49" w14:textId="77777777" w:rsidR="00743BB6" w:rsidRDefault="00743BB6" w:rsidP="00743BB6">
      <w:pPr>
        <w:pStyle w:val="HTML"/>
        <w:rPr>
          <w:rFonts w:ascii="Courier New" w:hAnsi="Courier New" w:cs="Courier New"/>
        </w:rPr>
      </w:pPr>
      <w:r>
        <w:rPr>
          <w:rFonts w:ascii="Courier New" w:hAnsi="Courier New" w:cs="Courier New"/>
        </w:rPr>
        <w:t xml:space="preserve">                              @</w:t>
      </w:r>
      <w:proofErr w:type="gramStart"/>
      <w:r>
        <w:rPr>
          <w:rFonts w:ascii="Courier New" w:hAnsi="Courier New" w:cs="Courier New"/>
        </w:rPr>
        <w:t>RequestParam</w:t>
      </w:r>
      <w:r>
        <w:rPr>
          <w:rFonts w:ascii="Courier New" w:hAnsi="Courier New" w:cs="Courier New"/>
          <w:color w:val="009900"/>
        </w:rPr>
        <w:t>(</w:t>
      </w:r>
      <w:proofErr w:type="gramEnd"/>
      <w:r>
        <w:rPr>
          <w:rFonts w:ascii="Courier New" w:hAnsi="Courier New" w:cs="Courier New"/>
        </w:rPr>
        <w:t xml:space="preserve">defaultValue </w:t>
      </w:r>
      <w:r>
        <w:rPr>
          <w:rFonts w:ascii="Courier New" w:hAnsi="Courier New" w:cs="Courier New"/>
          <w:color w:val="339933"/>
        </w:rPr>
        <w:t>=</w:t>
      </w:r>
      <w:r>
        <w:rPr>
          <w:rFonts w:ascii="Courier New" w:hAnsi="Courier New" w:cs="Courier New"/>
        </w:rPr>
        <w:t xml:space="preserve"> </w:t>
      </w:r>
      <w:r>
        <w:rPr>
          <w:rFonts w:ascii="Courier New" w:hAnsi="Courier New" w:cs="Courier New"/>
          <w:color w:val="0000FF"/>
        </w:rPr>
        <w:t>"10"</w:t>
      </w:r>
      <w:r>
        <w:rPr>
          <w:rFonts w:ascii="Courier New" w:hAnsi="Courier New" w:cs="Courier New"/>
          <w:color w:val="009900"/>
        </w:rPr>
        <w:t>)</w:t>
      </w:r>
      <w:r>
        <w:rPr>
          <w:rFonts w:ascii="Courier New" w:hAnsi="Courier New" w:cs="Courier New"/>
        </w:rPr>
        <w:t xml:space="preserve"> </w:t>
      </w:r>
      <w:r>
        <w:rPr>
          <w:rFonts w:ascii="Courier New" w:hAnsi="Courier New" w:cs="Courier New"/>
          <w:color w:val="003399"/>
        </w:rPr>
        <w:t>Integer</w:t>
      </w:r>
      <w:r>
        <w:rPr>
          <w:rFonts w:ascii="Courier New" w:hAnsi="Courier New" w:cs="Courier New"/>
        </w:rPr>
        <w:t xml:space="preserve"> </w:t>
      </w:r>
      <w:proofErr w:type="spellStart"/>
      <w:r>
        <w:rPr>
          <w:rFonts w:ascii="Courier New" w:hAnsi="Courier New" w:cs="Courier New"/>
        </w:rPr>
        <w:t>pageSize</w:t>
      </w:r>
      <w:proofErr w:type="spellEnd"/>
      <w:r>
        <w:rPr>
          <w:rFonts w:ascii="Courier New" w:hAnsi="Courier New" w:cs="Courier New"/>
        </w:rPr>
        <w:t>,</w:t>
      </w:r>
    </w:p>
    <w:p w14:paraId="7E9C42FC" w14:textId="77777777" w:rsidR="00743BB6" w:rsidRDefault="00743BB6" w:rsidP="00743BB6">
      <w:pPr>
        <w:pStyle w:val="HTML"/>
        <w:rPr>
          <w:rFonts w:ascii="Courier New" w:hAnsi="Courier New" w:cs="Courier New"/>
        </w:rPr>
      </w:pPr>
      <w:r>
        <w:rPr>
          <w:rFonts w:ascii="Courier New" w:hAnsi="Courier New" w:cs="Courier New"/>
        </w:rPr>
        <w:t xml:space="preserve">                              @</w:t>
      </w:r>
      <w:proofErr w:type="gramStart"/>
      <w:r>
        <w:rPr>
          <w:rFonts w:ascii="Courier New" w:hAnsi="Courier New" w:cs="Courier New"/>
        </w:rPr>
        <w:t>RequestParam</w:t>
      </w:r>
      <w:r>
        <w:rPr>
          <w:rFonts w:ascii="Courier New" w:hAnsi="Courier New" w:cs="Courier New"/>
          <w:color w:val="009900"/>
        </w:rPr>
        <w:t>(</w:t>
      </w:r>
      <w:proofErr w:type="gramEnd"/>
      <w:r>
        <w:rPr>
          <w:rFonts w:ascii="Courier New" w:hAnsi="Courier New" w:cs="Courier New"/>
        </w:rPr>
        <w:t xml:space="preserve">defaultValue </w:t>
      </w:r>
      <w:r>
        <w:rPr>
          <w:rFonts w:ascii="Courier New" w:hAnsi="Courier New" w:cs="Courier New"/>
          <w:color w:val="339933"/>
        </w:rPr>
        <w:t>=</w:t>
      </w:r>
      <w:r>
        <w:rPr>
          <w:rFonts w:ascii="Courier New" w:hAnsi="Courier New" w:cs="Courier New"/>
        </w:rPr>
        <w:t xml:space="preserve"> </w:t>
      </w:r>
      <w:r>
        <w:rPr>
          <w:rFonts w:ascii="Courier New" w:hAnsi="Courier New" w:cs="Courier New"/>
          <w:color w:val="0000FF"/>
        </w:rPr>
        <w:t>""</w:t>
      </w:r>
      <w:r>
        <w:rPr>
          <w:rFonts w:ascii="Courier New" w:hAnsi="Courier New" w:cs="Courier New"/>
          <w:color w:val="009900"/>
        </w:rPr>
        <w:t>)</w:t>
      </w:r>
      <w:r>
        <w:rPr>
          <w:rFonts w:ascii="Courier New" w:hAnsi="Courier New" w:cs="Courier New"/>
        </w:rPr>
        <w:t xml:space="preserve"> </w:t>
      </w:r>
      <w:r>
        <w:rPr>
          <w:rFonts w:ascii="Courier New" w:hAnsi="Courier New" w:cs="Courier New"/>
          <w:color w:val="003399"/>
        </w:rPr>
        <w:t>String</w:t>
      </w:r>
      <w:r>
        <w:rPr>
          <w:rFonts w:ascii="Courier New" w:hAnsi="Courier New" w:cs="Courier New"/>
        </w:rPr>
        <w:t xml:space="preserve"> search</w:t>
      </w:r>
      <w:r>
        <w:rPr>
          <w:rFonts w:ascii="Courier New" w:hAnsi="Courier New" w:cs="Courier New"/>
          <w:color w:val="009900"/>
        </w:rPr>
        <w:t>)</w:t>
      </w:r>
      <w:r>
        <w:rPr>
          <w:rFonts w:ascii="Courier New" w:hAnsi="Courier New" w:cs="Courier New"/>
        </w:rPr>
        <w:t xml:space="preserve"> </w:t>
      </w:r>
      <w:r>
        <w:rPr>
          <w:rFonts w:ascii="Courier New" w:hAnsi="Courier New" w:cs="Courier New"/>
          <w:color w:val="009900"/>
        </w:rPr>
        <w:t>{</w:t>
      </w:r>
    </w:p>
    <w:p w14:paraId="4BC2ADCA" w14:textId="77777777" w:rsidR="00743BB6" w:rsidRDefault="00743BB6" w:rsidP="00743BB6">
      <w:pPr>
        <w:pStyle w:val="HTML"/>
        <w:rPr>
          <w:rFonts w:ascii="Courier New" w:hAnsi="Courier New" w:cs="Courier New"/>
        </w:rPr>
      </w:pPr>
      <w:r>
        <w:rPr>
          <w:rFonts w:ascii="Courier New" w:hAnsi="Courier New" w:cs="Courier New"/>
        </w:rPr>
        <w:t xml:space="preserve">        Page </w:t>
      </w:r>
      <w:proofErr w:type="spellStart"/>
      <w:r>
        <w:rPr>
          <w:rFonts w:ascii="Courier New" w:hAnsi="Courier New" w:cs="Courier New"/>
        </w:rPr>
        <w:t>page</w:t>
      </w:r>
      <w:proofErr w:type="spellEnd"/>
      <w:r>
        <w:rPr>
          <w:rFonts w:ascii="Courier New" w:hAnsi="Courier New" w:cs="Courier New"/>
        </w:rPr>
        <w:t xml:space="preserve"> </w:t>
      </w:r>
      <w:r>
        <w:rPr>
          <w:rFonts w:ascii="Courier New" w:hAnsi="Courier New" w:cs="Courier New"/>
          <w:color w:val="339933"/>
        </w:rPr>
        <w:t>=</w:t>
      </w:r>
      <w:r>
        <w:rPr>
          <w:rFonts w:ascii="Courier New" w:hAnsi="Courier New" w:cs="Courier New"/>
        </w:rPr>
        <w:t xml:space="preserve"> </w:t>
      </w:r>
      <w:proofErr w:type="spellStart"/>
      <w:r>
        <w:rPr>
          <w:rFonts w:ascii="Courier New" w:hAnsi="Courier New" w:cs="Courier New"/>
        </w:rPr>
        <w:t>dormManagerService.</w:t>
      </w:r>
      <w:r>
        <w:rPr>
          <w:rFonts w:ascii="Courier New" w:hAnsi="Courier New" w:cs="Courier New"/>
          <w:color w:val="006633"/>
        </w:rPr>
        <w:t>find</w:t>
      </w:r>
      <w:proofErr w:type="spellEnd"/>
      <w:r>
        <w:rPr>
          <w:rFonts w:ascii="Courier New" w:hAnsi="Courier New" w:cs="Courier New"/>
          <w:color w:val="009900"/>
        </w:rPr>
        <w:t>(</w:t>
      </w:r>
      <w:proofErr w:type="spellStart"/>
      <w:r>
        <w:rPr>
          <w:rFonts w:ascii="Courier New" w:hAnsi="Courier New" w:cs="Courier New"/>
        </w:rPr>
        <w:t>pageNum</w:t>
      </w:r>
      <w:proofErr w:type="spellEnd"/>
      <w:r>
        <w:rPr>
          <w:rFonts w:ascii="Courier New" w:hAnsi="Courier New" w:cs="Courier New"/>
        </w:rPr>
        <w:t xml:space="preserve">, </w:t>
      </w:r>
      <w:proofErr w:type="spellStart"/>
      <w:r>
        <w:rPr>
          <w:rFonts w:ascii="Courier New" w:hAnsi="Courier New" w:cs="Courier New"/>
        </w:rPr>
        <w:t>pageSize</w:t>
      </w:r>
      <w:proofErr w:type="spellEnd"/>
      <w:r>
        <w:rPr>
          <w:rFonts w:ascii="Courier New" w:hAnsi="Courier New" w:cs="Courier New"/>
        </w:rPr>
        <w:t>, search</w:t>
      </w:r>
      <w:r>
        <w:rPr>
          <w:rFonts w:ascii="Courier New" w:hAnsi="Courier New" w:cs="Courier New"/>
          <w:color w:val="009900"/>
        </w:rPr>
        <w:t>)</w:t>
      </w:r>
      <w:r>
        <w:rPr>
          <w:rFonts w:ascii="Courier New" w:hAnsi="Courier New" w:cs="Courier New"/>
          <w:color w:val="339933"/>
        </w:rPr>
        <w:t>;</w:t>
      </w:r>
    </w:p>
    <w:p w14:paraId="0691FC1F"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b/>
          <w:bCs/>
          <w:color w:val="000000"/>
        </w:rPr>
        <w:t>if</w:t>
      </w:r>
      <w:r>
        <w:rPr>
          <w:rFonts w:ascii="Courier New" w:hAnsi="Courier New" w:cs="Courier New"/>
        </w:rPr>
        <w:t xml:space="preserve"> </w:t>
      </w:r>
      <w:r>
        <w:rPr>
          <w:rFonts w:ascii="Courier New" w:hAnsi="Courier New" w:cs="Courier New"/>
          <w:color w:val="009900"/>
        </w:rPr>
        <w:t>(</w:t>
      </w:r>
      <w:proofErr w:type="gramStart"/>
      <w:r>
        <w:rPr>
          <w:rFonts w:ascii="Courier New" w:hAnsi="Courier New" w:cs="Courier New"/>
        </w:rPr>
        <w:t xml:space="preserve">page </w:t>
      </w:r>
      <w:r>
        <w:rPr>
          <w:rFonts w:ascii="Courier New" w:hAnsi="Courier New" w:cs="Courier New"/>
          <w:color w:val="339933"/>
        </w:rPr>
        <w:t>!</w:t>
      </w:r>
      <w:proofErr w:type="gramEnd"/>
      <w:r>
        <w:rPr>
          <w:rFonts w:ascii="Courier New" w:hAnsi="Courier New" w:cs="Courier New"/>
          <w:color w:val="339933"/>
        </w:rPr>
        <w:t>=</w:t>
      </w:r>
      <w:r>
        <w:rPr>
          <w:rFonts w:ascii="Courier New" w:hAnsi="Courier New" w:cs="Courier New"/>
        </w:rPr>
        <w:t xml:space="preserve"> </w:t>
      </w:r>
      <w:r>
        <w:rPr>
          <w:rFonts w:ascii="Courier New" w:hAnsi="Courier New" w:cs="Courier New"/>
          <w:b/>
          <w:bCs/>
          <w:color w:val="000066"/>
        </w:rPr>
        <w:t>null</w:t>
      </w:r>
      <w:r>
        <w:rPr>
          <w:rFonts w:ascii="Courier New" w:hAnsi="Courier New" w:cs="Courier New"/>
          <w:color w:val="009900"/>
        </w:rPr>
        <w:t>)</w:t>
      </w:r>
      <w:r>
        <w:rPr>
          <w:rFonts w:ascii="Courier New" w:hAnsi="Courier New" w:cs="Courier New"/>
        </w:rPr>
        <w:t xml:space="preserve"> </w:t>
      </w:r>
      <w:r>
        <w:rPr>
          <w:rFonts w:ascii="Courier New" w:hAnsi="Courier New" w:cs="Courier New"/>
          <w:color w:val="009900"/>
        </w:rPr>
        <w:t>{</w:t>
      </w:r>
    </w:p>
    <w:p w14:paraId="2981EDA8"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b/>
          <w:bCs/>
          <w:color w:val="000000"/>
        </w:rPr>
        <w:t>return</w:t>
      </w:r>
      <w:r>
        <w:rPr>
          <w:rFonts w:ascii="Courier New" w:hAnsi="Courier New" w:cs="Courier New"/>
        </w:rPr>
        <w:t xml:space="preserve"> </w:t>
      </w:r>
      <w:proofErr w:type="spellStart"/>
      <w:r>
        <w:rPr>
          <w:rFonts w:ascii="Courier New" w:hAnsi="Courier New" w:cs="Courier New"/>
        </w:rPr>
        <w:t>Result.</w:t>
      </w:r>
      <w:r>
        <w:rPr>
          <w:rFonts w:ascii="Courier New" w:hAnsi="Courier New" w:cs="Courier New"/>
          <w:color w:val="006633"/>
        </w:rPr>
        <w:t>success</w:t>
      </w:r>
      <w:proofErr w:type="spellEnd"/>
      <w:r>
        <w:rPr>
          <w:rFonts w:ascii="Courier New" w:hAnsi="Courier New" w:cs="Courier New"/>
          <w:color w:val="009900"/>
        </w:rPr>
        <w:t>(</w:t>
      </w:r>
      <w:r>
        <w:rPr>
          <w:rFonts w:ascii="Courier New" w:hAnsi="Courier New" w:cs="Courier New"/>
        </w:rPr>
        <w:t>page</w:t>
      </w:r>
      <w:r>
        <w:rPr>
          <w:rFonts w:ascii="Courier New" w:hAnsi="Courier New" w:cs="Courier New"/>
          <w:color w:val="009900"/>
        </w:rPr>
        <w:t>)</w:t>
      </w:r>
      <w:r>
        <w:rPr>
          <w:rFonts w:ascii="Courier New" w:hAnsi="Courier New" w:cs="Courier New"/>
          <w:color w:val="339933"/>
        </w:rPr>
        <w:t>;</w:t>
      </w:r>
    </w:p>
    <w:p w14:paraId="788708F0"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color w:val="009900"/>
        </w:rPr>
        <w:t>}</w:t>
      </w:r>
      <w:r>
        <w:rPr>
          <w:rFonts w:ascii="Courier New" w:hAnsi="Courier New" w:cs="Courier New"/>
        </w:rPr>
        <w:t xml:space="preserve"> </w:t>
      </w:r>
      <w:r>
        <w:rPr>
          <w:rFonts w:ascii="Courier New" w:hAnsi="Courier New" w:cs="Courier New"/>
          <w:b/>
          <w:bCs/>
          <w:color w:val="000000"/>
        </w:rPr>
        <w:t>else</w:t>
      </w:r>
      <w:r>
        <w:rPr>
          <w:rFonts w:ascii="Courier New" w:hAnsi="Courier New" w:cs="Courier New"/>
        </w:rPr>
        <w:t xml:space="preserve"> </w:t>
      </w:r>
      <w:r>
        <w:rPr>
          <w:rFonts w:ascii="Courier New" w:hAnsi="Courier New" w:cs="Courier New"/>
          <w:color w:val="009900"/>
        </w:rPr>
        <w:t>{</w:t>
      </w:r>
    </w:p>
    <w:p w14:paraId="6F6EE741"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b/>
          <w:bCs/>
          <w:color w:val="000000"/>
        </w:rPr>
        <w:t>return</w:t>
      </w:r>
      <w:r>
        <w:rPr>
          <w:rFonts w:ascii="Courier New" w:hAnsi="Courier New" w:cs="Courier New"/>
        </w:rPr>
        <w:t xml:space="preserve"> </w:t>
      </w:r>
      <w:proofErr w:type="spellStart"/>
      <w:r>
        <w:rPr>
          <w:rFonts w:ascii="Courier New" w:hAnsi="Courier New" w:cs="Courier New"/>
        </w:rPr>
        <w:t>Result.</w:t>
      </w:r>
      <w:r>
        <w:rPr>
          <w:rFonts w:ascii="Courier New" w:hAnsi="Courier New" w:cs="Courier New"/>
          <w:color w:val="006633"/>
        </w:rPr>
        <w:t>error</w:t>
      </w:r>
      <w:proofErr w:type="spellEnd"/>
      <w:r>
        <w:rPr>
          <w:rFonts w:ascii="Courier New" w:hAnsi="Courier New" w:cs="Courier New"/>
          <w:color w:val="009900"/>
        </w:rPr>
        <w:t>(</w:t>
      </w:r>
      <w:r>
        <w:rPr>
          <w:rFonts w:ascii="Courier New" w:hAnsi="Courier New" w:cs="Courier New"/>
          <w:color w:val="0000FF"/>
        </w:rPr>
        <w:t>"-1"</w:t>
      </w:r>
      <w:r>
        <w:rPr>
          <w:rFonts w:ascii="Courier New" w:hAnsi="Courier New" w:cs="Courier New"/>
        </w:rPr>
        <w:t xml:space="preserve">, </w:t>
      </w:r>
      <w:r>
        <w:rPr>
          <w:rFonts w:ascii="Courier New" w:hAnsi="Courier New" w:cs="Courier New"/>
          <w:color w:val="0000FF"/>
        </w:rPr>
        <w:t>"</w:t>
      </w:r>
      <w:r>
        <w:rPr>
          <w:rFonts w:ascii="Courier New" w:hAnsi="Courier New" w:cs="Courier New"/>
          <w:color w:val="0000FF"/>
        </w:rPr>
        <w:t>查询失败</w:t>
      </w:r>
      <w:r>
        <w:rPr>
          <w:rFonts w:ascii="Courier New" w:hAnsi="Courier New" w:cs="Courier New"/>
          <w:color w:val="0000FF"/>
        </w:rPr>
        <w:t>"</w:t>
      </w:r>
      <w:r>
        <w:rPr>
          <w:rFonts w:ascii="Courier New" w:hAnsi="Courier New" w:cs="Courier New"/>
          <w:color w:val="009900"/>
        </w:rPr>
        <w:t>)</w:t>
      </w:r>
      <w:r>
        <w:rPr>
          <w:rFonts w:ascii="Courier New" w:hAnsi="Courier New" w:cs="Courier New"/>
          <w:color w:val="339933"/>
        </w:rPr>
        <w:t>;</w:t>
      </w:r>
    </w:p>
    <w:p w14:paraId="0CAAA36D"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color w:val="009900"/>
        </w:rPr>
        <w:t>}</w:t>
      </w:r>
    </w:p>
    <w:p w14:paraId="094C34FD"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color w:val="009900"/>
        </w:rPr>
        <w:t>}</w:t>
      </w:r>
    </w:p>
    <w:p w14:paraId="4B997DB7" w14:textId="77777777" w:rsidR="00743BB6" w:rsidRDefault="00743BB6" w:rsidP="00743BB6">
      <w:pPr>
        <w:pStyle w:val="HTML"/>
        <w:rPr>
          <w:rFonts w:ascii="Courier New" w:hAnsi="Courier New" w:cs="Courier New"/>
        </w:rPr>
      </w:pPr>
      <w:r>
        <w:rPr>
          <w:rFonts w:ascii="Courier New" w:hAnsi="Courier New" w:cs="Courier New"/>
        </w:rPr>
        <w:t> </w:t>
      </w:r>
    </w:p>
    <w:p w14:paraId="5A78AAF9" w14:textId="77777777" w:rsidR="00743BB6" w:rsidRDefault="00743BB6" w:rsidP="00743BB6">
      <w:pPr>
        <w:pStyle w:val="HTML"/>
        <w:rPr>
          <w:rFonts w:ascii="Courier New" w:hAnsi="Courier New" w:cs="Courier New"/>
          <w:b/>
          <w:bCs/>
          <w:i/>
          <w:iCs/>
          <w:color w:val="008000"/>
        </w:rPr>
      </w:pPr>
      <w:r>
        <w:rPr>
          <w:rFonts w:ascii="Courier New" w:hAnsi="Courier New" w:cs="Courier New"/>
        </w:rPr>
        <w:t xml:space="preserve">    </w:t>
      </w:r>
      <w:r>
        <w:rPr>
          <w:rFonts w:ascii="Courier New" w:hAnsi="Courier New" w:cs="Courier New"/>
          <w:b/>
          <w:bCs/>
          <w:i/>
          <w:iCs/>
          <w:color w:val="008000"/>
        </w:rPr>
        <w:t>/**</w:t>
      </w:r>
    </w:p>
    <w:p w14:paraId="6243F5F6" w14:textId="77777777" w:rsidR="00743BB6" w:rsidRDefault="00743BB6" w:rsidP="00743BB6">
      <w:pPr>
        <w:pStyle w:val="HTML"/>
        <w:rPr>
          <w:rFonts w:ascii="Courier New" w:hAnsi="Courier New" w:cs="Courier New"/>
          <w:b/>
          <w:bCs/>
          <w:i/>
          <w:iCs/>
          <w:color w:val="008000"/>
        </w:rPr>
      </w:pPr>
      <w:r>
        <w:rPr>
          <w:rFonts w:ascii="Courier New" w:hAnsi="Courier New" w:cs="Courier New"/>
          <w:b/>
          <w:bCs/>
          <w:i/>
          <w:iCs/>
          <w:color w:val="008000"/>
        </w:rPr>
        <w:t xml:space="preserve">     * </w:t>
      </w:r>
      <w:proofErr w:type="gramStart"/>
      <w:r>
        <w:rPr>
          <w:rFonts w:ascii="Courier New" w:hAnsi="Courier New" w:cs="Courier New"/>
          <w:b/>
          <w:bCs/>
          <w:i/>
          <w:iCs/>
          <w:color w:val="008000"/>
        </w:rPr>
        <w:t>宿管登录</w:t>
      </w:r>
      <w:proofErr w:type="gramEnd"/>
    </w:p>
    <w:p w14:paraId="643FC099" w14:textId="77777777" w:rsidR="00743BB6" w:rsidRDefault="00743BB6" w:rsidP="00743BB6">
      <w:pPr>
        <w:pStyle w:val="HTML"/>
        <w:rPr>
          <w:rFonts w:ascii="Courier New" w:hAnsi="Courier New" w:cs="Courier New"/>
        </w:rPr>
      </w:pPr>
      <w:r>
        <w:rPr>
          <w:rFonts w:ascii="Courier New" w:hAnsi="Courier New" w:cs="Courier New"/>
          <w:b/>
          <w:bCs/>
          <w:i/>
          <w:iCs/>
          <w:color w:val="008000"/>
        </w:rPr>
        <w:t xml:space="preserve">     */</w:t>
      </w:r>
    </w:p>
    <w:p w14:paraId="7CCC8C70" w14:textId="77777777" w:rsidR="00743BB6" w:rsidRDefault="00743BB6" w:rsidP="00743BB6">
      <w:pPr>
        <w:pStyle w:val="HTML"/>
        <w:rPr>
          <w:rFonts w:ascii="Courier New" w:hAnsi="Courier New" w:cs="Courier New"/>
        </w:rPr>
      </w:pPr>
      <w:r>
        <w:rPr>
          <w:rFonts w:ascii="Courier New" w:hAnsi="Courier New" w:cs="Courier New"/>
        </w:rPr>
        <w:t xml:space="preserve">    @PostMapping</w:t>
      </w:r>
      <w:r>
        <w:rPr>
          <w:rFonts w:ascii="Courier New" w:hAnsi="Courier New" w:cs="Courier New"/>
          <w:color w:val="009900"/>
        </w:rPr>
        <w:t>(</w:t>
      </w:r>
      <w:r>
        <w:rPr>
          <w:rFonts w:ascii="Courier New" w:hAnsi="Courier New" w:cs="Courier New"/>
          <w:color w:val="0000FF"/>
        </w:rPr>
        <w:t>"/login"</w:t>
      </w:r>
      <w:r>
        <w:rPr>
          <w:rFonts w:ascii="Courier New" w:hAnsi="Courier New" w:cs="Courier New"/>
          <w:color w:val="009900"/>
        </w:rPr>
        <w:t>)</w:t>
      </w:r>
    </w:p>
    <w:p w14:paraId="4E34A33E"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b/>
          <w:bCs/>
          <w:color w:val="000000"/>
        </w:rPr>
        <w:t>public</w:t>
      </w:r>
      <w:r>
        <w:rPr>
          <w:rFonts w:ascii="Courier New" w:hAnsi="Courier New" w:cs="Courier New"/>
        </w:rPr>
        <w:t xml:space="preserve"> Result</w:t>
      </w:r>
      <w:r>
        <w:rPr>
          <w:rFonts w:ascii="Courier New" w:hAnsi="Courier New" w:cs="Courier New"/>
          <w:color w:val="339933"/>
        </w:rPr>
        <w:t>&lt;?&gt;</w:t>
      </w:r>
      <w:r>
        <w:rPr>
          <w:rFonts w:ascii="Courier New" w:hAnsi="Courier New" w:cs="Courier New"/>
        </w:rPr>
        <w:t xml:space="preserve"> </w:t>
      </w:r>
      <w:proofErr w:type="gramStart"/>
      <w:r>
        <w:rPr>
          <w:rFonts w:ascii="Courier New" w:hAnsi="Courier New" w:cs="Courier New"/>
        </w:rPr>
        <w:t>login</w:t>
      </w:r>
      <w:r>
        <w:rPr>
          <w:rFonts w:ascii="Courier New" w:hAnsi="Courier New" w:cs="Courier New"/>
          <w:color w:val="009900"/>
        </w:rPr>
        <w:t>(</w:t>
      </w:r>
      <w:proofErr w:type="gramEnd"/>
      <w:r>
        <w:rPr>
          <w:rFonts w:ascii="Courier New" w:hAnsi="Courier New" w:cs="Courier New"/>
        </w:rPr>
        <w:t xml:space="preserve">@RequestBody User </w:t>
      </w:r>
      <w:proofErr w:type="spellStart"/>
      <w:r>
        <w:rPr>
          <w:rFonts w:ascii="Courier New" w:hAnsi="Courier New" w:cs="Courier New"/>
        </w:rPr>
        <w:t>user</w:t>
      </w:r>
      <w:proofErr w:type="spellEnd"/>
      <w:r>
        <w:rPr>
          <w:rFonts w:ascii="Courier New" w:hAnsi="Courier New" w:cs="Courier New"/>
        </w:rPr>
        <w:t xml:space="preserve">, </w:t>
      </w:r>
      <w:proofErr w:type="spellStart"/>
      <w:r>
        <w:rPr>
          <w:rFonts w:ascii="Courier New" w:hAnsi="Courier New" w:cs="Courier New"/>
        </w:rPr>
        <w:t>HttpSession</w:t>
      </w:r>
      <w:proofErr w:type="spellEnd"/>
      <w:r>
        <w:rPr>
          <w:rFonts w:ascii="Courier New" w:hAnsi="Courier New" w:cs="Courier New"/>
        </w:rPr>
        <w:t xml:space="preserve"> session</w:t>
      </w:r>
      <w:r>
        <w:rPr>
          <w:rFonts w:ascii="Courier New" w:hAnsi="Courier New" w:cs="Courier New"/>
          <w:color w:val="009900"/>
        </w:rPr>
        <w:t>)</w:t>
      </w:r>
      <w:r>
        <w:rPr>
          <w:rFonts w:ascii="Courier New" w:hAnsi="Courier New" w:cs="Courier New"/>
        </w:rPr>
        <w:t xml:space="preserve"> </w:t>
      </w:r>
      <w:r>
        <w:rPr>
          <w:rFonts w:ascii="Courier New" w:hAnsi="Courier New" w:cs="Courier New"/>
          <w:color w:val="009900"/>
        </w:rPr>
        <w:t>{</w:t>
      </w:r>
    </w:p>
    <w:p w14:paraId="5467536B" w14:textId="77777777" w:rsidR="00743BB6" w:rsidRDefault="00743BB6" w:rsidP="00743BB6">
      <w:pPr>
        <w:pStyle w:val="HTML"/>
        <w:rPr>
          <w:rFonts w:ascii="Courier New" w:hAnsi="Courier New" w:cs="Courier New"/>
        </w:rPr>
      </w:pPr>
      <w:r>
        <w:rPr>
          <w:rFonts w:ascii="Courier New" w:hAnsi="Courier New" w:cs="Courier New"/>
        </w:rPr>
        <w:t> </w:t>
      </w:r>
    </w:p>
    <w:p w14:paraId="1AF81E2B"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color w:val="003399"/>
        </w:rPr>
        <w:t>Object</w:t>
      </w:r>
      <w:r>
        <w:rPr>
          <w:rFonts w:ascii="Courier New" w:hAnsi="Courier New" w:cs="Courier New"/>
        </w:rPr>
        <w:t xml:space="preserve"> o </w:t>
      </w:r>
      <w:r>
        <w:rPr>
          <w:rFonts w:ascii="Courier New" w:hAnsi="Courier New" w:cs="Courier New"/>
          <w:color w:val="339933"/>
        </w:rPr>
        <w:t>=</w:t>
      </w:r>
      <w:r>
        <w:rPr>
          <w:rFonts w:ascii="Courier New" w:hAnsi="Courier New" w:cs="Courier New"/>
        </w:rPr>
        <w:t xml:space="preserve"> </w:t>
      </w:r>
      <w:proofErr w:type="spellStart"/>
      <w:r>
        <w:rPr>
          <w:rFonts w:ascii="Courier New" w:hAnsi="Courier New" w:cs="Courier New"/>
        </w:rPr>
        <w:t>dormManagerService.</w:t>
      </w:r>
      <w:r>
        <w:rPr>
          <w:rFonts w:ascii="Courier New" w:hAnsi="Courier New" w:cs="Courier New"/>
          <w:color w:val="006633"/>
        </w:rPr>
        <w:t>dormManagerLogin</w:t>
      </w:r>
      <w:proofErr w:type="spellEnd"/>
      <w:r>
        <w:rPr>
          <w:rFonts w:ascii="Courier New" w:hAnsi="Courier New" w:cs="Courier New"/>
          <w:color w:val="009900"/>
        </w:rPr>
        <w:t>(</w:t>
      </w:r>
      <w:proofErr w:type="spellStart"/>
      <w:proofErr w:type="gramStart"/>
      <w:r>
        <w:rPr>
          <w:rFonts w:ascii="Courier New" w:hAnsi="Courier New" w:cs="Courier New"/>
        </w:rPr>
        <w:t>user.</w:t>
      </w:r>
      <w:r>
        <w:rPr>
          <w:rFonts w:ascii="Courier New" w:hAnsi="Courier New" w:cs="Courier New"/>
          <w:color w:val="006633"/>
        </w:rPr>
        <w:t>getUsername</w:t>
      </w:r>
      <w:proofErr w:type="spellEnd"/>
      <w:proofErr w:type="gramEnd"/>
      <w:r>
        <w:rPr>
          <w:rFonts w:ascii="Courier New" w:hAnsi="Courier New" w:cs="Courier New"/>
          <w:color w:val="009900"/>
        </w:rPr>
        <w:t>()</w:t>
      </w:r>
      <w:r>
        <w:rPr>
          <w:rFonts w:ascii="Courier New" w:hAnsi="Courier New" w:cs="Courier New"/>
        </w:rPr>
        <w:t xml:space="preserve">, </w:t>
      </w:r>
      <w:proofErr w:type="spellStart"/>
      <w:r>
        <w:rPr>
          <w:rFonts w:ascii="Courier New" w:hAnsi="Courier New" w:cs="Courier New"/>
        </w:rPr>
        <w:t>user.</w:t>
      </w:r>
      <w:r>
        <w:rPr>
          <w:rFonts w:ascii="Courier New" w:hAnsi="Courier New" w:cs="Courier New"/>
          <w:color w:val="006633"/>
        </w:rPr>
        <w:t>getPassword</w:t>
      </w:r>
      <w:proofErr w:type="spellEnd"/>
      <w:r>
        <w:rPr>
          <w:rFonts w:ascii="Courier New" w:hAnsi="Courier New" w:cs="Courier New"/>
          <w:color w:val="009900"/>
        </w:rPr>
        <w:t>())</w:t>
      </w:r>
      <w:r>
        <w:rPr>
          <w:rFonts w:ascii="Courier New" w:hAnsi="Courier New" w:cs="Courier New"/>
          <w:color w:val="339933"/>
        </w:rPr>
        <w:t>;</w:t>
      </w:r>
    </w:p>
    <w:p w14:paraId="3BAA197C"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b/>
          <w:bCs/>
          <w:color w:val="000000"/>
        </w:rPr>
        <w:t>if</w:t>
      </w:r>
      <w:r>
        <w:rPr>
          <w:rFonts w:ascii="Courier New" w:hAnsi="Courier New" w:cs="Courier New"/>
        </w:rPr>
        <w:t xml:space="preserve"> </w:t>
      </w:r>
      <w:r>
        <w:rPr>
          <w:rFonts w:ascii="Courier New" w:hAnsi="Courier New" w:cs="Courier New"/>
          <w:color w:val="009900"/>
        </w:rPr>
        <w:t>(</w:t>
      </w:r>
      <w:proofErr w:type="gramStart"/>
      <w:r>
        <w:rPr>
          <w:rFonts w:ascii="Courier New" w:hAnsi="Courier New" w:cs="Courier New"/>
        </w:rPr>
        <w:t xml:space="preserve">o </w:t>
      </w:r>
      <w:r>
        <w:rPr>
          <w:rFonts w:ascii="Courier New" w:hAnsi="Courier New" w:cs="Courier New"/>
          <w:color w:val="339933"/>
        </w:rPr>
        <w:t>!</w:t>
      </w:r>
      <w:proofErr w:type="gramEnd"/>
      <w:r>
        <w:rPr>
          <w:rFonts w:ascii="Courier New" w:hAnsi="Courier New" w:cs="Courier New"/>
          <w:color w:val="339933"/>
        </w:rPr>
        <w:t>=</w:t>
      </w:r>
      <w:r>
        <w:rPr>
          <w:rFonts w:ascii="Courier New" w:hAnsi="Courier New" w:cs="Courier New"/>
        </w:rPr>
        <w:t xml:space="preserve"> </w:t>
      </w:r>
      <w:r>
        <w:rPr>
          <w:rFonts w:ascii="Courier New" w:hAnsi="Courier New" w:cs="Courier New"/>
          <w:b/>
          <w:bCs/>
          <w:color w:val="000066"/>
        </w:rPr>
        <w:t>null</w:t>
      </w:r>
      <w:r>
        <w:rPr>
          <w:rFonts w:ascii="Courier New" w:hAnsi="Courier New" w:cs="Courier New"/>
          <w:color w:val="009900"/>
        </w:rPr>
        <w:t>)</w:t>
      </w:r>
      <w:r>
        <w:rPr>
          <w:rFonts w:ascii="Courier New" w:hAnsi="Courier New" w:cs="Courier New"/>
        </w:rPr>
        <w:t xml:space="preserve"> </w:t>
      </w:r>
      <w:r>
        <w:rPr>
          <w:rFonts w:ascii="Courier New" w:hAnsi="Courier New" w:cs="Courier New"/>
          <w:color w:val="009900"/>
        </w:rPr>
        <w:t>{</w:t>
      </w:r>
    </w:p>
    <w:p w14:paraId="07A076ED" w14:textId="77777777" w:rsidR="00743BB6" w:rsidRDefault="00743BB6" w:rsidP="00743BB6">
      <w:pPr>
        <w:pStyle w:val="HTML"/>
        <w:rPr>
          <w:rFonts w:ascii="Courier New" w:hAnsi="Courier New" w:cs="Courier New"/>
        </w:rPr>
      </w:pPr>
      <w:r>
        <w:rPr>
          <w:rFonts w:ascii="Courier New" w:hAnsi="Courier New" w:cs="Courier New"/>
        </w:rPr>
        <w:t xml:space="preserve">            </w:t>
      </w:r>
      <w:proofErr w:type="spellStart"/>
      <w:r>
        <w:rPr>
          <w:rFonts w:ascii="Courier New" w:hAnsi="Courier New" w:cs="Courier New"/>
          <w:color w:val="003399"/>
        </w:rPr>
        <w:t>System</w:t>
      </w:r>
      <w:r>
        <w:rPr>
          <w:rFonts w:ascii="Courier New" w:hAnsi="Courier New" w:cs="Courier New"/>
        </w:rPr>
        <w:t>.</w:t>
      </w:r>
      <w:r>
        <w:rPr>
          <w:rFonts w:ascii="Courier New" w:hAnsi="Courier New" w:cs="Courier New"/>
          <w:color w:val="006633"/>
        </w:rPr>
        <w:t>out</w:t>
      </w:r>
      <w:r>
        <w:rPr>
          <w:rFonts w:ascii="Courier New" w:hAnsi="Courier New" w:cs="Courier New"/>
        </w:rPr>
        <w:t>.</w:t>
      </w:r>
      <w:r>
        <w:rPr>
          <w:rFonts w:ascii="Courier New" w:hAnsi="Courier New" w:cs="Courier New"/>
          <w:color w:val="006633"/>
        </w:rPr>
        <w:t>println</w:t>
      </w:r>
      <w:proofErr w:type="spellEnd"/>
      <w:r>
        <w:rPr>
          <w:rFonts w:ascii="Courier New" w:hAnsi="Courier New" w:cs="Courier New"/>
          <w:color w:val="009900"/>
        </w:rPr>
        <w:t>(</w:t>
      </w:r>
      <w:r>
        <w:rPr>
          <w:rFonts w:ascii="Courier New" w:hAnsi="Courier New" w:cs="Courier New"/>
        </w:rPr>
        <w:t>o</w:t>
      </w:r>
      <w:r>
        <w:rPr>
          <w:rFonts w:ascii="Courier New" w:hAnsi="Courier New" w:cs="Courier New"/>
          <w:color w:val="009900"/>
        </w:rPr>
        <w:t>)</w:t>
      </w:r>
      <w:r>
        <w:rPr>
          <w:rFonts w:ascii="Courier New" w:hAnsi="Courier New" w:cs="Courier New"/>
          <w:color w:val="339933"/>
        </w:rPr>
        <w:t>;</w:t>
      </w:r>
    </w:p>
    <w:p w14:paraId="31FF2383"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i/>
          <w:iCs/>
          <w:color w:val="666666"/>
        </w:rPr>
        <w:t>//</w:t>
      </w:r>
      <w:r>
        <w:rPr>
          <w:rFonts w:ascii="Courier New" w:hAnsi="Courier New" w:cs="Courier New"/>
          <w:i/>
          <w:iCs/>
          <w:color w:val="666666"/>
        </w:rPr>
        <w:t>存入</w:t>
      </w:r>
      <w:r>
        <w:rPr>
          <w:rFonts w:ascii="Courier New" w:hAnsi="Courier New" w:cs="Courier New"/>
          <w:i/>
          <w:iCs/>
          <w:color w:val="666666"/>
        </w:rPr>
        <w:t>session</w:t>
      </w:r>
    </w:p>
    <w:p w14:paraId="24022206" w14:textId="77777777" w:rsidR="00743BB6" w:rsidRDefault="00743BB6" w:rsidP="00743BB6">
      <w:pPr>
        <w:pStyle w:val="HTML"/>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session.</w:t>
      </w:r>
      <w:r>
        <w:rPr>
          <w:rFonts w:ascii="Courier New" w:hAnsi="Courier New" w:cs="Courier New"/>
          <w:color w:val="006633"/>
        </w:rPr>
        <w:t>setAttribute</w:t>
      </w:r>
      <w:proofErr w:type="spellEnd"/>
      <w:proofErr w:type="gramEnd"/>
      <w:r>
        <w:rPr>
          <w:rFonts w:ascii="Courier New" w:hAnsi="Courier New" w:cs="Courier New"/>
          <w:color w:val="009900"/>
        </w:rPr>
        <w:t>(</w:t>
      </w:r>
      <w:r>
        <w:rPr>
          <w:rFonts w:ascii="Courier New" w:hAnsi="Courier New" w:cs="Courier New"/>
          <w:color w:val="0000FF"/>
        </w:rPr>
        <w:t>"Identity"</w:t>
      </w:r>
      <w:r>
        <w:rPr>
          <w:rFonts w:ascii="Courier New" w:hAnsi="Courier New" w:cs="Courier New"/>
        </w:rPr>
        <w:t xml:space="preserve">, </w:t>
      </w:r>
      <w:r>
        <w:rPr>
          <w:rFonts w:ascii="Courier New" w:hAnsi="Courier New" w:cs="Courier New"/>
          <w:color w:val="0000FF"/>
        </w:rPr>
        <w:t>"</w:t>
      </w:r>
      <w:proofErr w:type="spellStart"/>
      <w:r>
        <w:rPr>
          <w:rFonts w:ascii="Courier New" w:hAnsi="Courier New" w:cs="Courier New"/>
          <w:color w:val="0000FF"/>
        </w:rPr>
        <w:t>dormManager</w:t>
      </w:r>
      <w:proofErr w:type="spellEnd"/>
      <w:r>
        <w:rPr>
          <w:rFonts w:ascii="Courier New" w:hAnsi="Courier New" w:cs="Courier New"/>
          <w:color w:val="0000FF"/>
        </w:rPr>
        <w:t>"</w:t>
      </w:r>
      <w:r>
        <w:rPr>
          <w:rFonts w:ascii="Courier New" w:hAnsi="Courier New" w:cs="Courier New"/>
          <w:color w:val="009900"/>
        </w:rPr>
        <w:t>)</w:t>
      </w:r>
      <w:r>
        <w:rPr>
          <w:rFonts w:ascii="Courier New" w:hAnsi="Courier New" w:cs="Courier New"/>
          <w:color w:val="339933"/>
        </w:rPr>
        <w:t>;</w:t>
      </w:r>
    </w:p>
    <w:p w14:paraId="00DFF3F6" w14:textId="77777777" w:rsidR="00743BB6" w:rsidRDefault="00743BB6" w:rsidP="00743BB6">
      <w:pPr>
        <w:pStyle w:val="HTML"/>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session.</w:t>
      </w:r>
      <w:r>
        <w:rPr>
          <w:rFonts w:ascii="Courier New" w:hAnsi="Courier New" w:cs="Courier New"/>
          <w:color w:val="006633"/>
        </w:rPr>
        <w:t>setAttribute</w:t>
      </w:r>
      <w:proofErr w:type="spellEnd"/>
      <w:proofErr w:type="gramEnd"/>
      <w:r>
        <w:rPr>
          <w:rFonts w:ascii="Courier New" w:hAnsi="Courier New" w:cs="Courier New"/>
          <w:color w:val="009900"/>
        </w:rPr>
        <w:t>(</w:t>
      </w:r>
      <w:r>
        <w:rPr>
          <w:rFonts w:ascii="Courier New" w:hAnsi="Courier New" w:cs="Courier New"/>
          <w:color w:val="0000FF"/>
        </w:rPr>
        <w:t>"User"</w:t>
      </w:r>
      <w:r>
        <w:rPr>
          <w:rFonts w:ascii="Courier New" w:hAnsi="Courier New" w:cs="Courier New"/>
        </w:rPr>
        <w:t>, o</w:t>
      </w:r>
      <w:r>
        <w:rPr>
          <w:rFonts w:ascii="Courier New" w:hAnsi="Courier New" w:cs="Courier New"/>
          <w:color w:val="009900"/>
        </w:rPr>
        <w:t>)</w:t>
      </w:r>
      <w:r>
        <w:rPr>
          <w:rFonts w:ascii="Courier New" w:hAnsi="Courier New" w:cs="Courier New"/>
          <w:color w:val="339933"/>
        </w:rPr>
        <w:t>;</w:t>
      </w:r>
    </w:p>
    <w:p w14:paraId="2A9EC530"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b/>
          <w:bCs/>
          <w:color w:val="000000"/>
        </w:rPr>
        <w:t>return</w:t>
      </w:r>
      <w:r>
        <w:rPr>
          <w:rFonts w:ascii="Courier New" w:hAnsi="Courier New" w:cs="Courier New"/>
        </w:rPr>
        <w:t xml:space="preserve"> </w:t>
      </w:r>
      <w:proofErr w:type="spellStart"/>
      <w:r>
        <w:rPr>
          <w:rFonts w:ascii="Courier New" w:hAnsi="Courier New" w:cs="Courier New"/>
        </w:rPr>
        <w:t>Result.</w:t>
      </w:r>
      <w:r>
        <w:rPr>
          <w:rFonts w:ascii="Courier New" w:hAnsi="Courier New" w:cs="Courier New"/>
          <w:color w:val="006633"/>
        </w:rPr>
        <w:t>success</w:t>
      </w:r>
      <w:proofErr w:type="spellEnd"/>
      <w:r>
        <w:rPr>
          <w:rFonts w:ascii="Courier New" w:hAnsi="Courier New" w:cs="Courier New"/>
          <w:color w:val="009900"/>
        </w:rPr>
        <w:t>(</w:t>
      </w:r>
      <w:r>
        <w:rPr>
          <w:rFonts w:ascii="Courier New" w:hAnsi="Courier New" w:cs="Courier New"/>
        </w:rPr>
        <w:t>o</w:t>
      </w:r>
      <w:r>
        <w:rPr>
          <w:rFonts w:ascii="Courier New" w:hAnsi="Courier New" w:cs="Courier New"/>
          <w:color w:val="009900"/>
        </w:rPr>
        <w:t>)</w:t>
      </w:r>
      <w:r>
        <w:rPr>
          <w:rFonts w:ascii="Courier New" w:hAnsi="Courier New" w:cs="Courier New"/>
          <w:color w:val="339933"/>
        </w:rPr>
        <w:t>;</w:t>
      </w:r>
    </w:p>
    <w:p w14:paraId="27FF8B58"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color w:val="009900"/>
        </w:rPr>
        <w:t>}</w:t>
      </w:r>
      <w:r>
        <w:rPr>
          <w:rFonts w:ascii="Courier New" w:hAnsi="Courier New" w:cs="Courier New"/>
        </w:rPr>
        <w:t xml:space="preserve"> </w:t>
      </w:r>
      <w:r>
        <w:rPr>
          <w:rFonts w:ascii="Courier New" w:hAnsi="Courier New" w:cs="Courier New"/>
          <w:b/>
          <w:bCs/>
          <w:color w:val="000000"/>
        </w:rPr>
        <w:t>else</w:t>
      </w:r>
      <w:r>
        <w:rPr>
          <w:rFonts w:ascii="Courier New" w:hAnsi="Courier New" w:cs="Courier New"/>
        </w:rPr>
        <w:t xml:space="preserve"> </w:t>
      </w:r>
      <w:r>
        <w:rPr>
          <w:rFonts w:ascii="Courier New" w:hAnsi="Courier New" w:cs="Courier New"/>
          <w:color w:val="009900"/>
        </w:rPr>
        <w:t>{</w:t>
      </w:r>
    </w:p>
    <w:p w14:paraId="11918A32"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b/>
          <w:bCs/>
          <w:color w:val="000000"/>
        </w:rPr>
        <w:t>return</w:t>
      </w:r>
      <w:r>
        <w:rPr>
          <w:rFonts w:ascii="Courier New" w:hAnsi="Courier New" w:cs="Courier New"/>
        </w:rPr>
        <w:t xml:space="preserve"> </w:t>
      </w:r>
      <w:proofErr w:type="spellStart"/>
      <w:r>
        <w:rPr>
          <w:rFonts w:ascii="Courier New" w:hAnsi="Courier New" w:cs="Courier New"/>
        </w:rPr>
        <w:t>Result.</w:t>
      </w:r>
      <w:r>
        <w:rPr>
          <w:rFonts w:ascii="Courier New" w:hAnsi="Courier New" w:cs="Courier New"/>
          <w:color w:val="006633"/>
        </w:rPr>
        <w:t>error</w:t>
      </w:r>
      <w:proofErr w:type="spellEnd"/>
      <w:r>
        <w:rPr>
          <w:rFonts w:ascii="Courier New" w:hAnsi="Courier New" w:cs="Courier New"/>
          <w:color w:val="009900"/>
        </w:rPr>
        <w:t>(</w:t>
      </w:r>
      <w:r>
        <w:rPr>
          <w:rFonts w:ascii="Courier New" w:hAnsi="Courier New" w:cs="Courier New"/>
          <w:color w:val="0000FF"/>
        </w:rPr>
        <w:t>"-1"</w:t>
      </w:r>
      <w:r>
        <w:rPr>
          <w:rFonts w:ascii="Courier New" w:hAnsi="Courier New" w:cs="Courier New"/>
        </w:rPr>
        <w:t xml:space="preserve">, </w:t>
      </w:r>
      <w:r>
        <w:rPr>
          <w:rFonts w:ascii="Courier New" w:hAnsi="Courier New" w:cs="Courier New"/>
          <w:color w:val="0000FF"/>
        </w:rPr>
        <w:t>"</w:t>
      </w:r>
      <w:r>
        <w:rPr>
          <w:rFonts w:ascii="Courier New" w:hAnsi="Courier New" w:cs="Courier New"/>
          <w:color w:val="0000FF"/>
        </w:rPr>
        <w:t>用户名或密码错误</w:t>
      </w:r>
      <w:r>
        <w:rPr>
          <w:rFonts w:ascii="Courier New" w:hAnsi="Courier New" w:cs="Courier New"/>
          <w:color w:val="0000FF"/>
        </w:rPr>
        <w:t>"</w:t>
      </w:r>
      <w:r>
        <w:rPr>
          <w:rFonts w:ascii="Courier New" w:hAnsi="Courier New" w:cs="Courier New"/>
          <w:color w:val="009900"/>
        </w:rPr>
        <w:t>)</w:t>
      </w:r>
      <w:r>
        <w:rPr>
          <w:rFonts w:ascii="Courier New" w:hAnsi="Courier New" w:cs="Courier New"/>
          <w:color w:val="339933"/>
        </w:rPr>
        <w:t>;</w:t>
      </w:r>
    </w:p>
    <w:p w14:paraId="176F6C7B"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color w:val="009900"/>
        </w:rPr>
        <w:t>}</w:t>
      </w:r>
    </w:p>
    <w:p w14:paraId="28A17161"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color w:val="009900"/>
        </w:rPr>
        <w:t>}</w:t>
      </w:r>
    </w:p>
    <w:p w14:paraId="54876B65" w14:textId="77777777" w:rsidR="00743BB6" w:rsidRDefault="00743BB6" w:rsidP="00743BB6">
      <w:pPr>
        <w:pStyle w:val="HTML"/>
        <w:rPr>
          <w:rFonts w:ascii="Courier New" w:hAnsi="Courier New" w:cs="Courier New"/>
          <w:color w:val="009900"/>
        </w:rPr>
      </w:pPr>
      <w:r>
        <w:rPr>
          <w:rFonts w:ascii="Courier New" w:hAnsi="Courier New" w:cs="Courier New"/>
          <w:color w:val="009900"/>
        </w:rPr>
        <w:t>}</w:t>
      </w:r>
    </w:p>
    <w:p w14:paraId="6A2FD905" w14:textId="77777777" w:rsidR="00743BB6" w:rsidRDefault="00743BB6" w:rsidP="00743BB6">
      <w:pPr>
        <w:pStyle w:val="HTML"/>
        <w:rPr>
          <w:rFonts w:ascii="Courier New" w:hAnsi="Courier New" w:cs="Courier New"/>
          <w:color w:val="009900"/>
        </w:rPr>
      </w:pPr>
    </w:p>
    <w:p w14:paraId="48A5765F" w14:textId="77777777" w:rsidR="00743BB6" w:rsidRDefault="00743BB6" w:rsidP="00743BB6">
      <w:pPr>
        <w:rPr>
          <w:sz w:val="24"/>
          <w:szCs w:val="32"/>
        </w:rPr>
      </w:pPr>
      <w:r>
        <w:rPr>
          <w:rFonts w:hint="eastAsia"/>
          <w:sz w:val="24"/>
          <w:szCs w:val="32"/>
        </w:rPr>
        <w:t>系统登录界面如图</w:t>
      </w:r>
      <w:r>
        <w:rPr>
          <w:rFonts w:hint="eastAsia"/>
          <w:sz w:val="24"/>
          <w:szCs w:val="32"/>
        </w:rPr>
        <w:t>5-1</w:t>
      </w:r>
      <w:r>
        <w:rPr>
          <w:rFonts w:hint="eastAsia"/>
          <w:sz w:val="24"/>
          <w:szCs w:val="32"/>
        </w:rPr>
        <w:t>所示，系统首页面如图</w:t>
      </w:r>
      <w:r>
        <w:rPr>
          <w:rFonts w:hint="eastAsia"/>
          <w:sz w:val="24"/>
          <w:szCs w:val="32"/>
        </w:rPr>
        <w:t>5-2</w:t>
      </w:r>
      <w:r>
        <w:rPr>
          <w:rFonts w:hint="eastAsia"/>
          <w:sz w:val="24"/>
          <w:szCs w:val="32"/>
        </w:rPr>
        <w:t>所示，系统管理员界面如图</w:t>
      </w:r>
      <w:r>
        <w:rPr>
          <w:rFonts w:hint="eastAsia"/>
          <w:sz w:val="24"/>
          <w:szCs w:val="32"/>
        </w:rPr>
        <w:t>5-</w:t>
      </w:r>
      <w:r>
        <w:rPr>
          <w:rFonts w:hint="eastAsia"/>
          <w:sz w:val="24"/>
          <w:szCs w:val="32"/>
        </w:rPr>
        <w:lastRenderedPageBreak/>
        <w:t>3</w:t>
      </w:r>
      <w:r>
        <w:rPr>
          <w:rFonts w:hint="eastAsia"/>
          <w:sz w:val="24"/>
          <w:szCs w:val="32"/>
        </w:rPr>
        <w:t>所示，系统添加管理员界面如图</w:t>
      </w:r>
      <w:r>
        <w:rPr>
          <w:rFonts w:hint="eastAsia"/>
          <w:sz w:val="24"/>
          <w:szCs w:val="32"/>
        </w:rPr>
        <w:t>5-4</w:t>
      </w:r>
      <w:r>
        <w:rPr>
          <w:rFonts w:hint="eastAsia"/>
          <w:sz w:val="24"/>
          <w:szCs w:val="32"/>
        </w:rPr>
        <w:t>所示。</w:t>
      </w:r>
    </w:p>
    <w:p w14:paraId="0EBB0763" w14:textId="7763DFE5" w:rsidR="00743BB6" w:rsidRDefault="00743BB6" w:rsidP="00743BB6">
      <w:pPr>
        <w:widowControl/>
        <w:jc w:val="center"/>
      </w:pPr>
      <w:r>
        <w:rPr>
          <w:noProof/>
        </w:rPr>
        <w:drawing>
          <wp:inline distT="0" distB="0" distL="0" distR="0" wp14:anchorId="210C6DEA" wp14:editId="0849197F">
            <wp:extent cx="5011420" cy="245808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cstate="print">
                      <a:extLst>
                        <a:ext uri="{28A0092B-C50C-407E-A947-70E740481C1C}">
                          <a14:useLocalDpi xmlns:a14="http://schemas.microsoft.com/office/drawing/2010/main" val="0"/>
                        </a:ext>
                      </a:extLst>
                    </a:blip>
                    <a:srcRect l="10207" t="12125" r="10544" b="8461"/>
                    <a:stretch>
                      <a:fillRect/>
                    </a:stretch>
                  </pic:blipFill>
                  <pic:spPr bwMode="auto">
                    <a:xfrm>
                      <a:off x="0" y="0"/>
                      <a:ext cx="5011420" cy="2458085"/>
                    </a:xfrm>
                    <a:prstGeom prst="rect">
                      <a:avLst/>
                    </a:prstGeom>
                    <a:noFill/>
                    <a:ln>
                      <a:noFill/>
                    </a:ln>
                    <a:effectLst/>
                  </pic:spPr>
                </pic:pic>
              </a:graphicData>
            </a:graphic>
          </wp:inline>
        </w:drawing>
      </w:r>
    </w:p>
    <w:p w14:paraId="38171185" w14:textId="4C478394" w:rsidR="00743BB6" w:rsidRDefault="00743BB6" w:rsidP="00743BB6">
      <w:pPr>
        <w:widowControl/>
        <w:jc w:val="center"/>
        <w:rPr>
          <w:kern w:val="0"/>
          <w:sz w:val="20"/>
          <w:szCs w:val="20"/>
        </w:rPr>
      </w:pPr>
      <w:r w:rsidRPr="00516C15">
        <w:rPr>
          <w:noProof/>
        </w:rPr>
        <w:drawing>
          <wp:inline distT="0" distB="0" distL="0" distR="0" wp14:anchorId="74E15FCE" wp14:editId="5512C61F">
            <wp:extent cx="5266690" cy="271335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cstate="print">
                      <a:extLst>
                        <a:ext uri="{28A0092B-C50C-407E-A947-70E740481C1C}">
                          <a14:useLocalDpi xmlns:a14="http://schemas.microsoft.com/office/drawing/2010/main" val="0"/>
                        </a:ext>
                      </a:extLst>
                    </a:blip>
                    <a:srcRect t="4634"/>
                    <a:stretch>
                      <a:fillRect/>
                    </a:stretch>
                  </pic:blipFill>
                  <pic:spPr bwMode="auto">
                    <a:xfrm>
                      <a:off x="0" y="0"/>
                      <a:ext cx="5266690" cy="2713355"/>
                    </a:xfrm>
                    <a:prstGeom prst="rect">
                      <a:avLst/>
                    </a:prstGeom>
                    <a:noFill/>
                    <a:ln>
                      <a:noFill/>
                    </a:ln>
                  </pic:spPr>
                </pic:pic>
              </a:graphicData>
            </a:graphic>
          </wp:inline>
        </w:drawing>
      </w:r>
    </w:p>
    <w:p w14:paraId="6807E9C4" w14:textId="77777777" w:rsidR="00743BB6" w:rsidRDefault="00743BB6" w:rsidP="00743BB6">
      <w:pPr>
        <w:widowControl/>
        <w:tabs>
          <w:tab w:val="left" w:pos="3160"/>
        </w:tabs>
        <w:jc w:val="left"/>
        <w:rPr>
          <w:kern w:val="0"/>
          <w:sz w:val="20"/>
          <w:szCs w:val="20"/>
        </w:rPr>
      </w:pPr>
      <w:r>
        <w:tab/>
      </w:r>
      <w:r>
        <w:t>图</w:t>
      </w:r>
      <w:r>
        <w:t>5-</w:t>
      </w:r>
      <w:r>
        <w:rPr>
          <w:rFonts w:hint="eastAsia"/>
        </w:rPr>
        <w:t>1</w:t>
      </w:r>
      <w:r>
        <w:t xml:space="preserve"> </w:t>
      </w:r>
      <w:r>
        <w:t>登陆</w:t>
      </w:r>
      <w:r>
        <w:rPr>
          <w:rFonts w:hint="eastAsia"/>
        </w:rPr>
        <w:t>界</w:t>
      </w:r>
      <w:r>
        <w:t>面</w:t>
      </w:r>
    </w:p>
    <w:p w14:paraId="129FE4DD" w14:textId="3DF7AC15" w:rsidR="00743BB6" w:rsidRDefault="00743BB6" w:rsidP="00743BB6">
      <w:pPr>
        <w:widowControl/>
        <w:jc w:val="left"/>
        <w:rPr>
          <w:kern w:val="0"/>
          <w:sz w:val="20"/>
          <w:szCs w:val="20"/>
        </w:rPr>
      </w:pPr>
      <w:r w:rsidRPr="00516C15">
        <w:rPr>
          <w:noProof/>
        </w:rPr>
        <w:drawing>
          <wp:inline distT="0" distB="0" distL="0" distR="0" wp14:anchorId="05254BB7" wp14:editId="1CAD4333">
            <wp:extent cx="5274310" cy="2717165"/>
            <wp:effectExtent l="0" t="0" r="2540"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717165"/>
                    </a:xfrm>
                    <a:prstGeom prst="rect">
                      <a:avLst/>
                    </a:prstGeom>
                    <a:noFill/>
                    <a:ln>
                      <a:noFill/>
                    </a:ln>
                  </pic:spPr>
                </pic:pic>
              </a:graphicData>
            </a:graphic>
          </wp:inline>
        </w:drawing>
      </w:r>
    </w:p>
    <w:p w14:paraId="1B1BB1E7" w14:textId="77777777" w:rsidR="00743BB6" w:rsidRDefault="00743BB6" w:rsidP="00743BB6">
      <w:pPr>
        <w:widowControl/>
        <w:tabs>
          <w:tab w:val="left" w:pos="3246"/>
        </w:tabs>
        <w:jc w:val="center"/>
        <w:rPr>
          <w:kern w:val="0"/>
          <w:sz w:val="20"/>
          <w:szCs w:val="20"/>
        </w:rPr>
      </w:pPr>
      <w:r>
        <w:t>图</w:t>
      </w:r>
      <w:r>
        <w:t>5-</w:t>
      </w:r>
      <w:r>
        <w:rPr>
          <w:rFonts w:hint="eastAsia"/>
        </w:rPr>
        <w:t>2</w:t>
      </w:r>
      <w:r>
        <w:t xml:space="preserve"> </w:t>
      </w:r>
      <w:r>
        <w:t>首页</w:t>
      </w:r>
    </w:p>
    <w:p w14:paraId="1084A690" w14:textId="3EF8E23C" w:rsidR="00743BB6" w:rsidRDefault="00743BB6" w:rsidP="00743BB6">
      <w:pPr>
        <w:widowControl/>
        <w:jc w:val="left"/>
        <w:rPr>
          <w:kern w:val="0"/>
          <w:sz w:val="20"/>
          <w:szCs w:val="20"/>
        </w:rPr>
      </w:pPr>
      <w:r>
        <w:rPr>
          <w:noProof/>
        </w:rPr>
        <w:lastRenderedPageBreak/>
        <w:drawing>
          <wp:inline distT="0" distB="0" distL="0" distR="0" wp14:anchorId="02D651EC" wp14:editId="05B65573">
            <wp:extent cx="5272405" cy="1864360"/>
            <wp:effectExtent l="0" t="0" r="4445"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2405" cy="1864360"/>
                    </a:xfrm>
                    <a:prstGeom prst="rect">
                      <a:avLst/>
                    </a:prstGeom>
                    <a:noFill/>
                    <a:ln>
                      <a:noFill/>
                    </a:ln>
                  </pic:spPr>
                </pic:pic>
              </a:graphicData>
            </a:graphic>
          </wp:inline>
        </w:drawing>
      </w:r>
    </w:p>
    <w:p w14:paraId="4BF6AC44" w14:textId="77777777" w:rsidR="00743BB6" w:rsidRDefault="00743BB6" w:rsidP="00743BB6">
      <w:pPr>
        <w:widowControl/>
        <w:tabs>
          <w:tab w:val="left" w:pos="3000"/>
        </w:tabs>
        <w:jc w:val="left"/>
      </w:pPr>
      <w:r>
        <w:tab/>
      </w:r>
      <w:r>
        <w:t>图</w:t>
      </w:r>
      <w:r>
        <w:t>5-</w:t>
      </w:r>
      <w:r>
        <w:rPr>
          <w:rFonts w:hint="eastAsia"/>
        </w:rPr>
        <w:t xml:space="preserve">3 </w:t>
      </w:r>
      <w:r>
        <w:t>管理员</w:t>
      </w:r>
      <w:r>
        <w:rPr>
          <w:rFonts w:hint="eastAsia"/>
        </w:rPr>
        <w:t>界</w:t>
      </w:r>
      <w:r>
        <w:t>面</w:t>
      </w:r>
    </w:p>
    <w:p w14:paraId="513B9142" w14:textId="77777777" w:rsidR="00743BB6" w:rsidRDefault="00743BB6" w:rsidP="00743BB6">
      <w:pPr>
        <w:widowControl/>
        <w:tabs>
          <w:tab w:val="left" w:pos="3000"/>
        </w:tabs>
        <w:jc w:val="left"/>
      </w:pPr>
    </w:p>
    <w:p w14:paraId="754061AC" w14:textId="2EAB7960" w:rsidR="00743BB6" w:rsidRDefault="00743BB6" w:rsidP="00743BB6">
      <w:pPr>
        <w:widowControl/>
        <w:tabs>
          <w:tab w:val="left" w:pos="3000"/>
        </w:tabs>
        <w:jc w:val="left"/>
      </w:pPr>
      <w:r>
        <w:rPr>
          <w:noProof/>
        </w:rPr>
        <w:drawing>
          <wp:inline distT="0" distB="0" distL="0" distR="0" wp14:anchorId="7311852D" wp14:editId="1581C692">
            <wp:extent cx="5272405" cy="2618740"/>
            <wp:effectExtent l="0" t="0" r="444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2405" cy="2618740"/>
                    </a:xfrm>
                    <a:prstGeom prst="rect">
                      <a:avLst/>
                    </a:prstGeom>
                    <a:noFill/>
                    <a:ln>
                      <a:noFill/>
                    </a:ln>
                  </pic:spPr>
                </pic:pic>
              </a:graphicData>
            </a:graphic>
          </wp:inline>
        </w:drawing>
      </w:r>
    </w:p>
    <w:p w14:paraId="41EFF560" w14:textId="77777777" w:rsidR="00743BB6" w:rsidRDefault="00743BB6" w:rsidP="00743BB6">
      <w:pPr>
        <w:widowControl/>
        <w:tabs>
          <w:tab w:val="left" w:pos="3000"/>
        </w:tabs>
        <w:jc w:val="center"/>
      </w:pPr>
      <w:r>
        <w:t>图</w:t>
      </w:r>
      <w:r>
        <w:t>5-</w:t>
      </w:r>
      <w:r>
        <w:rPr>
          <w:rFonts w:hint="eastAsia"/>
        </w:rPr>
        <w:t xml:space="preserve">4 </w:t>
      </w:r>
      <w:r>
        <w:rPr>
          <w:rFonts w:hint="eastAsia"/>
        </w:rPr>
        <w:t>添加管理员界</w:t>
      </w:r>
      <w:r>
        <w:t>面</w:t>
      </w:r>
    </w:p>
    <w:p w14:paraId="2DA54150" w14:textId="77777777" w:rsidR="00743BB6" w:rsidRDefault="00743BB6" w:rsidP="00743BB6">
      <w:pPr>
        <w:widowControl/>
        <w:tabs>
          <w:tab w:val="left" w:pos="3000"/>
        </w:tabs>
        <w:jc w:val="left"/>
      </w:pPr>
    </w:p>
    <w:p w14:paraId="152E01EC" w14:textId="77777777" w:rsidR="00743BB6" w:rsidRPr="00743BB6" w:rsidRDefault="00743BB6" w:rsidP="00743BB6"/>
    <w:p w14:paraId="2A05738F" w14:textId="77777777" w:rsidR="00743BB6" w:rsidRDefault="00743BB6" w:rsidP="00743BB6">
      <w:pPr>
        <w:pStyle w:val="3"/>
        <w:numPr>
          <w:ilvl w:val="2"/>
          <w:numId w:val="10"/>
        </w:numPr>
        <w:rPr>
          <w:rFonts w:ascii="Times New Roman" w:hAnsi="Times New Roman"/>
        </w:rPr>
      </w:pPr>
      <w:bookmarkStart w:id="349" w:name="_Toc2081_WPSOffice_Level3"/>
      <w:bookmarkStart w:id="350" w:name="_Toc5078_WPSOffice_Level3"/>
      <w:bookmarkStart w:id="351" w:name="_Toc15315"/>
      <w:bookmarkStart w:id="352" w:name="_Toc29552608"/>
      <w:bookmarkStart w:id="353" w:name="_Toc31801"/>
      <w:bookmarkStart w:id="354" w:name="_Toc11169"/>
      <w:bookmarkStart w:id="355" w:name="_Toc121944063"/>
      <w:bookmarkStart w:id="356" w:name="_Toc122020382"/>
      <w:bookmarkStart w:id="357" w:name="_Toc25640"/>
      <w:bookmarkStart w:id="358" w:name="_Toc19469"/>
      <w:bookmarkStart w:id="359" w:name="_Toc503484800"/>
      <w:bookmarkStart w:id="360" w:name="_Toc1237_WPSOffice_Level2"/>
      <w:bookmarkStart w:id="361" w:name="_Toc8096"/>
      <w:bookmarkStart w:id="362" w:name="_Toc32123_WPSOffice_Level2"/>
      <w:bookmarkStart w:id="363" w:name="_Toc20705_WPSOffice_Level2"/>
      <w:bookmarkStart w:id="364" w:name="_Toc7837"/>
      <w:bookmarkStart w:id="365" w:name="_Toc8753_WPSOffice_Level2"/>
      <w:bookmarkStart w:id="366" w:name="_Toc19800_WPSOffice_Level2"/>
      <w:bookmarkStart w:id="367" w:name="_Toc31538"/>
      <w:bookmarkEnd w:id="341"/>
      <w:bookmarkEnd w:id="342"/>
      <w:r>
        <w:rPr>
          <w:rFonts w:ascii="Times New Roman" w:hAnsi="Times New Roman"/>
        </w:rPr>
        <w:t>财产模块</w:t>
      </w:r>
      <w:bookmarkEnd w:id="349"/>
      <w:bookmarkEnd w:id="350"/>
      <w:bookmarkEnd w:id="351"/>
      <w:bookmarkEnd w:id="352"/>
      <w:bookmarkEnd w:id="353"/>
      <w:bookmarkEnd w:id="354"/>
      <w:bookmarkEnd w:id="355"/>
      <w:bookmarkEnd w:id="356"/>
    </w:p>
    <w:p w14:paraId="2E2F0F8A" w14:textId="77777777" w:rsidR="00743BB6" w:rsidRDefault="00743BB6" w:rsidP="00743BB6">
      <w:pPr>
        <w:spacing w:beforeLines="50" w:before="156" w:afterLines="50" w:after="156" w:line="300" w:lineRule="auto"/>
        <w:ind w:firstLine="420"/>
        <w:jc w:val="left"/>
      </w:pPr>
      <w:r>
        <w:rPr>
          <w:sz w:val="24"/>
        </w:rPr>
        <w:t>如果登录用户是</w:t>
      </w:r>
      <w:r>
        <w:rPr>
          <w:rFonts w:hint="eastAsia"/>
          <w:sz w:val="24"/>
        </w:rPr>
        <w:t>学生</w:t>
      </w:r>
      <w:r>
        <w:rPr>
          <w:sz w:val="24"/>
        </w:rPr>
        <w:t>，那么操作界面就</w:t>
      </w:r>
      <w:r>
        <w:rPr>
          <w:rFonts w:hint="eastAsia"/>
          <w:sz w:val="24"/>
        </w:rPr>
        <w:t>具</w:t>
      </w:r>
      <w:r>
        <w:rPr>
          <w:sz w:val="24"/>
        </w:rPr>
        <w:t>有</w:t>
      </w:r>
      <w:r>
        <w:rPr>
          <w:rFonts w:hint="eastAsia"/>
          <w:sz w:val="24"/>
        </w:rPr>
        <w:t>报修功能和查看自己的报修申请情况</w:t>
      </w:r>
      <w:r>
        <w:rPr>
          <w:sz w:val="24"/>
        </w:rPr>
        <w:t>；如果登录用户是管理员，在这里可以时时看到维修情况信息的变化</w:t>
      </w:r>
      <w:r>
        <w:rPr>
          <w:rFonts w:hint="eastAsia"/>
          <w:sz w:val="24"/>
        </w:rPr>
        <w:t>和更改信息状态</w:t>
      </w:r>
      <w:r>
        <w:rPr>
          <w:sz w:val="24"/>
        </w:rPr>
        <w:t>，除了可以查阅数据功能外，还支持添加、删除、修改数据的功能。</w:t>
      </w:r>
    </w:p>
    <w:p w14:paraId="5E73EBC3" w14:textId="77777777" w:rsidR="00743BB6" w:rsidRDefault="00743BB6" w:rsidP="00743BB6">
      <w:pPr>
        <w:widowControl/>
        <w:jc w:val="left"/>
        <w:rPr>
          <w:kern w:val="0"/>
          <w:sz w:val="20"/>
          <w:szCs w:val="20"/>
        </w:rPr>
      </w:pPr>
    </w:p>
    <w:p w14:paraId="20286E62" w14:textId="77777777" w:rsidR="00743BB6" w:rsidRDefault="00743BB6" w:rsidP="00743BB6">
      <w:pPr>
        <w:pStyle w:val="HTML"/>
        <w:shd w:val="clear" w:color="auto" w:fill="FFFFFF"/>
        <w:rPr>
          <w:rFonts w:ascii="Times New Roman" w:hAnsi="Times New Roman" w:cs="Times New Roman"/>
          <w:i/>
          <w:iCs/>
          <w:color w:val="8C8C8C"/>
          <w:sz w:val="22"/>
          <w:szCs w:val="22"/>
        </w:rPr>
      </w:pPr>
      <w:r>
        <w:rPr>
          <w:rFonts w:ascii="Times New Roman" w:hAnsi="Times New Roman" w:cs="Times New Roman"/>
        </w:rPr>
        <w:t>核心代码：</w:t>
      </w:r>
    </w:p>
    <w:p w14:paraId="4A1F7793" w14:textId="77777777" w:rsidR="00743BB6" w:rsidRDefault="00743BB6" w:rsidP="00743BB6">
      <w:pPr>
        <w:pStyle w:val="HTML"/>
        <w:rPr>
          <w:rFonts w:ascii="Courier New" w:hAnsi="Courier New" w:cs="Courier New"/>
        </w:rPr>
      </w:pPr>
      <w:r>
        <w:rPr>
          <w:rFonts w:ascii="Courier New" w:hAnsi="Courier New" w:cs="Courier New"/>
        </w:rPr>
        <w:t>@RestController</w:t>
      </w:r>
    </w:p>
    <w:p w14:paraId="343B114E" w14:textId="77777777" w:rsidR="00743BB6" w:rsidRDefault="00743BB6" w:rsidP="00743BB6">
      <w:pPr>
        <w:pStyle w:val="HTML"/>
        <w:rPr>
          <w:rFonts w:ascii="Courier New" w:hAnsi="Courier New" w:cs="Courier New"/>
        </w:rPr>
      </w:pPr>
      <w:r>
        <w:rPr>
          <w:rFonts w:ascii="Courier New" w:hAnsi="Courier New" w:cs="Courier New"/>
        </w:rPr>
        <w:t>@RequestMapping</w:t>
      </w:r>
      <w:r>
        <w:rPr>
          <w:rFonts w:ascii="Courier New" w:hAnsi="Courier New" w:cs="Courier New"/>
          <w:color w:val="009900"/>
        </w:rPr>
        <w:t>(</w:t>
      </w:r>
      <w:r>
        <w:rPr>
          <w:rFonts w:ascii="Courier New" w:hAnsi="Courier New" w:cs="Courier New"/>
          <w:color w:val="0000FF"/>
        </w:rPr>
        <w:t>"/repair"</w:t>
      </w:r>
      <w:r>
        <w:rPr>
          <w:rFonts w:ascii="Courier New" w:hAnsi="Courier New" w:cs="Courier New"/>
          <w:color w:val="009900"/>
        </w:rPr>
        <w:t>)</w:t>
      </w:r>
    </w:p>
    <w:p w14:paraId="59139B13" w14:textId="77777777" w:rsidR="00743BB6" w:rsidRDefault="00743BB6" w:rsidP="00743BB6">
      <w:pPr>
        <w:pStyle w:val="HTML"/>
        <w:rPr>
          <w:rFonts w:ascii="Courier New" w:hAnsi="Courier New" w:cs="Courier New"/>
        </w:rPr>
      </w:pPr>
      <w:r>
        <w:rPr>
          <w:rFonts w:ascii="Courier New" w:hAnsi="Courier New" w:cs="Courier New"/>
          <w:b/>
          <w:bCs/>
          <w:color w:val="000000"/>
        </w:rPr>
        <w:t>public</w:t>
      </w:r>
      <w:r>
        <w:rPr>
          <w:rFonts w:ascii="Courier New" w:hAnsi="Courier New" w:cs="Courier New"/>
        </w:rPr>
        <w:t xml:space="preserve"> </w:t>
      </w:r>
      <w:r>
        <w:rPr>
          <w:rFonts w:ascii="Courier New" w:hAnsi="Courier New" w:cs="Courier New"/>
          <w:b/>
          <w:bCs/>
          <w:color w:val="000000"/>
        </w:rPr>
        <w:t>class</w:t>
      </w:r>
      <w:r>
        <w:rPr>
          <w:rFonts w:ascii="Courier New" w:hAnsi="Courier New" w:cs="Courier New"/>
        </w:rPr>
        <w:t xml:space="preserve"> </w:t>
      </w:r>
      <w:proofErr w:type="spellStart"/>
      <w:r>
        <w:rPr>
          <w:rFonts w:ascii="Courier New" w:hAnsi="Courier New" w:cs="Courier New"/>
        </w:rPr>
        <w:t>RepairController</w:t>
      </w:r>
      <w:proofErr w:type="spellEnd"/>
      <w:r>
        <w:rPr>
          <w:rFonts w:ascii="Courier New" w:hAnsi="Courier New" w:cs="Courier New"/>
        </w:rPr>
        <w:t xml:space="preserve"> </w:t>
      </w:r>
      <w:r>
        <w:rPr>
          <w:rFonts w:ascii="Courier New" w:hAnsi="Courier New" w:cs="Courier New"/>
          <w:color w:val="009900"/>
        </w:rPr>
        <w:t>{</w:t>
      </w:r>
    </w:p>
    <w:p w14:paraId="60311B84" w14:textId="77777777" w:rsidR="00743BB6" w:rsidRDefault="00743BB6" w:rsidP="00743BB6">
      <w:pPr>
        <w:pStyle w:val="HTML"/>
        <w:rPr>
          <w:rFonts w:ascii="Courier New" w:hAnsi="Courier New" w:cs="Courier New"/>
        </w:rPr>
      </w:pPr>
      <w:r>
        <w:rPr>
          <w:rFonts w:ascii="Courier New" w:hAnsi="Courier New" w:cs="Courier New"/>
        </w:rPr>
        <w:t> </w:t>
      </w:r>
    </w:p>
    <w:p w14:paraId="56F97B35" w14:textId="77777777" w:rsidR="00743BB6" w:rsidRDefault="00743BB6" w:rsidP="00743BB6">
      <w:pPr>
        <w:pStyle w:val="HTML"/>
        <w:rPr>
          <w:rFonts w:ascii="Courier New" w:hAnsi="Courier New" w:cs="Courier New"/>
        </w:rPr>
      </w:pPr>
      <w:r>
        <w:rPr>
          <w:rFonts w:ascii="Courier New" w:hAnsi="Courier New" w:cs="Courier New"/>
        </w:rPr>
        <w:lastRenderedPageBreak/>
        <w:t xml:space="preserve">    @Resource</w:t>
      </w:r>
    </w:p>
    <w:p w14:paraId="3BF87B71"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b/>
          <w:bCs/>
          <w:color w:val="000000"/>
        </w:rPr>
        <w:t>private</w:t>
      </w:r>
      <w:r>
        <w:rPr>
          <w:rFonts w:ascii="Courier New" w:hAnsi="Courier New" w:cs="Courier New"/>
        </w:rPr>
        <w:t xml:space="preserve"> </w:t>
      </w:r>
      <w:proofErr w:type="spellStart"/>
      <w:r>
        <w:rPr>
          <w:rFonts w:ascii="Courier New" w:hAnsi="Courier New" w:cs="Courier New"/>
        </w:rPr>
        <w:t>RepairService</w:t>
      </w:r>
      <w:proofErr w:type="spellEnd"/>
      <w:r>
        <w:rPr>
          <w:rFonts w:ascii="Courier New" w:hAnsi="Courier New" w:cs="Courier New"/>
        </w:rPr>
        <w:t xml:space="preserve"> </w:t>
      </w:r>
      <w:proofErr w:type="spellStart"/>
      <w:r>
        <w:rPr>
          <w:rFonts w:ascii="Courier New" w:hAnsi="Courier New" w:cs="Courier New"/>
        </w:rPr>
        <w:t>repairService</w:t>
      </w:r>
      <w:proofErr w:type="spellEnd"/>
      <w:r>
        <w:rPr>
          <w:rFonts w:ascii="Courier New" w:hAnsi="Courier New" w:cs="Courier New"/>
          <w:color w:val="339933"/>
        </w:rPr>
        <w:t>;</w:t>
      </w:r>
    </w:p>
    <w:p w14:paraId="46A47A10" w14:textId="77777777" w:rsidR="00743BB6" w:rsidRDefault="00743BB6" w:rsidP="00743BB6">
      <w:pPr>
        <w:pStyle w:val="HTML"/>
        <w:rPr>
          <w:rFonts w:ascii="Courier New" w:hAnsi="Courier New" w:cs="Courier New"/>
        </w:rPr>
      </w:pPr>
      <w:r>
        <w:rPr>
          <w:rFonts w:ascii="Courier New" w:hAnsi="Courier New" w:cs="Courier New"/>
        </w:rPr>
        <w:t> </w:t>
      </w:r>
    </w:p>
    <w:p w14:paraId="2EEB93C0" w14:textId="77777777" w:rsidR="00743BB6" w:rsidRDefault="00743BB6" w:rsidP="00743BB6">
      <w:pPr>
        <w:pStyle w:val="HTML"/>
        <w:rPr>
          <w:rFonts w:ascii="Courier New" w:hAnsi="Courier New" w:cs="Courier New"/>
          <w:b/>
          <w:bCs/>
          <w:i/>
          <w:iCs/>
          <w:color w:val="008000"/>
        </w:rPr>
      </w:pPr>
      <w:r>
        <w:rPr>
          <w:rFonts w:ascii="Courier New" w:hAnsi="Courier New" w:cs="Courier New"/>
        </w:rPr>
        <w:t xml:space="preserve">    </w:t>
      </w:r>
      <w:r>
        <w:rPr>
          <w:rFonts w:ascii="Courier New" w:hAnsi="Courier New" w:cs="Courier New"/>
          <w:b/>
          <w:bCs/>
          <w:i/>
          <w:iCs/>
          <w:color w:val="008000"/>
        </w:rPr>
        <w:t>/**</w:t>
      </w:r>
    </w:p>
    <w:p w14:paraId="1E9001B9" w14:textId="77777777" w:rsidR="00743BB6" w:rsidRDefault="00743BB6" w:rsidP="00743BB6">
      <w:pPr>
        <w:pStyle w:val="HTML"/>
        <w:rPr>
          <w:rFonts w:ascii="Courier New" w:hAnsi="Courier New" w:cs="Courier New"/>
          <w:b/>
          <w:bCs/>
          <w:i/>
          <w:iCs/>
          <w:color w:val="008000"/>
        </w:rPr>
      </w:pPr>
      <w:r>
        <w:rPr>
          <w:rFonts w:ascii="Courier New" w:hAnsi="Courier New" w:cs="Courier New"/>
          <w:b/>
          <w:bCs/>
          <w:i/>
          <w:iCs/>
          <w:color w:val="008000"/>
        </w:rPr>
        <w:t xml:space="preserve">     * </w:t>
      </w:r>
      <w:r>
        <w:rPr>
          <w:rFonts w:ascii="Courier New" w:hAnsi="Courier New" w:cs="Courier New"/>
          <w:b/>
          <w:bCs/>
          <w:i/>
          <w:iCs/>
          <w:color w:val="008000"/>
        </w:rPr>
        <w:t>添加订单</w:t>
      </w:r>
    </w:p>
    <w:p w14:paraId="159EC8F0" w14:textId="77777777" w:rsidR="00743BB6" w:rsidRDefault="00743BB6" w:rsidP="00743BB6">
      <w:pPr>
        <w:pStyle w:val="HTML"/>
        <w:rPr>
          <w:rFonts w:ascii="Courier New" w:hAnsi="Courier New" w:cs="Courier New"/>
        </w:rPr>
      </w:pPr>
      <w:r>
        <w:rPr>
          <w:rFonts w:ascii="Courier New" w:hAnsi="Courier New" w:cs="Courier New"/>
          <w:b/>
          <w:bCs/>
          <w:i/>
          <w:iCs/>
          <w:color w:val="008000"/>
        </w:rPr>
        <w:t xml:space="preserve">     */</w:t>
      </w:r>
    </w:p>
    <w:p w14:paraId="078F518B" w14:textId="77777777" w:rsidR="00743BB6" w:rsidRDefault="00743BB6" w:rsidP="00743BB6">
      <w:pPr>
        <w:pStyle w:val="HTML"/>
        <w:rPr>
          <w:rFonts w:ascii="Courier New" w:hAnsi="Courier New" w:cs="Courier New"/>
        </w:rPr>
      </w:pPr>
      <w:r>
        <w:rPr>
          <w:rFonts w:ascii="Courier New" w:hAnsi="Courier New" w:cs="Courier New"/>
        </w:rPr>
        <w:t xml:space="preserve">    @PostMapping</w:t>
      </w:r>
      <w:r>
        <w:rPr>
          <w:rFonts w:ascii="Courier New" w:hAnsi="Courier New" w:cs="Courier New"/>
          <w:color w:val="009900"/>
        </w:rPr>
        <w:t>(</w:t>
      </w:r>
      <w:r>
        <w:rPr>
          <w:rFonts w:ascii="Courier New" w:hAnsi="Courier New" w:cs="Courier New"/>
          <w:color w:val="0000FF"/>
        </w:rPr>
        <w:t>"/add"</w:t>
      </w:r>
      <w:r>
        <w:rPr>
          <w:rFonts w:ascii="Courier New" w:hAnsi="Courier New" w:cs="Courier New"/>
          <w:color w:val="009900"/>
        </w:rPr>
        <w:t>)</w:t>
      </w:r>
    </w:p>
    <w:p w14:paraId="2037F75F"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b/>
          <w:bCs/>
          <w:color w:val="000000"/>
        </w:rPr>
        <w:t>public</w:t>
      </w:r>
      <w:r>
        <w:rPr>
          <w:rFonts w:ascii="Courier New" w:hAnsi="Courier New" w:cs="Courier New"/>
        </w:rPr>
        <w:t xml:space="preserve"> Result</w:t>
      </w:r>
      <w:r>
        <w:rPr>
          <w:rFonts w:ascii="Courier New" w:hAnsi="Courier New" w:cs="Courier New"/>
          <w:color w:val="339933"/>
        </w:rPr>
        <w:t>&lt;?&gt;</w:t>
      </w:r>
      <w:r>
        <w:rPr>
          <w:rFonts w:ascii="Courier New" w:hAnsi="Courier New" w:cs="Courier New"/>
        </w:rPr>
        <w:t xml:space="preserve"> </w:t>
      </w:r>
      <w:proofErr w:type="gramStart"/>
      <w:r>
        <w:rPr>
          <w:rFonts w:ascii="Courier New" w:hAnsi="Courier New" w:cs="Courier New"/>
        </w:rPr>
        <w:t>add</w:t>
      </w:r>
      <w:r>
        <w:rPr>
          <w:rFonts w:ascii="Courier New" w:hAnsi="Courier New" w:cs="Courier New"/>
          <w:color w:val="009900"/>
        </w:rPr>
        <w:t>(</w:t>
      </w:r>
      <w:proofErr w:type="gramEnd"/>
      <w:r>
        <w:rPr>
          <w:rFonts w:ascii="Courier New" w:hAnsi="Courier New" w:cs="Courier New"/>
        </w:rPr>
        <w:t>@RequestBody Repair repair</w:t>
      </w:r>
      <w:r>
        <w:rPr>
          <w:rFonts w:ascii="Courier New" w:hAnsi="Courier New" w:cs="Courier New"/>
          <w:color w:val="009900"/>
        </w:rPr>
        <w:t>)</w:t>
      </w:r>
      <w:r>
        <w:rPr>
          <w:rFonts w:ascii="Courier New" w:hAnsi="Courier New" w:cs="Courier New"/>
        </w:rPr>
        <w:t xml:space="preserve"> </w:t>
      </w:r>
      <w:r>
        <w:rPr>
          <w:rFonts w:ascii="Courier New" w:hAnsi="Courier New" w:cs="Courier New"/>
          <w:color w:val="009900"/>
        </w:rPr>
        <w:t>{</w:t>
      </w:r>
    </w:p>
    <w:p w14:paraId="1E19C1FE"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b/>
          <w:bCs/>
          <w:color w:val="000066"/>
        </w:rPr>
        <w:t>int</w:t>
      </w:r>
      <w:r>
        <w:rPr>
          <w:rFonts w:ascii="Courier New" w:hAnsi="Courier New" w:cs="Courier New"/>
        </w:rPr>
        <w:t xml:space="preserve"> </w:t>
      </w:r>
      <w:proofErr w:type="spellStart"/>
      <w:r>
        <w:rPr>
          <w:rFonts w:ascii="Courier New" w:hAnsi="Courier New" w:cs="Courier New"/>
        </w:rPr>
        <w:t>i</w:t>
      </w:r>
      <w:proofErr w:type="spellEnd"/>
      <w:r>
        <w:rPr>
          <w:rFonts w:ascii="Courier New" w:hAnsi="Courier New" w:cs="Courier New"/>
        </w:rPr>
        <w:t xml:space="preserve"> </w:t>
      </w:r>
      <w:r>
        <w:rPr>
          <w:rFonts w:ascii="Courier New" w:hAnsi="Courier New" w:cs="Courier New"/>
          <w:color w:val="339933"/>
        </w:rPr>
        <w:t>=</w:t>
      </w:r>
      <w:r>
        <w:rPr>
          <w:rFonts w:ascii="Courier New" w:hAnsi="Courier New" w:cs="Courier New"/>
        </w:rPr>
        <w:t xml:space="preserve"> </w:t>
      </w:r>
      <w:proofErr w:type="spellStart"/>
      <w:r>
        <w:rPr>
          <w:rFonts w:ascii="Courier New" w:hAnsi="Courier New" w:cs="Courier New"/>
        </w:rPr>
        <w:t>repairService.</w:t>
      </w:r>
      <w:r>
        <w:rPr>
          <w:rFonts w:ascii="Courier New" w:hAnsi="Courier New" w:cs="Courier New"/>
          <w:color w:val="006633"/>
        </w:rPr>
        <w:t>addNewOrder</w:t>
      </w:r>
      <w:proofErr w:type="spellEnd"/>
      <w:r>
        <w:rPr>
          <w:rFonts w:ascii="Courier New" w:hAnsi="Courier New" w:cs="Courier New"/>
          <w:color w:val="009900"/>
        </w:rPr>
        <w:t>(</w:t>
      </w:r>
      <w:r>
        <w:rPr>
          <w:rFonts w:ascii="Courier New" w:hAnsi="Courier New" w:cs="Courier New"/>
        </w:rPr>
        <w:t>repair</w:t>
      </w:r>
      <w:r>
        <w:rPr>
          <w:rFonts w:ascii="Courier New" w:hAnsi="Courier New" w:cs="Courier New"/>
          <w:color w:val="009900"/>
        </w:rPr>
        <w:t>)</w:t>
      </w:r>
      <w:r>
        <w:rPr>
          <w:rFonts w:ascii="Courier New" w:hAnsi="Courier New" w:cs="Courier New"/>
          <w:color w:val="339933"/>
        </w:rPr>
        <w:t>;</w:t>
      </w:r>
    </w:p>
    <w:p w14:paraId="5D33F5E1"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b/>
          <w:bCs/>
          <w:color w:val="000000"/>
        </w:rPr>
        <w:t>if</w:t>
      </w:r>
      <w:r>
        <w:rPr>
          <w:rFonts w:ascii="Courier New" w:hAnsi="Courier New" w:cs="Courier New"/>
        </w:rPr>
        <w:t xml:space="preserve"> </w:t>
      </w:r>
      <w:r>
        <w:rPr>
          <w:rFonts w:ascii="Courier New" w:hAnsi="Courier New" w:cs="Courier New"/>
          <w:color w:val="009900"/>
        </w:rPr>
        <w:t>(</w:t>
      </w:r>
      <w:proofErr w:type="spellStart"/>
      <w:r>
        <w:rPr>
          <w:rFonts w:ascii="Courier New" w:hAnsi="Courier New" w:cs="Courier New"/>
        </w:rPr>
        <w:t>i</w:t>
      </w:r>
      <w:proofErr w:type="spellEnd"/>
      <w:r>
        <w:rPr>
          <w:rFonts w:ascii="Courier New" w:hAnsi="Courier New" w:cs="Courier New"/>
        </w:rPr>
        <w:t xml:space="preserve"> </w:t>
      </w:r>
      <w:r>
        <w:rPr>
          <w:rFonts w:ascii="Courier New" w:hAnsi="Courier New" w:cs="Courier New"/>
          <w:color w:val="339933"/>
        </w:rPr>
        <w:t>==</w:t>
      </w:r>
      <w:r>
        <w:rPr>
          <w:rFonts w:ascii="Courier New" w:hAnsi="Courier New" w:cs="Courier New"/>
        </w:rPr>
        <w:t xml:space="preserve"> </w:t>
      </w:r>
      <w:r>
        <w:rPr>
          <w:rFonts w:ascii="Courier New" w:hAnsi="Courier New" w:cs="Courier New"/>
          <w:color w:val="CC66CC"/>
        </w:rPr>
        <w:t>1</w:t>
      </w:r>
      <w:r>
        <w:rPr>
          <w:rFonts w:ascii="Courier New" w:hAnsi="Courier New" w:cs="Courier New"/>
          <w:color w:val="009900"/>
        </w:rPr>
        <w:t>)</w:t>
      </w:r>
      <w:r>
        <w:rPr>
          <w:rFonts w:ascii="Courier New" w:hAnsi="Courier New" w:cs="Courier New"/>
        </w:rPr>
        <w:t xml:space="preserve"> </w:t>
      </w:r>
      <w:r>
        <w:rPr>
          <w:rFonts w:ascii="Courier New" w:hAnsi="Courier New" w:cs="Courier New"/>
          <w:color w:val="009900"/>
        </w:rPr>
        <w:t>{</w:t>
      </w:r>
    </w:p>
    <w:p w14:paraId="2D6C92F4"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b/>
          <w:bCs/>
          <w:color w:val="000000"/>
        </w:rPr>
        <w:t>return</w:t>
      </w:r>
      <w:r>
        <w:rPr>
          <w:rFonts w:ascii="Courier New" w:hAnsi="Courier New" w:cs="Courier New"/>
        </w:rPr>
        <w:t xml:space="preserve"> </w:t>
      </w:r>
      <w:proofErr w:type="spellStart"/>
      <w:r>
        <w:rPr>
          <w:rFonts w:ascii="Courier New" w:hAnsi="Courier New" w:cs="Courier New"/>
        </w:rPr>
        <w:t>Result.</w:t>
      </w:r>
      <w:r>
        <w:rPr>
          <w:rFonts w:ascii="Courier New" w:hAnsi="Courier New" w:cs="Courier New"/>
          <w:color w:val="006633"/>
        </w:rPr>
        <w:t>success</w:t>
      </w:r>
      <w:proofErr w:type="spellEnd"/>
      <w:r>
        <w:rPr>
          <w:rFonts w:ascii="Courier New" w:hAnsi="Courier New" w:cs="Courier New"/>
          <w:color w:val="009900"/>
        </w:rPr>
        <w:t>()</w:t>
      </w:r>
      <w:r>
        <w:rPr>
          <w:rFonts w:ascii="Courier New" w:hAnsi="Courier New" w:cs="Courier New"/>
          <w:color w:val="339933"/>
        </w:rPr>
        <w:t>;</w:t>
      </w:r>
    </w:p>
    <w:p w14:paraId="394E68CB"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color w:val="009900"/>
        </w:rPr>
        <w:t>}</w:t>
      </w:r>
      <w:r>
        <w:rPr>
          <w:rFonts w:ascii="Courier New" w:hAnsi="Courier New" w:cs="Courier New"/>
        </w:rPr>
        <w:t xml:space="preserve"> </w:t>
      </w:r>
      <w:r>
        <w:rPr>
          <w:rFonts w:ascii="Courier New" w:hAnsi="Courier New" w:cs="Courier New"/>
          <w:b/>
          <w:bCs/>
          <w:color w:val="000000"/>
        </w:rPr>
        <w:t>else</w:t>
      </w:r>
      <w:r>
        <w:rPr>
          <w:rFonts w:ascii="Courier New" w:hAnsi="Courier New" w:cs="Courier New"/>
        </w:rPr>
        <w:t xml:space="preserve"> </w:t>
      </w:r>
      <w:r>
        <w:rPr>
          <w:rFonts w:ascii="Courier New" w:hAnsi="Courier New" w:cs="Courier New"/>
          <w:color w:val="009900"/>
        </w:rPr>
        <w:t>{</w:t>
      </w:r>
    </w:p>
    <w:p w14:paraId="1016F889"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b/>
          <w:bCs/>
          <w:color w:val="000000"/>
        </w:rPr>
        <w:t>return</w:t>
      </w:r>
      <w:r>
        <w:rPr>
          <w:rFonts w:ascii="Courier New" w:hAnsi="Courier New" w:cs="Courier New"/>
        </w:rPr>
        <w:t xml:space="preserve"> </w:t>
      </w:r>
      <w:proofErr w:type="spellStart"/>
      <w:r>
        <w:rPr>
          <w:rFonts w:ascii="Courier New" w:hAnsi="Courier New" w:cs="Courier New"/>
        </w:rPr>
        <w:t>Result.</w:t>
      </w:r>
      <w:r>
        <w:rPr>
          <w:rFonts w:ascii="Courier New" w:hAnsi="Courier New" w:cs="Courier New"/>
          <w:color w:val="006633"/>
        </w:rPr>
        <w:t>error</w:t>
      </w:r>
      <w:proofErr w:type="spellEnd"/>
      <w:r>
        <w:rPr>
          <w:rFonts w:ascii="Courier New" w:hAnsi="Courier New" w:cs="Courier New"/>
          <w:color w:val="009900"/>
        </w:rPr>
        <w:t>(</w:t>
      </w:r>
      <w:r>
        <w:rPr>
          <w:rFonts w:ascii="Courier New" w:hAnsi="Courier New" w:cs="Courier New"/>
          <w:color w:val="0000FF"/>
        </w:rPr>
        <w:t>"-1"</w:t>
      </w:r>
      <w:r>
        <w:rPr>
          <w:rFonts w:ascii="Courier New" w:hAnsi="Courier New" w:cs="Courier New"/>
        </w:rPr>
        <w:t xml:space="preserve">, </w:t>
      </w:r>
      <w:r>
        <w:rPr>
          <w:rFonts w:ascii="Courier New" w:hAnsi="Courier New" w:cs="Courier New"/>
          <w:color w:val="0000FF"/>
        </w:rPr>
        <w:t>"</w:t>
      </w:r>
      <w:r>
        <w:rPr>
          <w:rFonts w:ascii="Courier New" w:hAnsi="Courier New" w:cs="Courier New"/>
          <w:color w:val="0000FF"/>
        </w:rPr>
        <w:t>添加失败</w:t>
      </w:r>
      <w:r>
        <w:rPr>
          <w:rFonts w:ascii="Courier New" w:hAnsi="Courier New" w:cs="Courier New"/>
          <w:color w:val="0000FF"/>
        </w:rPr>
        <w:t>"</w:t>
      </w:r>
      <w:r>
        <w:rPr>
          <w:rFonts w:ascii="Courier New" w:hAnsi="Courier New" w:cs="Courier New"/>
          <w:color w:val="009900"/>
        </w:rPr>
        <w:t>)</w:t>
      </w:r>
      <w:r>
        <w:rPr>
          <w:rFonts w:ascii="Courier New" w:hAnsi="Courier New" w:cs="Courier New"/>
          <w:color w:val="339933"/>
        </w:rPr>
        <w:t>;</w:t>
      </w:r>
    </w:p>
    <w:p w14:paraId="5C494981"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color w:val="009900"/>
        </w:rPr>
        <w:t>}</w:t>
      </w:r>
    </w:p>
    <w:p w14:paraId="0295BA60"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color w:val="009900"/>
        </w:rPr>
        <w:t>}</w:t>
      </w:r>
    </w:p>
    <w:p w14:paraId="451BA68D" w14:textId="77777777" w:rsidR="00743BB6" w:rsidRDefault="00743BB6" w:rsidP="00743BB6">
      <w:pPr>
        <w:pStyle w:val="HTML"/>
        <w:rPr>
          <w:rFonts w:ascii="Courier New" w:hAnsi="Courier New" w:cs="Courier New"/>
        </w:rPr>
      </w:pPr>
      <w:r>
        <w:rPr>
          <w:rFonts w:ascii="Courier New" w:hAnsi="Courier New" w:cs="Courier New"/>
        </w:rPr>
        <w:t> </w:t>
      </w:r>
    </w:p>
    <w:p w14:paraId="50D15979" w14:textId="77777777" w:rsidR="00743BB6" w:rsidRDefault="00743BB6" w:rsidP="00743BB6">
      <w:pPr>
        <w:pStyle w:val="HTML"/>
        <w:rPr>
          <w:rFonts w:ascii="Courier New" w:hAnsi="Courier New" w:cs="Courier New"/>
          <w:b/>
          <w:bCs/>
          <w:i/>
          <w:iCs/>
          <w:color w:val="008000"/>
        </w:rPr>
      </w:pPr>
      <w:r>
        <w:rPr>
          <w:rFonts w:ascii="Courier New" w:hAnsi="Courier New" w:cs="Courier New"/>
        </w:rPr>
        <w:t xml:space="preserve">    </w:t>
      </w:r>
      <w:r>
        <w:rPr>
          <w:rFonts w:ascii="Courier New" w:hAnsi="Courier New" w:cs="Courier New"/>
          <w:b/>
          <w:bCs/>
          <w:i/>
          <w:iCs/>
          <w:color w:val="008000"/>
        </w:rPr>
        <w:t>/**</w:t>
      </w:r>
    </w:p>
    <w:p w14:paraId="0A62572B" w14:textId="77777777" w:rsidR="00743BB6" w:rsidRDefault="00743BB6" w:rsidP="00743BB6">
      <w:pPr>
        <w:pStyle w:val="HTML"/>
        <w:rPr>
          <w:rFonts w:ascii="Courier New" w:hAnsi="Courier New" w:cs="Courier New"/>
          <w:b/>
          <w:bCs/>
          <w:i/>
          <w:iCs/>
          <w:color w:val="008000"/>
        </w:rPr>
      </w:pPr>
      <w:r>
        <w:rPr>
          <w:rFonts w:ascii="Courier New" w:hAnsi="Courier New" w:cs="Courier New"/>
          <w:b/>
          <w:bCs/>
          <w:i/>
          <w:iCs/>
          <w:color w:val="008000"/>
        </w:rPr>
        <w:t xml:space="preserve">     * </w:t>
      </w:r>
      <w:r>
        <w:rPr>
          <w:rFonts w:ascii="Courier New" w:hAnsi="Courier New" w:cs="Courier New"/>
          <w:b/>
          <w:bCs/>
          <w:i/>
          <w:iCs/>
          <w:color w:val="008000"/>
        </w:rPr>
        <w:t>更新订单</w:t>
      </w:r>
    </w:p>
    <w:p w14:paraId="79B6C8C9" w14:textId="77777777" w:rsidR="00743BB6" w:rsidRDefault="00743BB6" w:rsidP="00743BB6">
      <w:pPr>
        <w:pStyle w:val="HTML"/>
        <w:rPr>
          <w:rFonts w:ascii="Courier New" w:hAnsi="Courier New" w:cs="Courier New"/>
        </w:rPr>
      </w:pPr>
      <w:r>
        <w:rPr>
          <w:rFonts w:ascii="Courier New" w:hAnsi="Courier New" w:cs="Courier New"/>
          <w:b/>
          <w:bCs/>
          <w:i/>
          <w:iCs/>
          <w:color w:val="008000"/>
        </w:rPr>
        <w:t xml:space="preserve">     */</w:t>
      </w:r>
    </w:p>
    <w:p w14:paraId="7441C1C0" w14:textId="77777777" w:rsidR="00743BB6" w:rsidRDefault="00743BB6" w:rsidP="00743BB6">
      <w:pPr>
        <w:pStyle w:val="HTML"/>
        <w:rPr>
          <w:rFonts w:ascii="Courier New" w:hAnsi="Courier New" w:cs="Courier New"/>
        </w:rPr>
      </w:pPr>
      <w:r>
        <w:rPr>
          <w:rFonts w:ascii="Courier New" w:hAnsi="Courier New" w:cs="Courier New"/>
        </w:rPr>
        <w:t xml:space="preserve">    @PutMapping</w:t>
      </w:r>
      <w:r>
        <w:rPr>
          <w:rFonts w:ascii="Courier New" w:hAnsi="Courier New" w:cs="Courier New"/>
          <w:color w:val="009900"/>
        </w:rPr>
        <w:t>(</w:t>
      </w:r>
      <w:r>
        <w:rPr>
          <w:rFonts w:ascii="Courier New" w:hAnsi="Courier New" w:cs="Courier New"/>
          <w:color w:val="0000FF"/>
        </w:rPr>
        <w:t>"/update"</w:t>
      </w:r>
      <w:r>
        <w:rPr>
          <w:rFonts w:ascii="Courier New" w:hAnsi="Courier New" w:cs="Courier New"/>
          <w:color w:val="009900"/>
        </w:rPr>
        <w:t>)</w:t>
      </w:r>
    </w:p>
    <w:p w14:paraId="19B2D0F9"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b/>
          <w:bCs/>
          <w:color w:val="000000"/>
        </w:rPr>
        <w:t>public</w:t>
      </w:r>
      <w:r>
        <w:rPr>
          <w:rFonts w:ascii="Courier New" w:hAnsi="Courier New" w:cs="Courier New"/>
        </w:rPr>
        <w:t xml:space="preserve"> Result</w:t>
      </w:r>
      <w:r>
        <w:rPr>
          <w:rFonts w:ascii="Courier New" w:hAnsi="Courier New" w:cs="Courier New"/>
          <w:color w:val="339933"/>
        </w:rPr>
        <w:t>&lt;?&gt;</w:t>
      </w:r>
      <w:r>
        <w:rPr>
          <w:rFonts w:ascii="Courier New" w:hAnsi="Courier New" w:cs="Courier New"/>
        </w:rPr>
        <w:t xml:space="preserve"> </w:t>
      </w:r>
      <w:proofErr w:type="gramStart"/>
      <w:r>
        <w:rPr>
          <w:rFonts w:ascii="Courier New" w:hAnsi="Courier New" w:cs="Courier New"/>
        </w:rPr>
        <w:t>update</w:t>
      </w:r>
      <w:r>
        <w:rPr>
          <w:rFonts w:ascii="Courier New" w:hAnsi="Courier New" w:cs="Courier New"/>
          <w:color w:val="009900"/>
        </w:rPr>
        <w:t>(</w:t>
      </w:r>
      <w:proofErr w:type="gramEnd"/>
      <w:r>
        <w:rPr>
          <w:rFonts w:ascii="Courier New" w:hAnsi="Courier New" w:cs="Courier New"/>
        </w:rPr>
        <w:t>@RequestBody Repair repair</w:t>
      </w:r>
      <w:r>
        <w:rPr>
          <w:rFonts w:ascii="Courier New" w:hAnsi="Courier New" w:cs="Courier New"/>
          <w:color w:val="009900"/>
        </w:rPr>
        <w:t>)</w:t>
      </w:r>
      <w:r>
        <w:rPr>
          <w:rFonts w:ascii="Courier New" w:hAnsi="Courier New" w:cs="Courier New"/>
        </w:rPr>
        <w:t xml:space="preserve"> </w:t>
      </w:r>
      <w:r>
        <w:rPr>
          <w:rFonts w:ascii="Courier New" w:hAnsi="Courier New" w:cs="Courier New"/>
          <w:color w:val="009900"/>
        </w:rPr>
        <w:t>{</w:t>
      </w:r>
    </w:p>
    <w:p w14:paraId="7C079B6C"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b/>
          <w:bCs/>
          <w:color w:val="000066"/>
        </w:rPr>
        <w:t>int</w:t>
      </w:r>
      <w:r>
        <w:rPr>
          <w:rFonts w:ascii="Courier New" w:hAnsi="Courier New" w:cs="Courier New"/>
        </w:rPr>
        <w:t xml:space="preserve"> </w:t>
      </w:r>
      <w:proofErr w:type="spellStart"/>
      <w:r>
        <w:rPr>
          <w:rFonts w:ascii="Courier New" w:hAnsi="Courier New" w:cs="Courier New"/>
        </w:rPr>
        <w:t>i</w:t>
      </w:r>
      <w:proofErr w:type="spellEnd"/>
      <w:r>
        <w:rPr>
          <w:rFonts w:ascii="Courier New" w:hAnsi="Courier New" w:cs="Courier New"/>
        </w:rPr>
        <w:t xml:space="preserve"> </w:t>
      </w:r>
      <w:r>
        <w:rPr>
          <w:rFonts w:ascii="Courier New" w:hAnsi="Courier New" w:cs="Courier New"/>
          <w:color w:val="339933"/>
        </w:rPr>
        <w:t>=</w:t>
      </w:r>
      <w:r>
        <w:rPr>
          <w:rFonts w:ascii="Courier New" w:hAnsi="Courier New" w:cs="Courier New"/>
        </w:rPr>
        <w:t xml:space="preserve"> </w:t>
      </w:r>
      <w:proofErr w:type="spellStart"/>
      <w:r>
        <w:rPr>
          <w:rFonts w:ascii="Courier New" w:hAnsi="Courier New" w:cs="Courier New"/>
        </w:rPr>
        <w:t>repairService.</w:t>
      </w:r>
      <w:r>
        <w:rPr>
          <w:rFonts w:ascii="Courier New" w:hAnsi="Courier New" w:cs="Courier New"/>
          <w:color w:val="006633"/>
        </w:rPr>
        <w:t>updateNewOrder</w:t>
      </w:r>
      <w:proofErr w:type="spellEnd"/>
      <w:r>
        <w:rPr>
          <w:rFonts w:ascii="Courier New" w:hAnsi="Courier New" w:cs="Courier New"/>
          <w:color w:val="009900"/>
        </w:rPr>
        <w:t>(</w:t>
      </w:r>
      <w:r>
        <w:rPr>
          <w:rFonts w:ascii="Courier New" w:hAnsi="Courier New" w:cs="Courier New"/>
        </w:rPr>
        <w:t>repair</w:t>
      </w:r>
      <w:r>
        <w:rPr>
          <w:rFonts w:ascii="Courier New" w:hAnsi="Courier New" w:cs="Courier New"/>
          <w:color w:val="009900"/>
        </w:rPr>
        <w:t>)</w:t>
      </w:r>
      <w:r>
        <w:rPr>
          <w:rFonts w:ascii="Courier New" w:hAnsi="Courier New" w:cs="Courier New"/>
          <w:color w:val="339933"/>
        </w:rPr>
        <w:t>;</w:t>
      </w:r>
    </w:p>
    <w:p w14:paraId="4AE27C90"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b/>
          <w:bCs/>
          <w:color w:val="000000"/>
        </w:rPr>
        <w:t>if</w:t>
      </w:r>
      <w:r>
        <w:rPr>
          <w:rFonts w:ascii="Courier New" w:hAnsi="Courier New" w:cs="Courier New"/>
        </w:rPr>
        <w:t xml:space="preserve"> </w:t>
      </w:r>
      <w:r>
        <w:rPr>
          <w:rFonts w:ascii="Courier New" w:hAnsi="Courier New" w:cs="Courier New"/>
          <w:color w:val="009900"/>
        </w:rPr>
        <w:t>(</w:t>
      </w:r>
      <w:proofErr w:type="spellStart"/>
      <w:r>
        <w:rPr>
          <w:rFonts w:ascii="Courier New" w:hAnsi="Courier New" w:cs="Courier New"/>
        </w:rPr>
        <w:t>i</w:t>
      </w:r>
      <w:proofErr w:type="spellEnd"/>
      <w:r>
        <w:rPr>
          <w:rFonts w:ascii="Courier New" w:hAnsi="Courier New" w:cs="Courier New"/>
        </w:rPr>
        <w:t xml:space="preserve"> </w:t>
      </w:r>
      <w:r>
        <w:rPr>
          <w:rFonts w:ascii="Courier New" w:hAnsi="Courier New" w:cs="Courier New"/>
          <w:color w:val="339933"/>
        </w:rPr>
        <w:t>==</w:t>
      </w:r>
      <w:r>
        <w:rPr>
          <w:rFonts w:ascii="Courier New" w:hAnsi="Courier New" w:cs="Courier New"/>
        </w:rPr>
        <w:t xml:space="preserve"> </w:t>
      </w:r>
      <w:r>
        <w:rPr>
          <w:rFonts w:ascii="Courier New" w:hAnsi="Courier New" w:cs="Courier New"/>
          <w:color w:val="CC66CC"/>
        </w:rPr>
        <w:t>1</w:t>
      </w:r>
      <w:r>
        <w:rPr>
          <w:rFonts w:ascii="Courier New" w:hAnsi="Courier New" w:cs="Courier New"/>
          <w:color w:val="009900"/>
        </w:rPr>
        <w:t>)</w:t>
      </w:r>
      <w:r>
        <w:rPr>
          <w:rFonts w:ascii="Courier New" w:hAnsi="Courier New" w:cs="Courier New"/>
        </w:rPr>
        <w:t xml:space="preserve"> </w:t>
      </w:r>
      <w:r>
        <w:rPr>
          <w:rFonts w:ascii="Courier New" w:hAnsi="Courier New" w:cs="Courier New"/>
          <w:color w:val="009900"/>
        </w:rPr>
        <w:t>{</w:t>
      </w:r>
    </w:p>
    <w:p w14:paraId="6DD183BD"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b/>
          <w:bCs/>
          <w:color w:val="000000"/>
        </w:rPr>
        <w:t>return</w:t>
      </w:r>
      <w:r>
        <w:rPr>
          <w:rFonts w:ascii="Courier New" w:hAnsi="Courier New" w:cs="Courier New"/>
        </w:rPr>
        <w:t xml:space="preserve"> </w:t>
      </w:r>
      <w:proofErr w:type="spellStart"/>
      <w:r>
        <w:rPr>
          <w:rFonts w:ascii="Courier New" w:hAnsi="Courier New" w:cs="Courier New"/>
        </w:rPr>
        <w:t>Result.</w:t>
      </w:r>
      <w:r>
        <w:rPr>
          <w:rFonts w:ascii="Courier New" w:hAnsi="Courier New" w:cs="Courier New"/>
          <w:color w:val="006633"/>
        </w:rPr>
        <w:t>success</w:t>
      </w:r>
      <w:proofErr w:type="spellEnd"/>
      <w:r>
        <w:rPr>
          <w:rFonts w:ascii="Courier New" w:hAnsi="Courier New" w:cs="Courier New"/>
          <w:color w:val="009900"/>
        </w:rPr>
        <w:t>()</w:t>
      </w:r>
      <w:r>
        <w:rPr>
          <w:rFonts w:ascii="Courier New" w:hAnsi="Courier New" w:cs="Courier New"/>
          <w:color w:val="339933"/>
        </w:rPr>
        <w:t>;</w:t>
      </w:r>
    </w:p>
    <w:p w14:paraId="19B7EB4A"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color w:val="009900"/>
        </w:rPr>
        <w:t>}</w:t>
      </w:r>
      <w:r>
        <w:rPr>
          <w:rFonts w:ascii="Courier New" w:hAnsi="Courier New" w:cs="Courier New"/>
        </w:rPr>
        <w:t xml:space="preserve"> </w:t>
      </w:r>
      <w:r>
        <w:rPr>
          <w:rFonts w:ascii="Courier New" w:hAnsi="Courier New" w:cs="Courier New"/>
          <w:b/>
          <w:bCs/>
          <w:color w:val="000000"/>
        </w:rPr>
        <w:t>else</w:t>
      </w:r>
      <w:r>
        <w:rPr>
          <w:rFonts w:ascii="Courier New" w:hAnsi="Courier New" w:cs="Courier New"/>
        </w:rPr>
        <w:t xml:space="preserve"> </w:t>
      </w:r>
      <w:r>
        <w:rPr>
          <w:rFonts w:ascii="Courier New" w:hAnsi="Courier New" w:cs="Courier New"/>
          <w:color w:val="009900"/>
        </w:rPr>
        <w:t>{</w:t>
      </w:r>
    </w:p>
    <w:p w14:paraId="3FCA32A6"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b/>
          <w:bCs/>
          <w:color w:val="000000"/>
        </w:rPr>
        <w:t>return</w:t>
      </w:r>
      <w:r>
        <w:rPr>
          <w:rFonts w:ascii="Courier New" w:hAnsi="Courier New" w:cs="Courier New"/>
        </w:rPr>
        <w:t xml:space="preserve"> </w:t>
      </w:r>
      <w:proofErr w:type="spellStart"/>
      <w:r>
        <w:rPr>
          <w:rFonts w:ascii="Courier New" w:hAnsi="Courier New" w:cs="Courier New"/>
        </w:rPr>
        <w:t>Result.</w:t>
      </w:r>
      <w:r>
        <w:rPr>
          <w:rFonts w:ascii="Courier New" w:hAnsi="Courier New" w:cs="Courier New"/>
          <w:color w:val="006633"/>
        </w:rPr>
        <w:t>error</w:t>
      </w:r>
      <w:proofErr w:type="spellEnd"/>
      <w:r>
        <w:rPr>
          <w:rFonts w:ascii="Courier New" w:hAnsi="Courier New" w:cs="Courier New"/>
          <w:color w:val="009900"/>
        </w:rPr>
        <w:t>(</w:t>
      </w:r>
      <w:r>
        <w:rPr>
          <w:rFonts w:ascii="Courier New" w:hAnsi="Courier New" w:cs="Courier New"/>
          <w:color w:val="0000FF"/>
        </w:rPr>
        <w:t>"-1"</w:t>
      </w:r>
      <w:r>
        <w:rPr>
          <w:rFonts w:ascii="Courier New" w:hAnsi="Courier New" w:cs="Courier New"/>
        </w:rPr>
        <w:t xml:space="preserve">, </w:t>
      </w:r>
      <w:r>
        <w:rPr>
          <w:rFonts w:ascii="Courier New" w:hAnsi="Courier New" w:cs="Courier New"/>
          <w:color w:val="0000FF"/>
        </w:rPr>
        <w:t>"</w:t>
      </w:r>
      <w:r>
        <w:rPr>
          <w:rFonts w:ascii="Courier New" w:hAnsi="Courier New" w:cs="Courier New"/>
          <w:color w:val="0000FF"/>
        </w:rPr>
        <w:t>更新失败</w:t>
      </w:r>
      <w:r>
        <w:rPr>
          <w:rFonts w:ascii="Courier New" w:hAnsi="Courier New" w:cs="Courier New"/>
          <w:color w:val="0000FF"/>
        </w:rPr>
        <w:t>"</w:t>
      </w:r>
      <w:r>
        <w:rPr>
          <w:rFonts w:ascii="Courier New" w:hAnsi="Courier New" w:cs="Courier New"/>
          <w:color w:val="009900"/>
        </w:rPr>
        <w:t>)</w:t>
      </w:r>
      <w:r>
        <w:rPr>
          <w:rFonts w:ascii="Courier New" w:hAnsi="Courier New" w:cs="Courier New"/>
          <w:color w:val="339933"/>
        </w:rPr>
        <w:t>;</w:t>
      </w:r>
    </w:p>
    <w:p w14:paraId="4B05F00F"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color w:val="009900"/>
        </w:rPr>
        <w:t>}</w:t>
      </w:r>
    </w:p>
    <w:p w14:paraId="3DD73C8D"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color w:val="009900"/>
        </w:rPr>
        <w:t>}</w:t>
      </w:r>
    </w:p>
    <w:p w14:paraId="053AC38B" w14:textId="77777777" w:rsidR="00743BB6" w:rsidRDefault="00743BB6" w:rsidP="00743BB6">
      <w:pPr>
        <w:pStyle w:val="HTML"/>
        <w:rPr>
          <w:rFonts w:ascii="Courier New" w:hAnsi="Courier New" w:cs="Courier New"/>
        </w:rPr>
      </w:pPr>
      <w:r>
        <w:rPr>
          <w:rFonts w:ascii="Courier New" w:hAnsi="Courier New" w:cs="Courier New"/>
        </w:rPr>
        <w:t> </w:t>
      </w:r>
    </w:p>
    <w:p w14:paraId="3A6C6890" w14:textId="77777777" w:rsidR="00743BB6" w:rsidRDefault="00743BB6" w:rsidP="00743BB6">
      <w:pPr>
        <w:pStyle w:val="HTML"/>
        <w:rPr>
          <w:rFonts w:ascii="Courier New" w:hAnsi="Courier New" w:cs="Courier New"/>
          <w:b/>
          <w:bCs/>
          <w:i/>
          <w:iCs/>
          <w:color w:val="008000"/>
        </w:rPr>
      </w:pPr>
      <w:r>
        <w:rPr>
          <w:rFonts w:ascii="Courier New" w:hAnsi="Courier New" w:cs="Courier New"/>
        </w:rPr>
        <w:t xml:space="preserve">    </w:t>
      </w:r>
      <w:r>
        <w:rPr>
          <w:rFonts w:ascii="Courier New" w:hAnsi="Courier New" w:cs="Courier New"/>
          <w:b/>
          <w:bCs/>
          <w:i/>
          <w:iCs/>
          <w:color w:val="008000"/>
        </w:rPr>
        <w:t>/**</w:t>
      </w:r>
    </w:p>
    <w:p w14:paraId="6BF43793" w14:textId="77777777" w:rsidR="00743BB6" w:rsidRDefault="00743BB6" w:rsidP="00743BB6">
      <w:pPr>
        <w:pStyle w:val="HTML"/>
        <w:rPr>
          <w:rFonts w:ascii="Courier New" w:hAnsi="Courier New" w:cs="Courier New"/>
          <w:b/>
          <w:bCs/>
          <w:i/>
          <w:iCs/>
          <w:color w:val="008000"/>
        </w:rPr>
      </w:pPr>
      <w:r>
        <w:rPr>
          <w:rFonts w:ascii="Courier New" w:hAnsi="Courier New" w:cs="Courier New"/>
          <w:b/>
          <w:bCs/>
          <w:i/>
          <w:iCs/>
          <w:color w:val="008000"/>
        </w:rPr>
        <w:t xml:space="preserve">     * </w:t>
      </w:r>
      <w:r>
        <w:rPr>
          <w:rFonts w:ascii="Courier New" w:hAnsi="Courier New" w:cs="Courier New"/>
          <w:b/>
          <w:bCs/>
          <w:i/>
          <w:iCs/>
          <w:color w:val="008000"/>
        </w:rPr>
        <w:t>删除订单</w:t>
      </w:r>
    </w:p>
    <w:p w14:paraId="1304E563" w14:textId="77777777" w:rsidR="00743BB6" w:rsidRDefault="00743BB6" w:rsidP="00743BB6">
      <w:pPr>
        <w:pStyle w:val="HTML"/>
        <w:rPr>
          <w:rFonts w:ascii="Courier New" w:hAnsi="Courier New" w:cs="Courier New"/>
        </w:rPr>
      </w:pPr>
      <w:r>
        <w:rPr>
          <w:rFonts w:ascii="Courier New" w:hAnsi="Courier New" w:cs="Courier New"/>
          <w:b/>
          <w:bCs/>
          <w:i/>
          <w:iCs/>
          <w:color w:val="008000"/>
        </w:rPr>
        <w:t xml:space="preserve">     */</w:t>
      </w:r>
    </w:p>
    <w:p w14:paraId="3DE0B87E" w14:textId="77777777" w:rsidR="00743BB6" w:rsidRDefault="00743BB6" w:rsidP="00743BB6">
      <w:pPr>
        <w:pStyle w:val="HTML"/>
        <w:rPr>
          <w:rFonts w:ascii="Courier New" w:hAnsi="Courier New" w:cs="Courier New"/>
        </w:rPr>
      </w:pPr>
      <w:r>
        <w:rPr>
          <w:rFonts w:ascii="Courier New" w:hAnsi="Courier New" w:cs="Courier New"/>
        </w:rPr>
        <w:t xml:space="preserve">    @DeleteMapping</w:t>
      </w:r>
      <w:r>
        <w:rPr>
          <w:rFonts w:ascii="Courier New" w:hAnsi="Courier New" w:cs="Courier New"/>
          <w:color w:val="009900"/>
        </w:rPr>
        <w:t>(</w:t>
      </w:r>
      <w:r>
        <w:rPr>
          <w:rFonts w:ascii="Courier New" w:hAnsi="Courier New" w:cs="Courier New"/>
          <w:color w:val="0000FF"/>
        </w:rPr>
        <w:t>"/delete/{id}"</w:t>
      </w:r>
      <w:r>
        <w:rPr>
          <w:rFonts w:ascii="Courier New" w:hAnsi="Courier New" w:cs="Courier New"/>
          <w:color w:val="009900"/>
        </w:rPr>
        <w:t>)</w:t>
      </w:r>
    </w:p>
    <w:p w14:paraId="71129615"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b/>
          <w:bCs/>
          <w:color w:val="000000"/>
        </w:rPr>
        <w:t>public</w:t>
      </w:r>
      <w:r>
        <w:rPr>
          <w:rFonts w:ascii="Courier New" w:hAnsi="Courier New" w:cs="Courier New"/>
        </w:rPr>
        <w:t xml:space="preserve"> Result</w:t>
      </w:r>
      <w:r>
        <w:rPr>
          <w:rFonts w:ascii="Courier New" w:hAnsi="Courier New" w:cs="Courier New"/>
          <w:color w:val="339933"/>
        </w:rPr>
        <w:t>&lt;?&gt;</w:t>
      </w:r>
      <w:r>
        <w:rPr>
          <w:rFonts w:ascii="Courier New" w:hAnsi="Courier New" w:cs="Courier New"/>
        </w:rPr>
        <w:t xml:space="preserve"> </w:t>
      </w:r>
      <w:proofErr w:type="gramStart"/>
      <w:r>
        <w:rPr>
          <w:rFonts w:ascii="Courier New" w:hAnsi="Courier New" w:cs="Courier New"/>
        </w:rPr>
        <w:t>delete</w:t>
      </w:r>
      <w:r>
        <w:rPr>
          <w:rFonts w:ascii="Courier New" w:hAnsi="Courier New" w:cs="Courier New"/>
          <w:color w:val="009900"/>
        </w:rPr>
        <w:t>(</w:t>
      </w:r>
      <w:proofErr w:type="gramEnd"/>
      <w:r>
        <w:rPr>
          <w:rFonts w:ascii="Courier New" w:hAnsi="Courier New" w:cs="Courier New"/>
        </w:rPr>
        <w:t xml:space="preserve">@PathVariable </w:t>
      </w:r>
      <w:r>
        <w:rPr>
          <w:rFonts w:ascii="Courier New" w:hAnsi="Courier New" w:cs="Courier New"/>
          <w:color w:val="003399"/>
        </w:rPr>
        <w:t>Integer</w:t>
      </w:r>
      <w:r>
        <w:rPr>
          <w:rFonts w:ascii="Courier New" w:hAnsi="Courier New" w:cs="Courier New"/>
        </w:rPr>
        <w:t xml:space="preserve"> id</w:t>
      </w:r>
      <w:r>
        <w:rPr>
          <w:rFonts w:ascii="Courier New" w:hAnsi="Courier New" w:cs="Courier New"/>
          <w:color w:val="009900"/>
        </w:rPr>
        <w:t>)</w:t>
      </w:r>
      <w:r>
        <w:rPr>
          <w:rFonts w:ascii="Courier New" w:hAnsi="Courier New" w:cs="Courier New"/>
        </w:rPr>
        <w:t xml:space="preserve"> </w:t>
      </w:r>
      <w:r>
        <w:rPr>
          <w:rFonts w:ascii="Courier New" w:hAnsi="Courier New" w:cs="Courier New"/>
          <w:color w:val="009900"/>
        </w:rPr>
        <w:t>{</w:t>
      </w:r>
    </w:p>
    <w:p w14:paraId="71149B70"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b/>
          <w:bCs/>
          <w:color w:val="000066"/>
        </w:rPr>
        <w:t>int</w:t>
      </w:r>
      <w:r>
        <w:rPr>
          <w:rFonts w:ascii="Courier New" w:hAnsi="Courier New" w:cs="Courier New"/>
        </w:rPr>
        <w:t xml:space="preserve"> </w:t>
      </w:r>
      <w:proofErr w:type="spellStart"/>
      <w:r>
        <w:rPr>
          <w:rFonts w:ascii="Courier New" w:hAnsi="Courier New" w:cs="Courier New"/>
        </w:rPr>
        <w:t>i</w:t>
      </w:r>
      <w:proofErr w:type="spellEnd"/>
      <w:r>
        <w:rPr>
          <w:rFonts w:ascii="Courier New" w:hAnsi="Courier New" w:cs="Courier New"/>
        </w:rPr>
        <w:t xml:space="preserve"> </w:t>
      </w:r>
      <w:r>
        <w:rPr>
          <w:rFonts w:ascii="Courier New" w:hAnsi="Courier New" w:cs="Courier New"/>
          <w:color w:val="339933"/>
        </w:rPr>
        <w:t>=</w:t>
      </w:r>
      <w:r>
        <w:rPr>
          <w:rFonts w:ascii="Courier New" w:hAnsi="Courier New" w:cs="Courier New"/>
        </w:rPr>
        <w:t xml:space="preserve"> </w:t>
      </w:r>
      <w:proofErr w:type="spellStart"/>
      <w:r>
        <w:rPr>
          <w:rFonts w:ascii="Courier New" w:hAnsi="Courier New" w:cs="Courier New"/>
        </w:rPr>
        <w:t>repairService.</w:t>
      </w:r>
      <w:r>
        <w:rPr>
          <w:rFonts w:ascii="Courier New" w:hAnsi="Courier New" w:cs="Courier New"/>
          <w:color w:val="006633"/>
        </w:rPr>
        <w:t>deleteOrder</w:t>
      </w:r>
      <w:proofErr w:type="spellEnd"/>
      <w:r>
        <w:rPr>
          <w:rFonts w:ascii="Courier New" w:hAnsi="Courier New" w:cs="Courier New"/>
          <w:color w:val="009900"/>
        </w:rPr>
        <w:t>(</w:t>
      </w:r>
      <w:r>
        <w:rPr>
          <w:rFonts w:ascii="Courier New" w:hAnsi="Courier New" w:cs="Courier New"/>
        </w:rPr>
        <w:t>id</w:t>
      </w:r>
      <w:r>
        <w:rPr>
          <w:rFonts w:ascii="Courier New" w:hAnsi="Courier New" w:cs="Courier New"/>
          <w:color w:val="009900"/>
        </w:rPr>
        <w:t>)</w:t>
      </w:r>
      <w:r>
        <w:rPr>
          <w:rFonts w:ascii="Courier New" w:hAnsi="Courier New" w:cs="Courier New"/>
          <w:color w:val="339933"/>
        </w:rPr>
        <w:t>;</w:t>
      </w:r>
    </w:p>
    <w:p w14:paraId="3E9C029C"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b/>
          <w:bCs/>
          <w:color w:val="000000"/>
        </w:rPr>
        <w:t>if</w:t>
      </w:r>
      <w:r>
        <w:rPr>
          <w:rFonts w:ascii="Courier New" w:hAnsi="Courier New" w:cs="Courier New"/>
        </w:rPr>
        <w:t xml:space="preserve"> </w:t>
      </w:r>
      <w:r>
        <w:rPr>
          <w:rFonts w:ascii="Courier New" w:hAnsi="Courier New" w:cs="Courier New"/>
          <w:color w:val="009900"/>
        </w:rPr>
        <w:t>(</w:t>
      </w:r>
      <w:proofErr w:type="spellStart"/>
      <w:r>
        <w:rPr>
          <w:rFonts w:ascii="Courier New" w:hAnsi="Courier New" w:cs="Courier New"/>
        </w:rPr>
        <w:t>i</w:t>
      </w:r>
      <w:proofErr w:type="spellEnd"/>
      <w:r>
        <w:rPr>
          <w:rFonts w:ascii="Courier New" w:hAnsi="Courier New" w:cs="Courier New"/>
        </w:rPr>
        <w:t xml:space="preserve"> </w:t>
      </w:r>
      <w:r>
        <w:rPr>
          <w:rFonts w:ascii="Courier New" w:hAnsi="Courier New" w:cs="Courier New"/>
          <w:color w:val="339933"/>
        </w:rPr>
        <w:t>==</w:t>
      </w:r>
      <w:r>
        <w:rPr>
          <w:rFonts w:ascii="Courier New" w:hAnsi="Courier New" w:cs="Courier New"/>
        </w:rPr>
        <w:t xml:space="preserve"> </w:t>
      </w:r>
      <w:r>
        <w:rPr>
          <w:rFonts w:ascii="Courier New" w:hAnsi="Courier New" w:cs="Courier New"/>
          <w:color w:val="CC66CC"/>
        </w:rPr>
        <w:t>1</w:t>
      </w:r>
      <w:r>
        <w:rPr>
          <w:rFonts w:ascii="Courier New" w:hAnsi="Courier New" w:cs="Courier New"/>
          <w:color w:val="009900"/>
        </w:rPr>
        <w:t>)</w:t>
      </w:r>
      <w:r>
        <w:rPr>
          <w:rFonts w:ascii="Courier New" w:hAnsi="Courier New" w:cs="Courier New"/>
        </w:rPr>
        <w:t xml:space="preserve"> </w:t>
      </w:r>
      <w:r>
        <w:rPr>
          <w:rFonts w:ascii="Courier New" w:hAnsi="Courier New" w:cs="Courier New"/>
          <w:color w:val="009900"/>
        </w:rPr>
        <w:t>{</w:t>
      </w:r>
    </w:p>
    <w:p w14:paraId="021CFC4F"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b/>
          <w:bCs/>
          <w:color w:val="000000"/>
        </w:rPr>
        <w:t>return</w:t>
      </w:r>
      <w:r>
        <w:rPr>
          <w:rFonts w:ascii="Courier New" w:hAnsi="Courier New" w:cs="Courier New"/>
        </w:rPr>
        <w:t xml:space="preserve"> </w:t>
      </w:r>
      <w:proofErr w:type="spellStart"/>
      <w:r>
        <w:rPr>
          <w:rFonts w:ascii="Courier New" w:hAnsi="Courier New" w:cs="Courier New"/>
        </w:rPr>
        <w:t>Result.</w:t>
      </w:r>
      <w:r>
        <w:rPr>
          <w:rFonts w:ascii="Courier New" w:hAnsi="Courier New" w:cs="Courier New"/>
          <w:color w:val="006633"/>
        </w:rPr>
        <w:t>success</w:t>
      </w:r>
      <w:proofErr w:type="spellEnd"/>
      <w:r>
        <w:rPr>
          <w:rFonts w:ascii="Courier New" w:hAnsi="Courier New" w:cs="Courier New"/>
          <w:color w:val="009900"/>
        </w:rPr>
        <w:t>()</w:t>
      </w:r>
      <w:r>
        <w:rPr>
          <w:rFonts w:ascii="Courier New" w:hAnsi="Courier New" w:cs="Courier New"/>
          <w:color w:val="339933"/>
        </w:rPr>
        <w:t>;</w:t>
      </w:r>
    </w:p>
    <w:p w14:paraId="2D0809D0"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color w:val="009900"/>
        </w:rPr>
        <w:t>}</w:t>
      </w:r>
      <w:r>
        <w:rPr>
          <w:rFonts w:ascii="Courier New" w:hAnsi="Courier New" w:cs="Courier New"/>
        </w:rPr>
        <w:t xml:space="preserve"> </w:t>
      </w:r>
      <w:r>
        <w:rPr>
          <w:rFonts w:ascii="Courier New" w:hAnsi="Courier New" w:cs="Courier New"/>
          <w:b/>
          <w:bCs/>
          <w:color w:val="000000"/>
        </w:rPr>
        <w:t>else</w:t>
      </w:r>
      <w:r>
        <w:rPr>
          <w:rFonts w:ascii="Courier New" w:hAnsi="Courier New" w:cs="Courier New"/>
        </w:rPr>
        <w:t xml:space="preserve"> </w:t>
      </w:r>
      <w:r>
        <w:rPr>
          <w:rFonts w:ascii="Courier New" w:hAnsi="Courier New" w:cs="Courier New"/>
          <w:color w:val="009900"/>
        </w:rPr>
        <w:t>{</w:t>
      </w:r>
    </w:p>
    <w:p w14:paraId="286D435D"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b/>
          <w:bCs/>
          <w:color w:val="000000"/>
        </w:rPr>
        <w:t>return</w:t>
      </w:r>
      <w:r>
        <w:rPr>
          <w:rFonts w:ascii="Courier New" w:hAnsi="Courier New" w:cs="Courier New"/>
        </w:rPr>
        <w:t xml:space="preserve"> </w:t>
      </w:r>
      <w:proofErr w:type="spellStart"/>
      <w:r>
        <w:rPr>
          <w:rFonts w:ascii="Courier New" w:hAnsi="Courier New" w:cs="Courier New"/>
        </w:rPr>
        <w:t>Result.</w:t>
      </w:r>
      <w:r>
        <w:rPr>
          <w:rFonts w:ascii="Courier New" w:hAnsi="Courier New" w:cs="Courier New"/>
          <w:color w:val="006633"/>
        </w:rPr>
        <w:t>error</w:t>
      </w:r>
      <w:proofErr w:type="spellEnd"/>
      <w:r>
        <w:rPr>
          <w:rFonts w:ascii="Courier New" w:hAnsi="Courier New" w:cs="Courier New"/>
          <w:color w:val="009900"/>
        </w:rPr>
        <w:t>(</w:t>
      </w:r>
      <w:r>
        <w:rPr>
          <w:rFonts w:ascii="Courier New" w:hAnsi="Courier New" w:cs="Courier New"/>
          <w:color w:val="0000FF"/>
        </w:rPr>
        <w:t>"-1"</w:t>
      </w:r>
      <w:r>
        <w:rPr>
          <w:rFonts w:ascii="Courier New" w:hAnsi="Courier New" w:cs="Courier New"/>
        </w:rPr>
        <w:t xml:space="preserve">, </w:t>
      </w:r>
      <w:r>
        <w:rPr>
          <w:rFonts w:ascii="Courier New" w:hAnsi="Courier New" w:cs="Courier New"/>
          <w:color w:val="0000FF"/>
        </w:rPr>
        <w:t>"</w:t>
      </w:r>
      <w:r>
        <w:rPr>
          <w:rFonts w:ascii="Courier New" w:hAnsi="Courier New" w:cs="Courier New"/>
          <w:color w:val="0000FF"/>
        </w:rPr>
        <w:t>删除失败</w:t>
      </w:r>
      <w:r>
        <w:rPr>
          <w:rFonts w:ascii="Courier New" w:hAnsi="Courier New" w:cs="Courier New"/>
          <w:color w:val="0000FF"/>
        </w:rPr>
        <w:t>"</w:t>
      </w:r>
      <w:r>
        <w:rPr>
          <w:rFonts w:ascii="Courier New" w:hAnsi="Courier New" w:cs="Courier New"/>
          <w:color w:val="009900"/>
        </w:rPr>
        <w:t>)</w:t>
      </w:r>
      <w:r>
        <w:rPr>
          <w:rFonts w:ascii="Courier New" w:hAnsi="Courier New" w:cs="Courier New"/>
          <w:color w:val="339933"/>
        </w:rPr>
        <w:t>;</w:t>
      </w:r>
    </w:p>
    <w:p w14:paraId="02BE0641" w14:textId="77777777" w:rsidR="00743BB6" w:rsidRDefault="00743BB6" w:rsidP="00743BB6">
      <w:pPr>
        <w:pStyle w:val="HTML"/>
        <w:rPr>
          <w:rFonts w:ascii="Courier New" w:hAnsi="Courier New" w:cs="Courier New"/>
        </w:rPr>
      </w:pPr>
      <w:r>
        <w:rPr>
          <w:rFonts w:ascii="Courier New" w:hAnsi="Courier New" w:cs="Courier New"/>
        </w:rPr>
        <w:lastRenderedPageBreak/>
        <w:t xml:space="preserve">        </w:t>
      </w:r>
      <w:r>
        <w:rPr>
          <w:rFonts w:ascii="Courier New" w:hAnsi="Courier New" w:cs="Courier New"/>
          <w:color w:val="009900"/>
        </w:rPr>
        <w:t>}</w:t>
      </w:r>
    </w:p>
    <w:p w14:paraId="4F029952"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color w:val="009900"/>
        </w:rPr>
        <w:t>}</w:t>
      </w:r>
    </w:p>
    <w:p w14:paraId="31C0B0FD" w14:textId="77777777" w:rsidR="00743BB6" w:rsidRDefault="00743BB6" w:rsidP="00743BB6">
      <w:pPr>
        <w:pStyle w:val="HTML"/>
        <w:rPr>
          <w:rFonts w:ascii="Courier New" w:hAnsi="Courier New" w:cs="Courier New"/>
        </w:rPr>
      </w:pPr>
      <w:r>
        <w:rPr>
          <w:rFonts w:ascii="Courier New" w:hAnsi="Courier New" w:cs="Courier New"/>
        </w:rPr>
        <w:t> </w:t>
      </w:r>
    </w:p>
    <w:p w14:paraId="4852AE5B" w14:textId="77777777" w:rsidR="00743BB6" w:rsidRDefault="00743BB6" w:rsidP="00743BB6">
      <w:pPr>
        <w:pStyle w:val="HTML"/>
        <w:rPr>
          <w:rFonts w:ascii="Courier New" w:hAnsi="Courier New" w:cs="Courier New"/>
          <w:b/>
          <w:bCs/>
          <w:i/>
          <w:iCs/>
          <w:color w:val="008000"/>
        </w:rPr>
      </w:pPr>
      <w:r>
        <w:rPr>
          <w:rFonts w:ascii="Courier New" w:hAnsi="Courier New" w:cs="Courier New"/>
        </w:rPr>
        <w:t xml:space="preserve">    </w:t>
      </w:r>
      <w:r>
        <w:rPr>
          <w:rFonts w:ascii="Courier New" w:hAnsi="Courier New" w:cs="Courier New"/>
          <w:b/>
          <w:bCs/>
          <w:i/>
          <w:iCs/>
          <w:color w:val="008000"/>
        </w:rPr>
        <w:t>/**</w:t>
      </w:r>
    </w:p>
    <w:p w14:paraId="26F7A7BC" w14:textId="77777777" w:rsidR="00743BB6" w:rsidRDefault="00743BB6" w:rsidP="00743BB6">
      <w:pPr>
        <w:pStyle w:val="HTML"/>
        <w:rPr>
          <w:rFonts w:ascii="Courier New" w:hAnsi="Courier New" w:cs="Courier New"/>
          <w:b/>
          <w:bCs/>
          <w:i/>
          <w:iCs/>
          <w:color w:val="008000"/>
        </w:rPr>
      </w:pPr>
      <w:r>
        <w:rPr>
          <w:rFonts w:ascii="Courier New" w:hAnsi="Courier New" w:cs="Courier New"/>
          <w:b/>
          <w:bCs/>
          <w:i/>
          <w:iCs/>
          <w:color w:val="008000"/>
        </w:rPr>
        <w:t xml:space="preserve">     * </w:t>
      </w:r>
      <w:r>
        <w:rPr>
          <w:rFonts w:ascii="Courier New" w:hAnsi="Courier New" w:cs="Courier New"/>
          <w:b/>
          <w:bCs/>
          <w:i/>
          <w:iCs/>
          <w:color w:val="008000"/>
        </w:rPr>
        <w:t>查找订单</w:t>
      </w:r>
    </w:p>
    <w:p w14:paraId="05EAA680" w14:textId="77777777" w:rsidR="00743BB6" w:rsidRDefault="00743BB6" w:rsidP="00743BB6">
      <w:pPr>
        <w:pStyle w:val="HTML"/>
        <w:rPr>
          <w:rFonts w:ascii="Courier New" w:hAnsi="Courier New" w:cs="Courier New"/>
        </w:rPr>
      </w:pPr>
      <w:r>
        <w:rPr>
          <w:rFonts w:ascii="Courier New" w:hAnsi="Courier New" w:cs="Courier New"/>
          <w:b/>
          <w:bCs/>
          <w:i/>
          <w:iCs/>
          <w:color w:val="008000"/>
        </w:rPr>
        <w:t xml:space="preserve">     */</w:t>
      </w:r>
    </w:p>
    <w:p w14:paraId="16022FC1" w14:textId="77777777" w:rsidR="00743BB6" w:rsidRDefault="00743BB6" w:rsidP="00743BB6">
      <w:pPr>
        <w:pStyle w:val="HTML"/>
        <w:rPr>
          <w:rFonts w:ascii="Courier New" w:hAnsi="Courier New" w:cs="Courier New"/>
        </w:rPr>
      </w:pPr>
      <w:r>
        <w:rPr>
          <w:rFonts w:ascii="Courier New" w:hAnsi="Courier New" w:cs="Courier New"/>
        </w:rPr>
        <w:t xml:space="preserve">    @GetMapping</w:t>
      </w:r>
      <w:r>
        <w:rPr>
          <w:rFonts w:ascii="Courier New" w:hAnsi="Courier New" w:cs="Courier New"/>
          <w:color w:val="009900"/>
        </w:rPr>
        <w:t>(</w:t>
      </w:r>
      <w:r>
        <w:rPr>
          <w:rFonts w:ascii="Courier New" w:hAnsi="Courier New" w:cs="Courier New"/>
          <w:color w:val="0000FF"/>
        </w:rPr>
        <w:t>"/find"</w:t>
      </w:r>
      <w:r>
        <w:rPr>
          <w:rFonts w:ascii="Courier New" w:hAnsi="Courier New" w:cs="Courier New"/>
          <w:color w:val="009900"/>
        </w:rPr>
        <w:t>)</w:t>
      </w:r>
    </w:p>
    <w:p w14:paraId="6CEEBBE1"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b/>
          <w:bCs/>
          <w:color w:val="000000"/>
        </w:rPr>
        <w:t>public</w:t>
      </w:r>
      <w:r>
        <w:rPr>
          <w:rFonts w:ascii="Courier New" w:hAnsi="Courier New" w:cs="Courier New"/>
        </w:rPr>
        <w:t xml:space="preserve"> Result</w:t>
      </w:r>
      <w:r>
        <w:rPr>
          <w:rFonts w:ascii="Courier New" w:hAnsi="Courier New" w:cs="Courier New"/>
          <w:color w:val="339933"/>
        </w:rPr>
        <w:t>&lt;?&gt;</w:t>
      </w:r>
      <w:r>
        <w:rPr>
          <w:rFonts w:ascii="Courier New" w:hAnsi="Courier New" w:cs="Courier New"/>
        </w:rPr>
        <w:t xml:space="preserve"> </w:t>
      </w:r>
      <w:proofErr w:type="spellStart"/>
      <w:proofErr w:type="gramStart"/>
      <w:r>
        <w:rPr>
          <w:rFonts w:ascii="Courier New" w:hAnsi="Courier New" w:cs="Courier New"/>
        </w:rPr>
        <w:t>findPage</w:t>
      </w:r>
      <w:proofErr w:type="spellEnd"/>
      <w:r>
        <w:rPr>
          <w:rFonts w:ascii="Courier New" w:hAnsi="Courier New" w:cs="Courier New"/>
          <w:color w:val="009900"/>
        </w:rPr>
        <w:t>(</w:t>
      </w:r>
      <w:proofErr w:type="gramEnd"/>
      <w:r>
        <w:rPr>
          <w:rFonts w:ascii="Courier New" w:hAnsi="Courier New" w:cs="Courier New"/>
        </w:rPr>
        <w:t>@RequestParam</w:t>
      </w:r>
      <w:r>
        <w:rPr>
          <w:rFonts w:ascii="Courier New" w:hAnsi="Courier New" w:cs="Courier New"/>
          <w:color w:val="009900"/>
        </w:rPr>
        <w:t>(</w:t>
      </w:r>
      <w:r>
        <w:rPr>
          <w:rFonts w:ascii="Courier New" w:hAnsi="Courier New" w:cs="Courier New"/>
        </w:rPr>
        <w:t xml:space="preserve">defaultValue </w:t>
      </w:r>
      <w:r>
        <w:rPr>
          <w:rFonts w:ascii="Courier New" w:hAnsi="Courier New" w:cs="Courier New"/>
          <w:color w:val="339933"/>
        </w:rPr>
        <w:t>=</w:t>
      </w:r>
      <w:r>
        <w:rPr>
          <w:rFonts w:ascii="Courier New" w:hAnsi="Courier New" w:cs="Courier New"/>
        </w:rPr>
        <w:t xml:space="preserve"> </w:t>
      </w:r>
      <w:r>
        <w:rPr>
          <w:rFonts w:ascii="Courier New" w:hAnsi="Courier New" w:cs="Courier New"/>
          <w:color w:val="0000FF"/>
        </w:rPr>
        <w:t>"1"</w:t>
      </w:r>
      <w:r>
        <w:rPr>
          <w:rFonts w:ascii="Courier New" w:hAnsi="Courier New" w:cs="Courier New"/>
          <w:color w:val="009900"/>
        </w:rPr>
        <w:t>)</w:t>
      </w:r>
      <w:r>
        <w:rPr>
          <w:rFonts w:ascii="Courier New" w:hAnsi="Courier New" w:cs="Courier New"/>
        </w:rPr>
        <w:t xml:space="preserve"> </w:t>
      </w:r>
      <w:r>
        <w:rPr>
          <w:rFonts w:ascii="Courier New" w:hAnsi="Courier New" w:cs="Courier New"/>
          <w:color w:val="003399"/>
        </w:rPr>
        <w:t>Integer</w:t>
      </w:r>
      <w:r>
        <w:rPr>
          <w:rFonts w:ascii="Courier New" w:hAnsi="Courier New" w:cs="Courier New"/>
        </w:rPr>
        <w:t xml:space="preserve"> </w:t>
      </w:r>
      <w:proofErr w:type="spellStart"/>
      <w:r>
        <w:rPr>
          <w:rFonts w:ascii="Courier New" w:hAnsi="Courier New" w:cs="Courier New"/>
        </w:rPr>
        <w:t>pageNum</w:t>
      </w:r>
      <w:proofErr w:type="spellEnd"/>
      <w:r>
        <w:rPr>
          <w:rFonts w:ascii="Courier New" w:hAnsi="Courier New" w:cs="Courier New"/>
        </w:rPr>
        <w:t>,</w:t>
      </w:r>
    </w:p>
    <w:p w14:paraId="1DAA8C7E" w14:textId="77777777" w:rsidR="00743BB6" w:rsidRDefault="00743BB6" w:rsidP="00743BB6">
      <w:pPr>
        <w:pStyle w:val="HTML"/>
        <w:rPr>
          <w:rFonts w:ascii="Courier New" w:hAnsi="Courier New" w:cs="Courier New"/>
        </w:rPr>
      </w:pPr>
      <w:r>
        <w:rPr>
          <w:rFonts w:ascii="Courier New" w:hAnsi="Courier New" w:cs="Courier New"/>
        </w:rPr>
        <w:t xml:space="preserve">                              @</w:t>
      </w:r>
      <w:proofErr w:type="gramStart"/>
      <w:r>
        <w:rPr>
          <w:rFonts w:ascii="Courier New" w:hAnsi="Courier New" w:cs="Courier New"/>
        </w:rPr>
        <w:t>RequestParam</w:t>
      </w:r>
      <w:r>
        <w:rPr>
          <w:rFonts w:ascii="Courier New" w:hAnsi="Courier New" w:cs="Courier New"/>
          <w:color w:val="009900"/>
        </w:rPr>
        <w:t>(</w:t>
      </w:r>
      <w:proofErr w:type="gramEnd"/>
      <w:r>
        <w:rPr>
          <w:rFonts w:ascii="Courier New" w:hAnsi="Courier New" w:cs="Courier New"/>
        </w:rPr>
        <w:t xml:space="preserve">defaultValue </w:t>
      </w:r>
      <w:r>
        <w:rPr>
          <w:rFonts w:ascii="Courier New" w:hAnsi="Courier New" w:cs="Courier New"/>
          <w:color w:val="339933"/>
        </w:rPr>
        <w:t>=</w:t>
      </w:r>
      <w:r>
        <w:rPr>
          <w:rFonts w:ascii="Courier New" w:hAnsi="Courier New" w:cs="Courier New"/>
        </w:rPr>
        <w:t xml:space="preserve"> </w:t>
      </w:r>
      <w:r>
        <w:rPr>
          <w:rFonts w:ascii="Courier New" w:hAnsi="Courier New" w:cs="Courier New"/>
          <w:color w:val="0000FF"/>
        </w:rPr>
        <w:t>"10"</w:t>
      </w:r>
      <w:r>
        <w:rPr>
          <w:rFonts w:ascii="Courier New" w:hAnsi="Courier New" w:cs="Courier New"/>
          <w:color w:val="009900"/>
        </w:rPr>
        <w:t>)</w:t>
      </w:r>
      <w:r>
        <w:rPr>
          <w:rFonts w:ascii="Courier New" w:hAnsi="Courier New" w:cs="Courier New"/>
        </w:rPr>
        <w:t xml:space="preserve"> </w:t>
      </w:r>
      <w:r>
        <w:rPr>
          <w:rFonts w:ascii="Courier New" w:hAnsi="Courier New" w:cs="Courier New"/>
          <w:color w:val="003399"/>
        </w:rPr>
        <w:t>Integer</w:t>
      </w:r>
      <w:r>
        <w:rPr>
          <w:rFonts w:ascii="Courier New" w:hAnsi="Courier New" w:cs="Courier New"/>
        </w:rPr>
        <w:t xml:space="preserve"> </w:t>
      </w:r>
      <w:proofErr w:type="spellStart"/>
      <w:r>
        <w:rPr>
          <w:rFonts w:ascii="Courier New" w:hAnsi="Courier New" w:cs="Courier New"/>
        </w:rPr>
        <w:t>pageSize</w:t>
      </w:r>
      <w:proofErr w:type="spellEnd"/>
      <w:r>
        <w:rPr>
          <w:rFonts w:ascii="Courier New" w:hAnsi="Courier New" w:cs="Courier New"/>
        </w:rPr>
        <w:t>,</w:t>
      </w:r>
    </w:p>
    <w:p w14:paraId="32DC8B07" w14:textId="77777777" w:rsidR="00743BB6" w:rsidRDefault="00743BB6" w:rsidP="00743BB6">
      <w:pPr>
        <w:pStyle w:val="HTML"/>
        <w:rPr>
          <w:rFonts w:ascii="Courier New" w:hAnsi="Courier New" w:cs="Courier New"/>
        </w:rPr>
      </w:pPr>
      <w:r>
        <w:rPr>
          <w:rFonts w:ascii="Courier New" w:hAnsi="Courier New" w:cs="Courier New"/>
        </w:rPr>
        <w:t xml:space="preserve">                              @</w:t>
      </w:r>
      <w:proofErr w:type="gramStart"/>
      <w:r>
        <w:rPr>
          <w:rFonts w:ascii="Courier New" w:hAnsi="Courier New" w:cs="Courier New"/>
        </w:rPr>
        <w:t>RequestParam</w:t>
      </w:r>
      <w:r>
        <w:rPr>
          <w:rFonts w:ascii="Courier New" w:hAnsi="Courier New" w:cs="Courier New"/>
          <w:color w:val="009900"/>
        </w:rPr>
        <w:t>(</w:t>
      </w:r>
      <w:proofErr w:type="gramEnd"/>
      <w:r>
        <w:rPr>
          <w:rFonts w:ascii="Courier New" w:hAnsi="Courier New" w:cs="Courier New"/>
        </w:rPr>
        <w:t xml:space="preserve">defaultValue </w:t>
      </w:r>
      <w:r>
        <w:rPr>
          <w:rFonts w:ascii="Courier New" w:hAnsi="Courier New" w:cs="Courier New"/>
          <w:color w:val="339933"/>
        </w:rPr>
        <w:t>=</w:t>
      </w:r>
      <w:r>
        <w:rPr>
          <w:rFonts w:ascii="Courier New" w:hAnsi="Courier New" w:cs="Courier New"/>
        </w:rPr>
        <w:t xml:space="preserve"> </w:t>
      </w:r>
      <w:r>
        <w:rPr>
          <w:rFonts w:ascii="Courier New" w:hAnsi="Courier New" w:cs="Courier New"/>
          <w:color w:val="0000FF"/>
        </w:rPr>
        <w:t>""</w:t>
      </w:r>
      <w:r>
        <w:rPr>
          <w:rFonts w:ascii="Courier New" w:hAnsi="Courier New" w:cs="Courier New"/>
          <w:color w:val="009900"/>
        </w:rPr>
        <w:t>)</w:t>
      </w:r>
      <w:r>
        <w:rPr>
          <w:rFonts w:ascii="Courier New" w:hAnsi="Courier New" w:cs="Courier New"/>
        </w:rPr>
        <w:t xml:space="preserve"> </w:t>
      </w:r>
      <w:r>
        <w:rPr>
          <w:rFonts w:ascii="Courier New" w:hAnsi="Courier New" w:cs="Courier New"/>
          <w:color w:val="003399"/>
        </w:rPr>
        <w:t>String</w:t>
      </w:r>
      <w:r>
        <w:rPr>
          <w:rFonts w:ascii="Courier New" w:hAnsi="Courier New" w:cs="Courier New"/>
        </w:rPr>
        <w:t xml:space="preserve"> search</w:t>
      </w:r>
      <w:r>
        <w:rPr>
          <w:rFonts w:ascii="Courier New" w:hAnsi="Courier New" w:cs="Courier New"/>
          <w:color w:val="009900"/>
        </w:rPr>
        <w:t>)</w:t>
      </w:r>
      <w:r>
        <w:rPr>
          <w:rFonts w:ascii="Courier New" w:hAnsi="Courier New" w:cs="Courier New"/>
        </w:rPr>
        <w:t xml:space="preserve"> </w:t>
      </w:r>
      <w:r>
        <w:rPr>
          <w:rFonts w:ascii="Courier New" w:hAnsi="Courier New" w:cs="Courier New"/>
          <w:color w:val="009900"/>
        </w:rPr>
        <w:t>{</w:t>
      </w:r>
    </w:p>
    <w:p w14:paraId="51CE496F" w14:textId="77777777" w:rsidR="00743BB6" w:rsidRDefault="00743BB6" w:rsidP="00743BB6">
      <w:pPr>
        <w:pStyle w:val="HTML"/>
        <w:rPr>
          <w:rFonts w:ascii="Courier New" w:hAnsi="Courier New" w:cs="Courier New"/>
        </w:rPr>
      </w:pPr>
      <w:r>
        <w:rPr>
          <w:rFonts w:ascii="Courier New" w:hAnsi="Courier New" w:cs="Courier New"/>
        </w:rPr>
        <w:t xml:space="preserve">        Page </w:t>
      </w:r>
      <w:proofErr w:type="spellStart"/>
      <w:r>
        <w:rPr>
          <w:rFonts w:ascii="Courier New" w:hAnsi="Courier New" w:cs="Courier New"/>
        </w:rPr>
        <w:t>page</w:t>
      </w:r>
      <w:proofErr w:type="spellEnd"/>
      <w:r>
        <w:rPr>
          <w:rFonts w:ascii="Courier New" w:hAnsi="Courier New" w:cs="Courier New"/>
        </w:rPr>
        <w:t xml:space="preserve"> </w:t>
      </w:r>
      <w:r>
        <w:rPr>
          <w:rFonts w:ascii="Courier New" w:hAnsi="Courier New" w:cs="Courier New"/>
          <w:color w:val="339933"/>
        </w:rPr>
        <w:t>=</w:t>
      </w:r>
      <w:r>
        <w:rPr>
          <w:rFonts w:ascii="Courier New" w:hAnsi="Courier New" w:cs="Courier New"/>
        </w:rPr>
        <w:t xml:space="preserve"> </w:t>
      </w:r>
      <w:proofErr w:type="spellStart"/>
      <w:r>
        <w:rPr>
          <w:rFonts w:ascii="Courier New" w:hAnsi="Courier New" w:cs="Courier New"/>
        </w:rPr>
        <w:t>repairService.</w:t>
      </w:r>
      <w:r>
        <w:rPr>
          <w:rFonts w:ascii="Courier New" w:hAnsi="Courier New" w:cs="Courier New"/>
          <w:color w:val="006633"/>
        </w:rPr>
        <w:t>find</w:t>
      </w:r>
      <w:proofErr w:type="spellEnd"/>
      <w:r>
        <w:rPr>
          <w:rFonts w:ascii="Courier New" w:hAnsi="Courier New" w:cs="Courier New"/>
          <w:color w:val="009900"/>
        </w:rPr>
        <w:t>(</w:t>
      </w:r>
      <w:proofErr w:type="spellStart"/>
      <w:r>
        <w:rPr>
          <w:rFonts w:ascii="Courier New" w:hAnsi="Courier New" w:cs="Courier New"/>
        </w:rPr>
        <w:t>pageNum</w:t>
      </w:r>
      <w:proofErr w:type="spellEnd"/>
      <w:r>
        <w:rPr>
          <w:rFonts w:ascii="Courier New" w:hAnsi="Courier New" w:cs="Courier New"/>
        </w:rPr>
        <w:t xml:space="preserve">, </w:t>
      </w:r>
      <w:proofErr w:type="spellStart"/>
      <w:r>
        <w:rPr>
          <w:rFonts w:ascii="Courier New" w:hAnsi="Courier New" w:cs="Courier New"/>
        </w:rPr>
        <w:t>pageSize</w:t>
      </w:r>
      <w:proofErr w:type="spellEnd"/>
      <w:r>
        <w:rPr>
          <w:rFonts w:ascii="Courier New" w:hAnsi="Courier New" w:cs="Courier New"/>
        </w:rPr>
        <w:t>, search</w:t>
      </w:r>
      <w:r>
        <w:rPr>
          <w:rFonts w:ascii="Courier New" w:hAnsi="Courier New" w:cs="Courier New"/>
          <w:color w:val="009900"/>
        </w:rPr>
        <w:t>)</w:t>
      </w:r>
      <w:r>
        <w:rPr>
          <w:rFonts w:ascii="Courier New" w:hAnsi="Courier New" w:cs="Courier New"/>
          <w:color w:val="339933"/>
        </w:rPr>
        <w:t>;</w:t>
      </w:r>
    </w:p>
    <w:p w14:paraId="71E40282"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b/>
          <w:bCs/>
          <w:color w:val="000000"/>
        </w:rPr>
        <w:t>if</w:t>
      </w:r>
      <w:r>
        <w:rPr>
          <w:rFonts w:ascii="Courier New" w:hAnsi="Courier New" w:cs="Courier New"/>
        </w:rPr>
        <w:t xml:space="preserve"> </w:t>
      </w:r>
      <w:r>
        <w:rPr>
          <w:rFonts w:ascii="Courier New" w:hAnsi="Courier New" w:cs="Courier New"/>
          <w:color w:val="009900"/>
        </w:rPr>
        <w:t>(</w:t>
      </w:r>
      <w:proofErr w:type="gramStart"/>
      <w:r>
        <w:rPr>
          <w:rFonts w:ascii="Courier New" w:hAnsi="Courier New" w:cs="Courier New"/>
        </w:rPr>
        <w:t xml:space="preserve">page </w:t>
      </w:r>
      <w:r>
        <w:rPr>
          <w:rFonts w:ascii="Courier New" w:hAnsi="Courier New" w:cs="Courier New"/>
          <w:color w:val="339933"/>
        </w:rPr>
        <w:t>!</w:t>
      </w:r>
      <w:proofErr w:type="gramEnd"/>
      <w:r>
        <w:rPr>
          <w:rFonts w:ascii="Courier New" w:hAnsi="Courier New" w:cs="Courier New"/>
          <w:color w:val="339933"/>
        </w:rPr>
        <w:t>=</w:t>
      </w:r>
      <w:r>
        <w:rPr>
          <w:rFonts w:ascii="Courier New" w:hAnsi="Courier New" w:cs="Courier New"/>
        </w:rPr>
        <w:t xml:space="preserve"> </w:t>
      </w:r>
      <w:r>
        <w:rPr>
          <w:rFonts w:ascii="Courier New" w:hAnsi="Courier New" w:cs="Courier New"/>
          <w:b/>
          <w:bCs/>
          <w:color w:val="000066"/>
        </w:rPr>
        <w:t>null</w:t>
      </w:r>
      <w:r>
        <w:rPr>
          <w:rFonts w:ascii="Courier New" w:hAnsi="Courier New" w:cs="Courier New"/>
          <w:color w:val="009900"/>
        </w:rPr>
        <w:t>)</w:t>
      </w:r>
      <w:r>
        <w:rPr>
          <w:rFonts w:ascii="Courier New" w:hAnsi="Courier New" w:cs="Courier New"/>
        </w:rPr>
        <w:t xml:space="preserve"> </w:t>
      </w:r>
      <w:r>
        <w:rPr>
          <w:rFonts w:ascii="Courier New" w:hAnsi="Courier New" w:cs="Courier New"/>
          <w:color w:val="009900"/>
        </w:rPr>
        <w:t>{</w:t>
      </w:r>
    </w:p>
    <w:p w14:paraId="5341379A"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b/>
          <w:bCs/>
          <w:color w:val="000000"/>
        </w:rPr>
        <w:t>return</w:t>
      </w:r>
      <w:r>
        <w:rPr>
          <w:rFonts w:ascii="Courier New" w:hAnsi="Courier New" w:cs="Courier New"/>
        </w:rPr>
        <w:t xml:space="preserve"> </w:t>
      </w:r>
      <w:proofErr w:type="spellStart"/>
      <w:r>
        <w:rPr>
          <w:rFonts w:ascii="Courier New" w:hAnsi="Courier New" w:cs="Courier New"/>
        </w:rPr>
        <w:t>Result.</w:t>
      </w:r>
      <w:r>
        <w:rPr>
          <w:rFonts w:ascii="Courier New" w:hAnsi="Courier New" w:cs="Courier New"/>
          <w:color w:val="006633"/>
        </w:rPr>
        <w:t>success</w:t>
      </w:r>
      <w:proofErr w:type="spellEnd"/>
      <w:r>
        <w:rPr>
          <w:rFonts w:ascii="Courier New" w:hAnsi="Courier New" w:cs="Courier New"/>
          <w:color w:val="009900"/>
        </w:rPr>
        <w:t>(</w:t>
      </w:r>
      <w:r>
        <w:rPr>
          <w:rFonts w:ascii="Courier New" w:hAnsi="Courier New" w:cs="Courier New"/>
        </w:rPr>
        <w:t>page</w:t>
      </w:r>
      <w:r>
        <w:rPr>
          <w:rFonts w:ascii="Courier New" w:hAnsi="Courier New" w:cs="Courier New"/>
          <w:color w:val="009900"/>
        </w:rPr>
        <w:t>)</w:t>
      </w:r>
      <w:r>
        <w:rPr>
          <w:rFonts w:ascii="Courier New" w:hAnsi="Courier New" w:cs="Courier New"/>
          <w:color w:val="339933"/>
        </w:rPr>
        <w:t>;</w:t>
      </w:r>
    </w:p>
    <w:p w14:paraId="07FEEAE3"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color w:val="009900"/>
        </w:rPr>
        <w:t>}</w:t>
      </w:r>
      <w:r>
        <w:rPr>
          <w:rFonts w:ascii="Courier New" w:hAnsi="Courier New" w:cs="Courier New"/>
        </w:rPr>
        <w:t xml:space="preserve"> </w:t>
      </w:r>
      <w:r>
        <w:rPr>
          <w:rFonts w:ascii="Courier New" w:hAnsi="Courier New" w:cs="Courier New"/>
          <w:b/>
          <w:bCs/>
          <w:color w:val="000000"/>
        </w:rPr>
        <w:t>else</w:t>
      </w:r>
      <w:r>
        <w:rPr>
          <w:rFonts w:ascii="Courier New" w:hAnsi="Courier New" w:cs="Courier New"/>
        </w:rPr>
        <w:t xml:space="preserve"> </w:t>
      </w:r>
      <w:r>
        <w:rPr>
          <w:rFonts w:ascii="Courier New" w:hAnsi="Courier New" w:cs="Courier New"/>
          <w:color w:val="009900"/>
        </w:rPr>
        <w:t>{</w:t>
      </w:r>
    </w:p>
    <w:p w14:paraId="5985B512"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b/>
          <w:bCs/>
          <w:color w:val="000000"/>
        </w:rPr>
        <w:t>return</w:t>
      </w:r>
      <w:r>
        <w:rPr>
          <w:rFonts w:ascii="Courier New" w:hAnsi="Courier New" w:cs="Courier New"/>
        </w:rPr>
        <w:t xml:space="preserve"> </w:t>
      </w:r>
      <w:proofErr w:type="spellStart"/>
      <w:r>
        <w:rPr>
          <w:rFonts w:ascii="Courier New" w:hAnsi="Courier New" w:cs="Courier New"/>
        </w:rPr>
        <w:t>Result.</w:t>
      </w:r>
      <w:r>
        <w:rPr>
          <w:rFonts w:ascii="Courier New" w:hAnsi="Courier New" w:cs="Courier New"/>
          <w:color w:val="006633"/>
        </w:rPr>
        <w:t>error</w:t>
      </w:r>
      <w:proofErr w:type="spellEnd"/>
      <w:r>
        <w:rPr>
          <w:rFonts w:ascii="Courier New" w:hAnsi="Courier New" w:cs="Courier New"/>
          <w:color w:val="009900"/>
        </w:rPr>
        <w:t>(</w:t>
      </w:r>
      <w:r>
        <w:rPr>
          <w:rFonts w:ascii="Courier New" w:hAnsi="Courier New" w:cs="Courier New"/>
          <w:color w:val="0000FF"/>
        </w:rPr>
        <w:t>"-1"</w:t>
      </w:r>
      <w:r>
        <w:rPr>
          <w:rFonts w:ascii="Courier New" w:hAnsi="Courier New" w:cs="Courier New"/>
        </w:rPr>
        <w:t xml:space="preserve">, </w:t>
      </w:r>
      <w:r>
        <w:rPr>
          <w:rFonts w:ascii="Courier New" w:hAnsi="Courier New" w:cs="Courier New"/>
          <w:color w:val="0000FF"/>
        </w:rPr>
        <w:t>"</w:t>
      </w:r>
      <w:r>
        <w:rPr>
          <w:rFonts w:ascii="Courier New" w:hAnsi="Courier New" w:cs="Courier New"/>
          <w:color w:val="0000FF"/>
        </w:rPr>
        <w:t>查询失败</w:t>
      </w:r>
      <w:r>
        <w:rPr>
          <w:rFonts w:ascii="Courier New" w:hAnsi="Courier New" w:cs="Courier New"/>
          <w:color w:val="0000FF"/>
        </w:rPr>
        <w:t>"</w:t>
      </w:r>
      <w:r>
        <w:rPr>
          <w:rFonts w:ascii="Courier New" w:hAnsi="Courier New" w:cs="Courier New"/>
          <w:color w:val="009900"/>
        </w:rPr>
        <w:t>)</w:t>
      </w:r>
      <w:r>
        <w:rPr>
          <w:rFonts w:ascii="Courier New" w:hAnsi="Courier New" w:cs="Courier New"/>
          <w:color w:val="339933"/>
        </w:rPr>
        <w:t>;</w:t>
      </w:r>
    </w:p>
    <w:p w14:paraId="79804CA0"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color w:val="009900"/>
        </w:rPr>
        <w:t>}</w:t>
      </w:r>
    </w:p>
    <w:p w14:paraId="4A089534"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color w:val="009900"/>
        </w:rPr>
        <w:t>}</w:t>
      </w:r>
    </w:p>
    <w:p w14:paraId="4650C821" w14:textId="77777777" w:rsidR="00743BB6" w:rsidRDefault="00743BB6" w:rsidP="00743BB6">
      <w:pPr>
        <w:pStyle w:val="HTML"/>
        <w:rPr>
          <w:rFonts w:ascii="Courier New" w:hAnsi="Courier New" w:cs="Courier New"/>
        </w:rPr>
      </w:pPr>
      <w:r>
        <w:rPr>
          <w:rFonts w:ascii="Courier New" w:hAnsi="Courier New" w:cs="Courier New"/>
        </w:rPr>
        <w:t> </w:t>
      </w:r>
    </w:p>
    <w:p w14:paraId="241A6478" w14:textId="77777777" w:rsidR="00743BB6" w:rsidRDefault="00743BB6" w:rsidP="00743BB6">
      <w:pPr>
        <w:pStyle w:val="HTML"/>
        <w:rPr>
          <w:rFonts w:ascii="Courier New" w:hAnsi="Courier New" w:cs="Courier New"/>
          <w:b/>
          <w:bCs/>
          <w:i/>
          <w:iCs/>
          <w:color w:val="008000"/>
        </w:rPr>
      </w:pPr>
      <w:r>
        <w:rPr>
          <w:rFonts w:ascii="Courier New" w:hAnsi="Courier New" w:cs="Courier New"/>
        </w:rPr>
        <w:t xml:space="preserve">    </w:t>
      </w:r>
      <w:r>
        <w:rPr>
          <w:rFonts w:ascii="Courier New" w:hAnsi="Courier New" w:cs="Courier New"/>
          <w:b/>
          <w:bCs/>
          <w:i/>
          <w:iCs/>
          <w:color w:val="008000"/>
        </w:rPr>
        <w:t>/**</w:t>
      </w:r>
    </w:p>
    <w:p w14:paraId="238D1834" w14:textId="77777777" w:rsidR="00743BB6" w:rsidRDefault="00743BB6" w:rsidP="00743BB6">
      <w:pPr>
        <w:pStyle w:val="HTML"/>
        <w:rPr>
          <w:rFonts w:ascii="Courier New" w:hAnsi="Courier New" w:cs="Courier New"/>
          <w:b/>
          <w:bCs/>
          <w:i/>
          <w:iCs/>
          <w:color w:val="008000"/>
        </w:rPr>
      </w:pPr>
      <w:r>
        <w:rPr>
          <w:rFonts w:ascii="Courier New" w:hAnsi="Courier New" w:cs="Courier New"/>
          <w:b/>
          <w:bCs/>
          <w:i/>
          <w:iCs/>
          <w:color w:val="008000"/>
        </w:rPr>
        <w:t xml:space="preserve">     * </w:t>
      </w:r>
      <w:r>
        <w:rPr>
          <w:rFonts w:ascii="Courier New" w:hAnsi="Courier New" w:cs="Courier New"/>
          <w:b/>
          <w:bCs/>
          <w:i/>
          <w:iCs/>
          <w:color w:val="008000"/>
        </w:rPr>
        <w:t>个人申报报修</w:t>
      </w:r>
      <w:r>
        <w:rPr>
          <w:rFonts w:ascii="Courier New" w:hAnsi="Courier New" w:cs="Courier New"/>
          <w:b/>
          <w:bCs/>
          <w:i/>
          <w:iCs/>
          <w:color w:val="008000"/>
        </w:rPr>
        <w:t xml:space="preserve"> </w:t>
      </w:r>
      <w:r>
        <w:rPr>
          <w:rFonts w:ascii="Courier New" w:hAnsi="Courier New" w:cs="Courier New"/>
          <w:b/>
          <w:bCs/>
          <w:i/>
          <w:iCs/>
          <w:color w:val="008000"/>
        </w:rPr>
        <w:t>分页查询</w:t>
      </w:r>
    </w:p>
    <w:p w14:paraId="76E636BD" w14:textId="77777777" w:rsidR="00743BB6" w:rsidRDefault="00743BB6" w:rsidP="00743BB6">
      <w:pPr>
        <w:pStyle w:val="HTML"/>
        <w:rPr>
          <w:rFonts w:ascii="Courier New" w:hAnsi="Courier New" w:cs="Courier New"/>
        </w:rPr>
      </w:pPr>
      <w:r>
        <w:rPr>
          <w:rFonts w:ascii="Courier New" w:hAnsi="Courier New" w:cs="Courier New"/>
          <w:b/>
          <w:bCs/>
          <w:i/>
          <w:iCs/>
          <w:color w:val="008000"/>
        </w:rPr>
        <w:t xml:space="preserve">     */</w:t>
      </w:r>
    </w:p>
    <w:p w14:paraId="78CEE52C" w14:textId="77777777" w:rsidR="00743BB6" w:rsidRDefault="00743BB6" w:rsidP="00743BB6">
      <w:pPr>
        <w:pStyle w:val="HTML"/>
        <w:rPr>
          <w:rFonts w:ascii="Courier New" w:hAnsi="Courier New" w:cs="Courier New"/>
        </w:rPr>
      </w:pPr>
      <w:r>
        <w:rPr>
          <w:rFonts w:ascii="Courier New" w:hAnsi="Courier New" w:cs="Courier New"/>
        </w:rPr>
        <w:t xml:space="preserve">    @GetMapping</w:t>
      </w:r>
      <w:r>
        <w:rPr>
          <w:rFonts w:ascii="Courier New" w:hAnsi="Courier New" w:cs="Courier New"/>
          <w:color w:val="009900"/>
        </w:rPr>
        <w:t>(</w:t>
      </w:r>
      <w:r>
        <w:rPr>
          <w:rFonts w:ascii="Courier New" w:hAnsi="Courier New" w:cs="Courier New"/>
          <w:color w:val="0000FF"/>
        </w:rPr>
        <w:t>"/find/{name}"</w:t>
      </w:r>
      <w:r>
        <w:rPr>
          <w:rFonts w:ascii="Courier New" w:hAnsi="Courier New" w:cs="Courier New"/>
          <w:color w:val="009900"/>
        </w:rPr>
        <w:t>)</w:t>
      </w:r>
    </w:p>
    <w:p w14:paraId="343AB435"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b/>
          <w:bCs/>
          <w:color w:val="000000"/>
        </w:rPr>
        <w:t>public</w:t>
      </w:r>
      <w:r>
        <w:rPr>
          <w:rFonts w:ascii="Courier New" w:hAnsi="Courier New" w:cs="Courier New"/>
        </w:rPr>
        <w:t xml:space="preserve"> Result</w:t>
      </w:r>
      <w:r>
        <w:rPr>
          <w:rFonts w:ascii="Courier New" w:hAnsi="Courier New" w:cs="Courier New"/>
          <w:color w:val="339933"/>
        </w:rPr>
        <w:t>&lt;?&gt;</w:t>
      </w:r>
      <w:r>
        <w:rPr>
          <w:rFonts w:ascii="Courier New" w:hAnsi="Courier New" w:cs="Courier New"/>
        </w:rPr>
        <w:t xml:space="preserve"> </w:t>
      </w:r>
      <w:proofErr w:type="spellStart"/>
      <w:proofErr w:type="gramStart"/>
      <w:r>
        <w:rPr>
          <w:rFonts w:ascii="Courier New" w:hAnsi="Courier New" w:cs="Courier New"/>
        </w:rPr>
        <w:t>individualFind</w:t>
      </w:r>
      <w:proofErr w:type="spellEnd"/>
      <w:r>
        <w:rPr>
          <w:rFonts w:ascii="Courier New" w:hAnsi="Courier New" w:cs="Courier New"/>
          <w:color w:val="009900"/>
        </w:rPr>
        <w:t>(</w:t>
      </w:r>
      <w:proofErr w:type="gramEnd"/>
      <w:r>
        <w:rPr>
          <w:rFonts w:ascii="Courier New" w:hAnsi="Courier New" w:cs="Courier New"/>
        </w:rPr>
        <w:t>@RequestParam</w:t>
      </w:r>
      <w:r>
        <w:rPr>
          <w:rFonts w:ascii="Courier New" w:hAnsi="Courier New" w:cs="Courier New"/>
          <w:color w:val="009900"/>
        </w:rPr>
        <w:t>(</w:t>
      </w:r>
      <w:r>
        <w:rPr>
          <w:rFonts w:ascii="Courier New" w:hAnsi="Courier New" w:cs="Courier New"/>
        </w:rPr>
        <w:t xml:space="preserve">defaultValue </w:t>
      </w:r>
      <w:r>
        <w:rPr>
          <w:rFonts w:ascii="Courier New" w:hAnsi="Courier New" w:cs="Courier New"/>
          <w:color w:val="339933"/>
        </w:rPr>
        <w:t>=</w:t>
      </w:r>
      <w:r>
        <w:rPr>
          <w:rFonts w:ascii="Courier New" w:hAnsi="Courier New" w:cs="Courier New"/>
        </w:rPr>
        <w:t xml:space="preserve"> </w:t>
      </w:r>
      <w:r>
        <w:rPr>
          <w:rFonts w:ascii="Courier New" w:hAnsi="Courier New" w:cs="Courier New"/>
          <w:color w:val="0000FF"/>
        </w:rPr>
        <w:t>"1"</w:t>
      </w:r>
      <w:r>
        <w:rPr>
          <w:rFonts w:ascii="Courier New" w:hAnsi="Courier New" w:cs="Courier New"/>
          <w:color w:val="009900"/>
        </w:rPr>
        <w:t>)</w:t>
      </w:r>
      <w:r>
        <w:rPr>
          <w:rFonts w:ascii="Courier New" w:hAnsi="Courier New" w:cs="Courier New"/>
        </w:rPr>
        <w:t xml:space="preserve"> </w:t>
      </w:r>
      <w:r>
        <w:rPr>
          <w:rFonts w:ascii="Courier New" w:hAnsi="Courier New" w:cs="Courier New"/>
          <w:color w:val="003399"/>
        </w:rPr>
        <w:t>Integer</w:t>
      </w:r>
      <w:r>
        <w:rPr>
          <w:rFonts w:ascii="Courier New" w:hAnsi="Courier New" w:cs="Courier New"/>
        </w:rPr>
        <w:t xml:space="preserve"> </w:t>
      </w:r>
      <w:proofErr w:type="spellStart"/>
      <w:r>
        <w:rPr>
          <w:rFonts w:ascii="Courier New" w:hAnsi="Courier New" w:cs="Courier New"/>
        </w:rPr>
        <w:t>pageNum</w:t>
      </w:r>
      <w:proofErr w:type="spellEnd"/>
      <w:r>
        <w:rPr>
          <w:rFonts w:ascii="Courier New" w:hAnsi="Courier New" w:cs="Courier New"/>
        </w:rPr>
        <w:t>,</w:t>
      </w:r>
    </w:p>
    <w:p w14:paraId="4B202C65" w14:textId="77777777" w:rsidR="00743BB6" w:rsidRDefault="00743BB6" w:rsidP="00743BB6">
      <w:pPr>
        <w:pStyle w:val="HTML"/>
        <w:rPr>
          <w:rFonts w:ascii="Courier New" w:hAnsi="Courier New" w:cs="Courier New"/>
        </w:rPr>
      </w:pPr>
      <w:r>
        <w:rPr>
          <w:rFonts w:ascii="Courier New" w:hAnsi="Courier New" w:cs="Courier New"/>
        </w:rPr>
        <w:t xml:space="preserve">                                    @</w:t>
      </w:r>
      <w:proofErr w:type="gramStart"/>
      <w:r>
        <w:rPr>
          <w:rFonts w:ascii="Courier New" w:hAnsi="Courier New" w:cs="Courier New"/>
        </w:rPr>
        <w:t>RequestParam</w:t>
      </w:r>
      <w:r>
        <w:rPr>
          <w:rFonts w:ascii="Courier New" w:hAnsi="Courier New" w:cs="Courier New"/>
          <w:color w:val="009900"/>
        </w:rPr>
        <w:t>(</w:t>
      </w:r>
      <w:proofErr w:type="gramEnd"/>
      <w:r>
        <w:rPr>
          <w:rFonts w:ascii="Courier New" w:hAnsi="Courier New" w:cs="Courier New"/>
        </w:rPr>
        <w:t xml:space="preserve">defaultValue </w:t>
      </w:r>
      <w:r>
        <w:rPr>
          <w:rFonts w:ascii="Courier New" w:hAnsi="Courier New" w:cs="Courier New"/>
          <w:color w:val="339933"/>
        </w:rPr>
        <w:t>=</w:t>
      </w:r>
      <w:r>
        <w:rPr>
          <w:rFonts w:ascii="Courier New" w:hAnsi="Courier New" w:cs="Courier New"/>
        </w:rPr>
        <w:t xml:space="preserve"> </w:t>
      </w:r>
      <w:r>
        <w:rPr>
          <w:rFonts w:ascii="Courier New" w:hAnsi="Courier New" w:cs="Courier New"/>
          <w:color w:val="0000FF"/>
        </w:rPr>
        <w:t>"10"</w:t>
      </w:r>
      <w:r>
        <w:rPr>
          <w:rFonts w:ascii="Courier New" w:hAnsi="Courier New" w:cs="Courier New"/>
          <w:color w:val="009900"/>
        </w:rPr>
        <w:t>)</w:t>
      </w:r>
      <w:r>
        <w:rPr>
          <w:rFonts w:ascii="Courier New" w:hAnsi="Courier New" w:cs="Courier New"/>
        </w:rPr>
        <w:t xml:space="preserve"> </w:t>
      </w:r>
      <w:r>
        <w:rPr>
          <w:rFonts w:ascii="Courier New" w:hAnsi="Courier New" w:cs="Courier New"/>
          <w:color w:val="003399"/>
        </w:rPr>
        <w:t>Integer</w:t>
      </w:r>
      <w:r>
        <w:rPr>
          <w:rFonts w:ascii="Courier New" w:hAnsi="Courier New" w:cs="Courier New"/>
        </w:rPr>
        <w:t xml:space="preserve"> </w:t>
      </w:r>
      <w:proofErr w:type="spellStart"/>
      <w:r>
        <w:rPr>
          <w:rFonts w:ascii="Courier New" w:hAnsi="Courier New" w:cs="Courier New"/>
        </w:rPr>
        <w:t>pageSize</w:t>
      </w:r>
      <w:proofErr w:type="spellEnd"/>
      <w:r>
        <w:rPr>
          <w:rFonts w:ascii="Courier New" w:hAnsi="Courier New" w:cs="Courier New"/>
        </w:rPr>
        <w:t>,</w:t>
      </w:r>
    </w:p>
    <w:p w14:paraId="2C54020C" w14:textId="77777777" w:rsidR="00743BB6" w:rsidRDefault="00743BB6" w:rsidP="00743BB6">
      <w:pPr>
        <w:pStyle w:val="HTML"/>
        <w:rPr>
          <w:rFonts w:ascii="Courier New" w:hAnsi="Courier New" w:cs="Courier New"/>
        </w:rPr>
      </w:pPr>
      <w:r>
        <w:rPr>
          <w:rFonts w:ascii="Courier New" w:hAnsi="Courier New" w:cs="Courier New"/>
        </w:rPr>
        <w:t xml:space="preserve">                                    @</w:t>
      </w:r>
      <w:proofErr w:type="gramStart"/>
      <w:r>
        <w:rPr>
          <w:rFonts w:ascii="Courier New" w:hAnsi="Courier New" w:cs="Courier New"/>
        </w:rPr>
        <w:t>RequestParam</w:t>
      </w:r>
      <w:r>
        <w:rPr>
          <w:rFonts w:ascii="Courier New" w:hAnsi="Courier New" w:cs="Courier New"/>
          <w:color w:val="009900"/>
        </w:rPr>
        <w:t>(</w:t>
      </w:r>
      <w:proofErr w:type="gramEnd"/>
      <w:r>
        <w:rPr>
          <w:rFonts w:ascii="Courier New" w:hAnsi="Courier New" w:cs="Courier New"/>
        </w:rPr>
        <w:t xml:space="preserve">defaultValue </w:t>
      </w:r>
      <w:r>
        <w:rPr>
          <w:rFonts w:ascii="Courier New" w:hAnsi="Courier New" w:cs="Courier New"/>
          <w:color w:val="339933"/>
        </w:rPr>
        <w:t>=</w:t>
      </w:r>
      <w:r>
        <w:rPr>
          <w:rFonts w:ascii="Courier New" w:hAnsi="Courier New" w:cs="Courier New"/>
        </w:rPr>
        <w:t xml:space="preserve"> </w:t>
      </w:r>
      <w:r>
        <w:rPr>
          <w:rFonts w:ascii="Courier New" w:hAnsi="Courier New" w:cs="Courier New"/>
          <w:color w:val="0000FF"/>
        </w:rPr>
        <w:t>""</w:t>
      </w:r>
      <w:r>
        <w:rPr>
          <w:rFonts w:ascii="Courier New" w:hAnsi="Courier New" w:cs="Courier New"/>
          <w:color w:val="009900"/>
        </w:rPr>
        <w:t>)</w:t>
      </w:r>
      <w:r>
        <w:rPr>
          <w:rFonts w:ascii="Courier New" w:hAnsi="Courier New" w:cs="Courier New"/>
        </w:rPr>
        <w:t xml:space="preserve"> </w:t>
      </w:r>
      <w:r>
        <w:rPr>
          <w:rFonts w:ascii="Courier New" w:hAnsi="Courier New" w:cs="Courier New"/>
          <w:color w:val="003399"/>
        </w:rPr>
        <w:t>String</w:t>
      </w:r>
      <w:r>
        <w:rPr>
          <w:rFonts w:ascii="Courier New" w:hAnsi="Courier New" w:cs="Courier New"/>
        </w:rPr>
        <w:t xml:space="preserve"> search,</w:t>
      </w:r>
    </w:p>
    <w:p w14:paraId="2DDF5AA8" w14:textId="77777777" w:rsidR="00743BB6" w:rsidRDefault="00743BB6" w:rsidP="00743BB6">
      <w:pPr>
        <w:pStyle w:val="HTML"/>
        <w:rPr>
          <w:rFonts w:ascii="Courier New" w:hAnsi="Courier New" w:cs="Courier New"/>
        </w:rPr>
      </w:pPr>
      <w:r>
        <w:rPr>
          <w:rFonts w:ascii="Courier New" w:hAnsi="Courier New" w:cs="Courier New"/>
        </w:rPr>
        <w:t xml:space="preserve">                                    @PathVariable </w:t>
      </w:r>
      <w:r>
        <w:rPr>
          <w:rFonts w:ascii="Courier New" w:hAnsi="Courier New" w:cs="Courier New"/>
          <w:color w:val="003399"/>
        </w:rPr>
        <w:t>String</w:t>
      </w:r>
      <w:r>
        <w:rPr>
          <w:rFonts w:ascii="Courier New" w:hAnsi="Courier New" w:cs="Courier New"/>
        </w:rPr>
        <w:t xml:space="preserve"> name</w:t>
      </w:r>
      <w:r>
        <w:rPr>
          <w:rFonts w:ascii="Courier New" w:hAnsi="Courier New" w:cs="Courier New"/>
          <w:color w:val="009900"/>
        </w:rPr>
        <w:t>)</w:t>
      </w:r>
      <w:r>
        <w:rPr>
          <w:rFonts w:ascii="Courier New" w:hAnsi="Courier New" w:cs="Courier New"/>
        </w:rPr>
        <w:t xml:space="preserve"> </w:t>
      </w:r>
      <w:r>
        <w:rPr>
          <w:rFonts w:ascii="Courier New" w:hAnsi="Courier New" w:cs="Courier New"/>
          <w:color w:val="009900"/>
        </w:rPr>
        <w:t>{</w:t>
      </w:r>
    </w:p>
    <w:p w14:paraId="6CA59FC4" w14:textId="77777777" w:rsidR="00743BB6" w:rsidRDefault="00743BB6" w:rsidP="00743BB6">
      <w:pPr>
        <w:pStyle w:val="HTML"/>
        <w:rPr>
          <w:rFonts w:ascii="Courier New" w:hAnsi="Courier New" w:cs="Courier New"/>
        </w:rPr>
      </w:pPr>
      <w:r>
        <w:rPr>
          <w:rFonts w:ascii="Courier New" w:hAnsi="Courier New" w:cs="Courier New"/>
        </w:rPr>
        <w:t xml:space="preserve">        </w:t>
      </w:r>
      <w:proofErr w:type="spellStart"/>
      <w:r>
        <w:rPr>
          <w:rFonts w:ascii="Courier New" w:hAnsi="Courier New" w:cs="Courier New"/>
          <w:color w:val="003399"/>
        </w:rPr>
        <w:t>System</w:t>
      </w:r>
      <w:r>
        <w:rPr>
          <w:rFonts w:ascii="Courier New" w:hAnsi="Courier New" w:cs="Courier New"/>
        </w:rPr>
        <w:t>.</w:t>
      </w:r>
      <w:r>
        <w:rPr>
          <w:rFonts w:ascii="Courier New" w:hAnsi="Courier New" w:cs="Courier New"/>
          <w:color w:val="006633"/>
        </w:rPr>
        <w:t>out</w:t>
      </w:r>
      <w:r>
        <w:rPr>
          <w:rFonts w:ascii="Courier New" w:hAnsi="Courier New" w:cs="Courier New"/>
        </w:rPr>
        <w:t>.</w:t>
      </w:r>
      <w:r>
        <w:rPr>
          <w:rFonts w:ascii="Courier New" w:hAnsi="Courier New" w:cs="Courier New"/>
          <w:color w:val="006633"/>
        </w:rPr>
        <w:t>println</w:t>
      </w:r>
      <w:proofErr w:type="spellEnd"/>
      <w:r>
        <w:rPr>
          <w:rFonts w:ascii="Courier New" w:hAnsi="Courier New" w:cs="Courier New"/>
          <w:color w:val="009900"/>
        </w:rPr>
        <w:t>(</w:t>
      </w:r>
      <w:r>
        <w:rPr>
          <w:rFonts w:ascii="Courier New" w:hAnsi="Courier New" w:cs="Courier New"/>
        </w:rPr>
        <w:t>name</w:t>
      </w:r>
      <w:r>
        <w:rPr>
          <w:rFonts w:ascii="Courier New" w:hAnsi="Courier New" w:cs="Courier New"/>
          <w:color w:val="009900"/>
        </w:rPr>
        <w:t>)</w:t>
      </w:r>
      <w:r>
        <w:rPr>
          <w:rFonts w:ascii="Courier New" w:hAnsi="Courier New" w:cs="Courier New"/>
          <w:color w:val="339933"/>
        </w:rPr>
        <w:t>;</w:t>
      </w:r>
    </w:p>
    <w:p w14:paraId="28EF2002" w14:textId="77777777" w:rsidR="00743BB6" w:rsidRDefault="00743BB6" w:rsidP="00743BB6">
      <w:pPr>
        <w:pStyle w:val="HTML"/>
        <w:rPr>
          <w:rFonts w:ascii="Courier New" w:hAnsi="Courier New" w:cs="Courier New"/>
        </w:rPr>
      </w:pPr>
      <w:r>
        <w:rPr>
          <w:rFonts w:ascii="Courier New" w:hAnsi="Courier New" w:cs="Courier New"/>
        </w:rPr>
        <w:t xml:space="preserve">        Page </w:t>
      </w:r>
      <w:proofErr w:type="spellStart"/>
      <w:r>
        <w:rPr>
          <w:rFonts w:ascii="Courier New" w:hAnsi="Courier New" w:cs="Courier New"/>
        </w:rPr>
        <w:t>page</w:t>
      </w:r>
      <w:proofErr w:type="spellEnd"/>
      <w:r>
        <w:rPr>
          <w:rFonts w:ascii="Courier New" w:hAnsi="Courier New" w:cs="Courier New"/>
        </w:rPr>
        <w:t xml:space="preserve"> </w:t>
      </w:r>
      <w:r>
        <w:rPr>
          <w:rFonts w:ascii="Courier New" w:hAnsi="Courier New" w:cs="Courier New"/>
          <w:color w:val="339933"/>
        </w:rPr>
        <w:t>=</w:t>
      </w:r>
      <w:r>
        <w:rPr>
          <w:rFonts w:ascii="Courier New" w:hAnsi="Courier New" w:cs="Courier New"/>
        </w:rPr>
        <w:t xml:space="preserve"> </w:t>
      </w:r>
      <w:proofErr w:type="spellStart"/>
      <w:r>
        <w:rPr>
          <w:rFonts w:ascii="Courier New" w:hAnsi="Courier New" w:cs="Courier New"/>
        </w:rPr>
        <w:t>repairService.</w:t>
      </w:r>
      <w:r>
        <w:rPr>
          <w:rFonts w:ascii="Courier New" w:hAnsi="Courier New" w:cs="Courier New"/>
          <w:color w:val="006633"/>
        </w:rPr>
        <w:t>individualFind</w:t>
      </w:r>
      <w:proofErr w:type="spellEnd"/>
      <w:r>
        <w:rPr>
          <w:rFonts w:ascii="Courier New" w:hAnsi="Courier New" w:cs="Courier New"/>
          <w:color w:val="009900"/>
        </w:rPr>
        <w:t>(</w:t>
      </w:r>
      <w:proofErr w:type="spellStart"/>
      <w:r>
        <w:rPr>
          <w:rFonts w:ascii="Courier New" w:hAnsi="Courier New" w:cs="Courier New"/>
        </w:rPr>
        <w:t>pageNum</w:t>
      </w:r>
      <w:proofErr w:type="spellEnd"/>
      <w:r>
        <w:rPr>
          <w:rFonts w:ascii="Courier New" w:hAnsi="Courier New" w:cs="Courier New"/>
        </w:rPr>
        <w:t xml:space="preserve">, </w:t>
      </w:r>
      <w:proofErr w:type="spellStart"/>
      <w:r>
        <w:rPr>
          <w:rFonts w:ascii="Courier New" w:hAnsi="Courier New" w:cs="Courier New"/>
        </w:rPr>
        <w:t>pageSize</w:t>
      </w:r>
      <w:proofErr w:type="spellEnd"/>
      <w:r>
        <w:rPr>
          <w:rFonts w:ascii="Courier New" w:hAnsi="Courier New" w:cs="Courier New"/>
        </w:rPr>
        <w:t>, search, name</w:t>
      </w:r>
      <w:r>
        <w:rPr>
          <w:rFonts w:ascii="Courier New" w:hAnsi="Courier New" w:cs="Courier New"/>
          <w:color w:val="009900"/>
        </w:rPr>
        <w:t>)</w:t>
      </w:r>
      <w:r>
        <w:rPr>
          <w:rFonts w:ascii="Courier New" w:hAnsi="Courier New" w:cs="Courier New"/>
          <w:color w:val="339933"/>
        </w:rPr>
        <w:t>;</w:t>
      </w:r>
    </w:p>
    <w:p w14:paraId="78ABC5AA"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b/>
          <w:bCs/>
          <w:color w:val="000000"/>
        </w:rPr>
        <w:t>if</w:t>
      </w:r>
      <w:r>
        <w:rPr>
          <w:rFonts w:ascii="Courier New" w:hAnsi="Courier New" w:cs="Courier New"/>
        </w:rPr>
        <w:t xml:space="preserve"> </w:t>
      </w:r>
      <w:r>
        <w:rPr>
          <w:rFonts w:ascii="Courier New" w:hAnsi="Courier New" w:cs="Courier New"/>
          <w:color w:val="009900"/>
        </w:rPr>
        <w:t>(</w:t>
      </w:r>
      <w:proofErr w:type="gramStart"/>
      <w:r>
        <w:rPr>
          <w:rFonts w:ascii="Courier New" w:hAnsi="Courier New" w:cs="Courier New"/>
        </w:rPr>
        <w:t xml:space="preserve">page </w:t>
      </w:r>
      <w:r>
        <w:rPr>
          <w:rFonts w:ascii="Courier New" w:hAnsi="Courier New" w:cs="Courier New"/>
          <w:color w:val="339933"/>
        </w:rPr>
        <w:t>!</w:t>
      </w:r>
      <w:proofErr w:type="gramEnd"/>
      <w:r>
        <w:rPr>
          <w:rFonts w:ascii="Courier New" w:hAnsi="Courier New" w:cs="Courier New"/>
          <w:color w:val="339933"/>
        </w:rPr>
        <w:t>=</w:t>
      </w:r>
      <w:r>
        <w:rPr>
          <w:rFonts w:ascii="Courier New" w:hAnsi="Courier New" w:cs="Courier New"/>
        </w:rPr>
        <w:t xml:space="preserve"> </w:t>
      </w:r>
      <w:r>
        <w:rPr>
          <w:rFonts w:ascii="Courier New" w:hAnsi="Courier New" w:cs="Courier New"/>
          <w:b/>
          <w:bCs/>
          <w:color w:val="000066"/>
        </w:rPr>
        <w:t>null</w:t>
      </w:r>
      <w:r>
        <w:rPr>
          <w:rFonts w:ascii="Courier New" w:hAnsi="Courier New" w:cs="Courier New"/>
          <w:color w:val="009900"/>
        </w:rPr>
        <w:t>)</w:t>
      </w:r>
      <w:r>
        <w:rPr>
          <w:rFonts w:ascii="Courier New" w:hAnsi="Courier New" w:cs="Courier New"/>
        </w:rPr>
        <w:t xml:space="preserve"> </w:t>
      </w:r>
      <w:r>
        <w:rPr>
          <w:rFonts w:ascii="Courier New" w:hAnsi="Courier New" w:cs="Courier New"/>
          <w:color w:val="009900"/>
        </w:rPr>
        <w:t>{</w:t>
      </w:r>
    </w:p>
    <w:p w14:paraId="70CAFBE6"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b/>
          <w:bCs/>
          <w:color w:val="000000"/>
        </w:rPr>
        <w:t>return</w:t>
      </w:r>
      <w:r>
        <w:rPr>
          <w:rFonts w:ascii="Courier New" w:hAnsi="Courier New" w:cs="Courier New"/>
        </w:rPr>
        <w:t xml:space="preserve"> </w:t>
      </w:r>
      <w:proofErr w:type="spellStart"/>
      <w:r>
        <w:rPr>
          <w:rFonts w:ascii="Courier New" w:hAnsi="Courier New" w:cs="Courier New"/>
        </w:rPr>
        <w:t>Result.</w:t>
      </w:r>
      <w:r>
        <w:rPr>
          <w:rFonts w:ascii="Courier New" w:hAnsi="Courier New" w:cs="Courier New"/>
          <w:color w:val="006633"/>
        </w:rPr>
        <w:t>success</w:t>
      </w:r>
      <w:proofErr w:type="spellEnd"/>
      <w:r>
        <w:rPr>
          <w:rFonts w:ascii="Courier New" w:hAnsi="Courier New" w:cs="Courier New"/>
          <w:color w:val="009900"/>
        </w:rPr>
        <w:t>(</w:t>
      </w:r>
      <w:r>
        <w:rPr>
          <w:rFonts w:ascii="Courier New" w:hAnsi="Courier New" w:cs="Courier New"/>
        </w:rPr>
        <w:t>page</w:t>
      </w:r>
      <w:r>
        <w:rPr>
          <w:rFonts w:ascii="Courier New" w:hAnsi="Courier New" w:cs="Courier New"/>
          <w:color w:val="009900"/>
        </w:rPr>
        <w:t>)</w:t>
      </w:r>
      <w:r>
        <w:rPr>
          <w:rFonts w:ascii="Courier New" w:hAnsi="Courier New" w:cs="Courier New"/>
          <w:color w:val="339933"/>
        </w:rPr>
        <w:t>;</w:t>
      </w:r>
    </w:p>
    <w:p w14:paraId="362E8B2F"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color w:val="009900"/>
        </w:rPr>
        <w:t>}</w:t>
      </w:r>
      <w:r>
        <w:rPr>
          <w:rFonts w:ascii="Courier New" w:hAnsi="Courier New" w:cs="Courier New"/>
        </w:rPr>
        <w:t xml:space="preserve"> </w:t>
      </w:r>
      <w:r>
        <w:rPr>
          <w:rFonts w:ascii="Courier New" w:hAnsi="Courier New" w:cs="Courier New"/>
          <w:b/>
          <w:bCs/>
          <w:color w:val="000000"/>
        </w:rPr>
        <w:t>else</w:t>
      </w:r>
      <w:r>
        <w:rPr>
          <w:rFonts w:ascii="Courier New" w:hAnsi="Courier New" w:cs="Courier New"/>
        </w:rPr>
        <w:t xml:space="preserve"> </w:t>
      </w:r>
      <w:r>
        <w:rPr>
          <w:rFonts w:ascii="Courier New" w:hAnsi="Courier New" w:cs="Courier New"/>
          <w:color w:val="009900"/>
        </w:rPr>
        <w:t>{</w:t>
      </w:r>
    </w:p>
    <w:p w14:paraId="329E61D1" w14:textId="77777777" w:rsidR="00743BB6" w:rsidRDefault="00743BB6" w:rsidP="00743BB6">
      <w:pPr>
        <w:pStyle w:val="HTML"/>
        <w:rPr>
          <w:rFonts w:ascii="Courier New" w:hAnsi="Courier New" w:cs="Courier New"/>
        </w:rPr>
      </w:pPr>
      <w:r>
        <w:rPr>
          <w:rFonts w:ascii="Courier New" w:hAnsi="Courier New" w:cs="Courier New"/>
        </w:rPr>
        <w:lastRenderedPageBreak/>
        <w:t xml:space="preserve">            </w:t>
      </w:r>
      <w:r>
        <w:rPr>
          <w:rFonts w:ascii="Courier New" w:hAnsi="Courier New" w:cs="Courier New"/>
          <w:b/>
          <w:bCs/>
          <w:color w:val="000000"/>
        </w:rPr>
        <w:t>return</w:t>
      </w:r>
      <w:r>
        <w:rPr>
          <w:rFonts w:ascii="Courier New" w:hAnsi="Courier New" w:cs="Courier New"/>
        </w:rPr>
        <w:t xml:space="preserve"> </w:t>
      </w:r>
      <w:proofErr w:type="spellStart"/>
      <w:r>
        <w:rPr>
          <w:rFonts w:ascii="Courier New" w:hAnsi="Courier New" w:cs="Courier New"/>
        </w:rPr>
        <w:t>Result.</w:t>
      </w:r>
      <w:r>
        <w:rPr>
          <w:rFonts w:ascii="Courier New" w:hAnsi="Courier New" w:cs="Courier New"/>
          <w:color w:val="006633"/>
        </w:rPr>
        <w:t>error</w:t>
      </w:r>
      <w:proofErr w:type="spellEnd"/>
      <w:r>
        <w:rPr>
          <w:rFonts w:ascii="Courier New" w:hAnsi="Courier New" w:cs="Courier New"/>
          <w:color w:val="009900"/>
        </w:rPr>
        <w:t>(</w:t>
      </w:r>
      <w:r>
        <w:rPr>
          <w:rFonts w:ascii="Courier New" w:hAnsi="Courier New" w:cs="Courier New"/>
          <w:color w:val="0000FF"/>
        </w:rPr>
        <w:t>"-1"</w:t>
      </w:r>
      <w:r>
        <w:rPr>
          <w:rFonts w:ascii="Courier New" w:hAnsi="Courier New" w:cs="Courier New"/>
        </w:rPr>
        <w:t xml:space="preserve">, </w:t>
      </w:r>
      <w:r>
        <w:rPr>
          <w:rFonts w:ascii="Courier New" w:hAnsi="Courier New" w:cs="Courier New"/>
          <w:color w:val="0000FF"/>
        </w:rPr>
        <w:t>"</w:t>
      </w:r>
      <w:r>
        <w:rPr>
          <w:rFonts w:ascii="Courier New" w:hAnsi="Courier New" w:cs="Courier New"/>
          <w:color w:val="0000FF"/>
        </w:rPr>
        <w:t>查询失败</w:t>
      </w:r>
      <w:r>
        <w:rPr>
          <w:rFonts w:ascii="Courier New" w:hAnsi="Courier New" w:cs="Courier New"/>
          <w:color w:val="0000FF"/>
        </w:rPr>
        <w:t>"</w:t>
      </w:r>
      <w:r>
        <w:rPr>
          <w:rFonts w:ascii="Courier New" w:hAnsi="Courier New" w:cs="Courier New"/>
          <w:color w:val="009900"/>
        </w:rPr>
        <w:t>)</w:t>
      </w:r>
      <w:r>
        <w:rPr>
          <w:rFonts w:ascii="Courier New" w:hAnsi="Courier New" w:cs="Courier New"/>
          <w:color w:val="339933"/>
        </w:rPr>
        <w:t>;</w:t>
      </w:r>
    </w:p>
    <w:p w14:paraId="011B5D4E"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color w:val="009900"/>
        </w:rPr>
        <w:t>}</w:t>
      </w:r>
    </w:p>
    <w:p w14:paraId="11D72CAA"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color w:val="009900"/>
        </w:rPr>
        <w:t>}</w:t>
      </w:r>
    </w:p>
    <w:p w14:paraId="06D9397F" w14:textId="77777777" w:rsidR="00743BB6" w:rsidRDefault="00743BB6" w:rsidP="00743BB6">
      <w:pPr>
        <w:pStyle w:val="HTML"/>
        <w:rPr>
          <w:rFonts w:ascii="Courier New" w:hAnsi="Courier New" w:cs="Courier New"/>
        </w:rPr>
      </w:pPr>
      <w:r>
        <w:rPr>
          <w:rFonts w:ascii="Courier New" w:hAnsi="Courier New" w:cs="Courier New"/>
        </w:rPr>
        <w:t> </w:t>
      </w:r>
    </w:p>
    <w:p w14:paraId="567F83E8" w14:textId="77777777" w:rsidR="00743BB6" w:rsidRDefault="00743BB6" w:rsidP="00743BB6">
      <w:pPr>
        <w:pStyle w:val="HTML"/>
        <w:rPr>
          <w:rFonts w:ascii="Courier New" w:hAnsi="Courier New" w:cs="Courier New"/>
          <w:b/>
          <w:bCs/>
          <w:i/>
          <w:iCs/>
          <w:color w:val="008000"/>
        </w:rPr>
      </w:pPr>
      <w:r>
        <w:rPr>
          <w:rFonts w:ascii="Courier New" w:hAnsi="Courier New" w:cs="Courier New"/>
        </w:rPr>
        <w:t xml:space="preserve">    </w:t>
      </w:r>
      <w:r>
        <w:rPr>
          <w:rFonts w:ascii="Courier New" w:hAnsi="Courier New" w:cs="Courier New"/>
          <w:b/>
          <w:bCs/>
          <w:i/>
          <w:iCs/>
          <w:color w:val="008000"/>
        </w:rPr>
        <w:t>/**</w:t>
      </w:r>
    </w:p>
    <w:p w14:paraId="74F43767" w14:textId="77777777" w:rsidR="00743BB6" w:rsidRDefault="00743BB6" w:rsidP="00743BB6">
      <w:pPr>
        <w:pStyle w:val="HTML"/>
        <w:rPr>
          <w:rFonts w:ascii="Courier New" w:hAnsi="Courier New" w:cs="Courier New"/>
          <w:b/>
          <w:bCs/>
          <w:i/>
          <w:iCs/>
          <w:color w:val="008000"/>
        </w:rPr>
      </w:pPr>
      <w:r>
        <w:rPr>
          <w:rFonts w:ascii="Courier New" w:hAnsi="Courier New" w:cs="Courier New"/>
          <w:b/>
          <w:bCs/>
          <w:i/>
          <w:iCs/>
          <w:color w:val="008000"/>
        </w:rPr>
        <w:t xml:space="preserve">     * </w:t>
      </w:r>
      <w:r>
        <w:rPr>
          <w:rFonts w:ascii="Courier New" w:hAnsi="Courier New" w:cs="Courier New"/>
          <w:b/>
          <w:bCs/>
          <w:i/>
          <w:iCs/>
          <w:color w:val="008000"/>
        </w:rPr>
        <w:t>首页顶部：报修统计</w:t>
      </w:r>
    </w:p>
    <w:p w14:paraId="57FE63F3" w14:textId="77777777" w:rsidR="00743BB6" w:rsidRDefault="00743BB6" w:rsidP="00743BB6">
      <w:pPr>
        <w:pStyle w:val="HTML"/>
        <w:rPr>
          <w:rFonts w:ascii="Courier New" w:hAnsi="Courier New" w:cs="Courier New"/>
        </w:rPr>
      </w:pPr>
      <w:r>
        <w:rPr>
          <w:rFonts w:ascii="Courier New" w:hAnsi="Courier New" w:cs="Courier New"/>
          <w:b/>
          <w:bCs/>
          <w:i/>
          <w:iCs/>
          <w:color w:val="008000"/>
        </w:rPr>
        <w:t xml:space="preserve">     */</w:t>
      </w:r>
    </w:p>
    <w:p w14:paraId="554D5318" w14:textId="77777777" w:rsidR="00743BB6" w:rsidRDefault="00743BB6" w:rsidP="00743BB6">
      <w:pPr>
        <w:pStyle w:val="HTML"/>
        <w:rPr>
          <w:rFonts w:ascii="Courier New" w:hAnsi="Courier New" w:cs="Courier New"/>
        </w:rPr>
      </w:pPr>
      <w:r>
        <w:rPr>
          <w:rFonts w:ascii="Courier New" w:hAnsi="Courier New" w:cs="Courier New"/>
        </w:rPr>
        <w:t xml:space="preserve">    @GetMapping</w:t>
      </w:r>
      <w:r>
        <w:rPr>
          <w:rFonts w:ascii="Courier New" w:hAnsi="Courier New" w:cs="Courier New"/>
          <w:color w:val="009900"/>
        </w:rPr>
        <w:t>(</w:t>
      </w:r>
      <w:r>
        <w:rPr>
          <w:rFonts w:ascii="Courier New" w:hAnsi="Courier New" w:cs="Courier New"/>
          <w:color w:val="0000FF"/>
        </w:rPr>
        <w:t>"/orderNum"</w:t>
      </w:r>
      <w:r>
        <w:rPr>
          <w:rFonts w:ascii="Courier New" w:hAnsi="Courier New" w:cs="Courier New"/>
          <w:color w:val="009900"/>
        </w:rPr>
        <w:t>)</w:t>
      </w:r>
    </w:p>
    <w:p w14:paraId="12799630"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b/>
          <w:bCs/>
          <w:color w:val="000000"/>
        </w:rPr>
        <w:t>public</w:t>
      </w:r>
      <w:r>
        <w:rPr>
          <w:rFonts w:ascii="Courier New" w:hAnsi="Courier New" w:cs="Courier New"/>
        </w:rPr>
        <w:t xml:space="preserve"> Result</w:t>
      </w:r>
      <w:r>
        <w:rPr>
          <w:rFonts w:ascii="Courier New" w:hAnsi="Courier New" w:cs="Courier New"/>
          <w:color w:val="339933"/>
        </w:rPr>
        <w:t>&lt;?&gt;</w:t>
      </w:r>
      <w:r>
        <w:rPr>
          <w:rFonts w:ascii="Courier New" w:hAnsi="Courier New" w:cs="Courier New"/>
        </w:rPr>
        <w:t xml:space="preserve"> </w:t>
      </w:r>
      <w:proofErr w:type="spellStart"/>
      <w:proofErr w:type="gramStart"/>
      <w:r>
        <w:rPr>
          <w:rFonts w:ascii="Courier New" w:hAnsi="Courier New" w:cs="Courier New"/>
        </w:rPr>
        <w:t>orderNum</w:t>
      </w:r>
      <w:proofErr w:type="spellEnd"/>
      <w:r>
        <w:rPr>
          <w:rFonts w:ascii="Courier New" w:hAnsi="Courier New" w:cs="Courier New"/>
          <w:color w:val="009900"/>
        </w:rPr>
        <w:t>(</w:t>
      </w:r>
      <w:proofErr w:type="gramEnd"/>
      <w:r>
        <w:rPr>
          <w:rFonts w:ascii="Courier New" w:hAnsi="Courier New" w:cs="Courier New"/>
          <w:color w:val="009900"/>
        </w:rPr>
        <w:t>)</w:t>
      </w:r>
      <w:r>
        <w:rPr>
          <w:rFonts w:ascii="Courier New" w:hAnsi="Courier New" w:cs="Courier New"/>
        </w:rPr>
        <w:t xml:space="preserve"> </w:t>
      </w:r>
      <w:r>
        <w:rPr>
          <w:rFonts w:ascii="Courier New" w:hAnsi="Courier New" w:cs="Courier New"/>
          <w:color w:val="009900"/>
        </w:rPr>
        <w:t>{</w:t>
      </w:r>
    </w:p>
    <w:p w14:paraId="5D837A70"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b/>
          <w:bCs/>
          <w:color w:val="000066"/>
        </w:rPr>
        <w:t>int</w:t>
      </w:r>
      <w:r>
        <w:rPr>
          <w:rFonts w:ascii="Courier New" w:hAnsi="Courier New" w:cs="Courier New"/>
        </w:rPr>
        <w:t xml:space="preserve"> num </w:t>
      </w:r>
      <w:r>
        <w:rPr>
          <w:rFonts w:ascii="Courier New" w:hAnsi="Courier New" w:cs="Courier New"/>
          <w:color w:val="339933"/>
        </w:rPr>
        <w:t>=</w:t>
      </w:r>
      <w:r>
        <w:rPr>
          <w:rFonts w:ascii="Courier New" w:hAnsi="Courier New" w:cs="Courier New"/>
        </w:rPr>
        <w:t xml:space="preserve"> </w:t>
      </w:r>
      <w:proofErr w:type="spellStart"/>
      <w:r>
        <w:rPr>
          <w:rFonts w:ascii="Courier New" w:hAnsi="Courier New" w:cs="Courier New"/>
        </w:rPr>
        <w:t>repairService.</w:t>
      </w:r>
      <w:r>
        <w:rPr>
          <w:rFonts w:ascii="Courier New" w:hAnsi="Courier New" w:cs="Courier New"/>
          <w:color w:val="006633"/>
        </w:rPr>
        <w:t>showOrderNum</w:t>
      </w:r>
      <w:proofErr w:type="spellEnd"/>
      <w:r>
        <w:rPr>
          <w:rFonts w:ascii="Courier New" w:hAnsi="Courier New" w:cs="Courier New"/>
          <w:color w:val="009900"/>
        </w:rPr>
        <w:t>()</w:t>
      </w:r>
      <w:r>
        <w:rPr>
          <w:rFonts w:ascii="Courier New" w:hAnsi="Courier New" w:cs="Courier New"/>
          <w:color w:val="339933"/>
        </w:rPr>
        <w:t>;</w:t>
      </w:r>
    </w:p>
    <w:p w14:paraId="17FD1413"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b/>
          <w:bCs/>
          <w:color w:val="000000"/>
        </w:rPr>
        <w:t>if</w:t>
      </w:r>
      <w:r>
        <w:rPr>
          <w:rFonts w:ascii="Courier New" w:hAnsi="Courier New" w:cs="Courier New"/>
        </w:rPr>
        <w:t xml:space="preserve"> </w:t>
      </w:r>
      <w:r>
        <w:rPr>
          <w:rFonts w:ascii="Courier New" w:hAnsi="Courier New" w:cs="Courier New"/>
          <w:color w:val="009900"/>
        </w:rPr>
        <w:t>(</w:t>
      </w:r>
      <w:r>
        <w:rPr>
          <w:rFonts w:ascii="Courier New" w:hAnsi="Courier New" w:cs="Courier New"/>
        </w:rPr>
        <w:t xml:space="preserve">num </w:t>
      </w:r>
      <w:r>
        <w:rPr>
          <w:rFonts w:ascii="Courier New" w:hAnsi="Courier New" w:cs="Courier New"/>
          <w:color w:val="339933"/>
        </w:rPr>
        <w:t>&gt;=</w:t>
      </w:r>
      <w:r>
        <w:rPr>
          <w:rFonts w:ascii="Courier New" w:hAnsi="Courier New" w:cs="Courier New"/>
        </w:rPr>
        <w:t xml:space="preserve"> </w:t>
      </w:r>
      <w:r>
        <w:rPr>
          <w:rFonts w:ascii="Courier New" w:hAnsi="Courier New" w:cs="Courier New"/>
          <w:color w:val="CC66CC"/>
        </w:rPr>
        <w:t>0</w:t>
      </w:r>
      <w:r>
        <w:rPr>
          <w:rFonts w:ascii="Courier New" w:hAnsi="Courier New" w:cs="Courier New"/>
          <w:color w:val="009900"/>
        </w:rPr>
        <w:t>)</w:t>
      </w:r>
      <w:r>
        <w:rPr>
          <w:rFonts w:ascii="Courier New" w:hAnsi="Courier New" w:cs="Courier New"/>
        </w:rPr>
        <w:t xml:space="preserve"> </w:t>
      </w:r>
      <w:r>
        <w:rPr>
          <w:rFonts w:ascii="Courier New" w:hAnsi="Courier New" w:cs="Courier New"/>
          <w:color w:val="009900"/>
        </w:rPr>
        <w:t>{</w:t>
      </w:r>
    </w:p>
    <w:p w14:paraId="62F7DA44"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b/>
          <w:bCs/>
          <w:color w:val="000000"/>
        </w:rPr>
        <w:t>return</w:t>
      </w:r>
      <w:r>
        <w:rPr>
          <w:rFonts w:ascii="Courier New" w:hAnsi="Courier New" w:cs="Courier New"/>
        </w:rPr>
        <w:t xml:space="preserve"> </w:t>
      </w:r>
      <w:proofErr w:type="spellStart"/>
      <w:r>
        <w:rPr>
          <w:rFonts w:ascii="Courier New" w:hAnsi="Courier New" w:cs="Courier New"/>
        </w:rPr>
        <w:t>Result.</w:t>
      </w:r>
      <w:r>
        <w:rPr>
          <w:rFonts w:ascii="Courier New" w:hAnsi="Courier New" w:cs="Courier New"/>
          <w:color w:val="006633"/>
        </w:rPr>
        <w:t>success</w:t>
      </w:r>
      <w:proofErr w:type="spellEnd"/>
      <w:r>
        <w:rPr>
          <w:rFonts w:ascii="Courier New" w:hAnsi="Courier New" w:cs="Courier New"/>
          <w:color w:val="009900"/>
        </w:rPr>
        <w:t>(</w:t>
      </w:r>
      <w:r>
        <w:rPr>
          <w:rFonts w:ascii="Courier New" w:hAnsi="Courier New" w:cs="Courier New"/>
        </w:rPr>
        <w:t>num</w:t>
      </w:r>
      <w:r>
        <w:rPr>
          <w:rFonts w:ascii="Courier New" w:hAnsi="Courier New" w:cs="Courier New"/>
          <w:color w:val="009900"/>
        </w:rPr>
        <w:t>)</w:t>
      </w:r>
      <w:r>
        <w:rPr>
          <w:rFonts w:ascii="Courier New" w:hAnsi="Courier New" w:cs="Courier New"/>
          <w:color w:val="339933"/>
        </w:rPr>
        <w:t>;</w:t>
      </w:r>
    </w:p>
    <w:p w14:paraId="597D59D6"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color w:val="009900"/>
        </w:rPr>
        <w:t>}</w:t>
      </w:r>
      <w:r>
        <w:rPr>
          <w:rFonts w:ascii="Courier New" w:hAnsi="Courier New" w:cs="Courier New"/>
        </w:rPr>
        <w:t xml:space="preserve"> </w:t>
      </w:r>
      <w:r>
        <w:rPr>
          <w:rFonts w:ascii="Courier New" w:hAnsi="Courier New" w:cs="Courier New"/>
          <w:b/>
          <w:bCs/>
          <w:color w:val="000000"/>
        </w:rPr>
        <w:t>else</w:t>
      </w:r>
      <w:r>
        <w:rPr>
          <w:rFonts w:ascii="Courier New" w:hAnsi="Courier New" w:cs="Courier New"/>
        </w:rPr>
        <w:t xml:space="preserve"> </w:t>
      </w:r>
      <w:r>
        <w:rPr>
          <w:rFonts w:ascii="Courier New" w:hAnsi="Courier New" w:cs="Courier New"/>
          <w:color w:val="009900"/>
        </w:rPr>
        <w:t>{</w:t>
      </w:r>
    </w:p>
    <w:p w14:paraId="38EC5F9A"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b/>
          <w:bCs/>
          <w:color w:val="000000"/>
        </w:rPr>
        <w:t>return</w:t>
      </w:r>
      <w:r>
        <w:rPr>
          <w:rFonts w:ascii="Courier New" w:hAnsi="Courier New" w:cs="Courier New"/>
        </w:rPr>
        <w:t xml:space="preserve"> </w:t>
      </w:r>
      <w:proofErr w:type="spellStart"/>
      <w:r>
        <w:rPr>
          <w:rFonts w:ascii="Courier New" w:hAnsi="Courier New" w:cs="Courier New"/>
        </w:rPr>
        <w:t>Result.</w:t>
      </w:r>
      <w:r>
        <w:rPr>
          <w:rFonts w:ascii="Courier New" w:hAnsi="Courier New" w:cs="Courier New"/>
          <w:color w:val="006633"/>
        </w:rPr>
        <w:t>error</w:t>
      </w:r>
      <w:proofErr w:type="spellEnd"/>
      <w:r>
        <w:rPr>
          <w:rFonts w:ascii="Courier New" w:hAnsi="Courier New" w:cs="Courier New"/>
          <w:color w:val="009900"/>
        </w:rPr>
        <w:t>(</w:t>
      </w:r>
      <w:r>
        <w:rPr>
          <w:rFonts w:ascii="Courier New" w:hAnsi="Courier New" w:cs="Courier New"/>
          <w:color w:val="0000FF"/>
        </w:rPr>
        <w:t>"-1"</w:t>
      </w:r>
      <w:r>
        <w:rPr>
          <w:rFonts w:ascii="Courier New" w:hAnsi="Courier New" w:cs="Courier New"/>
        </w:rPr>
        <w:t xml:space="preserve">, </w:t>
      </w:r>
      <w:r>
        <w:rPr>
          <w:rFonts w:ascii="Courier New" w:hAnsi="Courier New" w:cs="Courier New"/>
          <w:color w:val="0000FF"/>
        </w:rPr>
        <w:t>"</w:t>
      </w:r>
      <w:r>
        <w:rPr>
          <w:rFonts w:ascii="Courier New" w:hAnsi="Courier New" w:cs="Courier New"/>
          <w:color w:val="0000FF"/>
        </w:rPr>
        <w:t>报修统计查询失败</w:t>
      </w:r>
      <w:r>
        <w:rPr>
          <w:rFonts w:ascii="Courier New" w:hAnsi="Courier New" w:cs="Courier New"/>
          <w:color w:val="0000FF"/>
        </w:rPr>
        <w:t>"</w:t>
      </w:r>
      <w:r>
        <w:rPr>
          <w:rFonts w:ascii="Courier New" w:hAnsi="Courier New" w:cs="Courier New"/>
          <w:color w:val="009900"/>
        </w:rPr>
        <w:t>)</w:t>
      </w:r>
      <w:r>
        <w:rPr>
          <w:rFonts w:ascii="Courier New" w:hAnsi="Courier New" w:cs="Courier New"/>
          <w:color w:val="339933"/>
        </w:rPr>
        <w:t>;</w:t>
      </w:r>
    </w:p>
    <w:p w14:paraId="5F1C7042"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color w:val="009900"/>
        </w:rPr>
        <w:t>}</w:t>
      </w:r>
    </w:p>
    <w:p w14:paraId="610B8198" w14:textId="77777777" w:rsidR="00743BB6" w:rsidRDefault="00743BB6" w:rsidP="00743BB6">
      <w:pPr>
        <w:pStyle w:val="HTML"/>
        <w:rPr>
          <w:rFonts w:ascii="Courier New" w:hAnsi="Courier New" w:cs="Courier New"/>
        </w:rPr>
      </w:pPr>
      <w:r>
        <w:rPr>
          <w:rFonts w:ascii="Courier New" w:hAnsi="Courier New" w:cs="Courier New"/>
        </w:rPr>
        <w:t xml:space="preserve">    </w:t>
      </w:r>
      <w:r>
        <w:rPr>
          <w:rFonts w:ascii="Courier New" w:hAnsi="Courier New" w:cs="Courier New"/>
          <w:color w:val="009900"/>
        </w:rPr>
        <w:t>}</w:t>
      </w:r>
    </w:p>
    <w:p w14:paraId="11779A75" w14:textId="77777777" w:rsidR="00743BB6" w:rsidRDefault="00743BB6" w:rsidP="00743BB6">
      <w:pPr>
        <w:pStyle w:val="HTML"/>
        <w:rPr>
          <w:rFonts w:ascii="Courier New" w:hAnsi="Courier New" w:cs="Courier New"/>
          <w:color w:val="009900"/>
        </w:rPr>
      </w:pPr>
      <w:r>
        <w:rPr>
          <w:rFonts w:ascii="Courier New" w:hAnsi="Courier New" w:cs="Courier New"/>
          <w:color w:val="009900"/>
        </w:rPr>
        <w:t>}</w:t>
      </w:r>
    </w:p>
    <w:p w14:paraId="346D461C" w14:textId="77777777" w:rsidR="00743BB6" w:rsidRDefault="00743BB6" w:rsidP="00743BB6">
      <w:pPr>
        <w:pStyle w:val="HTML"/>
        <w:rPr>
          <w:rFonts w:ascii="Courier New" w:hAnsi="Courier New" w:cs="Courier New"/>
          <w:color w:val="009900"/>
        </w:rPr>
      </w:pPr>
    </w:p>
    <w:p w14:paraId="5F275E36" w14:textId="77777777" w:rsidR="00743BB6" w:rsidRDefault="00743BB6" w:rsidP="00743BB6">
      <w:pPr>
        <w:pStyle w:val="HTML"/>
        <w:rPr>
          <w:rFonts w:ascii="Courier New" w:hAnsi="Courier New" w:cs="Courier New"/>
        </w:rPr>
      </w:pPr>
      <w:r>
        <w:rPr>
          <w:rFonts w:ascii="Courier New" w:hAnsi="Courier New" w:cs="Courier New" w:hint="eastAsia"/>
        </w:rPr>
        <w:t>系统维修情况界面如图</w:t>
      </w:r>
      <w:r>
        <w:rPr>
          <w:rFonts w:ascii="Times New Roman" w:hAnsi="Times New Roman" w:cs="Times New Roman" w:hint="eastAsia"/>
        </w:rPr>
        <w:t>5-10</w:t>
      </w:r>
      <w:r>
        <w:rPr>
          <w:rFonts w:ascii="Courier New" w:hAnsi="Courier New" w:cs="Courier New" w:hint="eastAsia"/>
        </w:rPr>
        <w:t>所示，学生申请报修界面如图</w:t>
      </w:r>
      <w:r>
        <w:rPr>
          <w:rFonts w:ascii="Times New Roman" w:hAnsi="Times New Roman" w:cs="Times New Roman" w:hint="eastAsia"/>
        </w:rPr>
        <w:t>5-11</w:t>
      </w:r>
      <w:r>
        <w:rPr>
          <w:rFonts w:ascii="Courier New" w:hAnsi="Courier New" w:cs="Courier New" w:hint="eastAsia"/>
        </w:rPr>
        <w:t>所示，添加报修数据界面如图</w:t>
      </w:r>
      <w:r>
        <w:rPr>
          <w:rFonts w:ascii="Times New Roman" w:hAnsi="Times New Roman" w:cs="Times New Roman" w:hint="eastAsia"/>
        </w:rPr>
        <w:t>5-12</w:t>
      </w:r>
      <w:r>
        <w:rPr>
          <w:rFonts w:ascii="Courier New" w:hAnsi="Courier New" w:cs="Courier New" w:hint="eastAsia"/>
        </w:rPr>
        <w:t>所示，修改报修数据界面如图</w:t>
      </w:r>
      <w:r>
        <w:rPr>
          <w:rFonts w:ascii="Times New Roman" w:hAnsi="Times New Roman" w:cs="Times New Roman" w:hint="eastAsia"/>
        </w:rPr>
        <w:t>5-13</w:t>
      </w:r>
      <w:r>
        <w:rPr>
          <w:rFonts w:ascii="Courier New" w:hAnsi="Courier New" w:cs="Courier New" w:hint="eastAsia"/>
        </w:rPr>
        <w:t>所示。</w:t>
      </w:r>
    </w:p>
    <w:p w14:paraId="045626BF" w14:textId="77777777" w:rsidR="00743BB6" w:rsidRDefault="00743BB6" w:rsidP="00743BB6">
      <w:pPr>
        <w:pStyle w:val="HTML"/>
        <w:shd w:val="clear" w:color="auto" w:fill="FFFFFF"/>
        <w:rPr>
          <w:szCs w:val="21"/>
        </w:rPr>
      </w:pPr>
    </w:p>
    <w:p w14:paraId="78191ACA" w14:textId="3CED0853" w:rsidR="00743BB6" w:rsidRDefault="00743BB6" w:rsidP="00743BB6">
      <w:r>
        <w:rPr>
          <w:noProof/>
        </w:rPr>
        <w:drawing>
          <wp:inline distT="0" distB="0" distL="0" distR="0" wp14:anchorId="58086D88" wp14:editId="71F0C61C">
            <wp:extent cx="5274310" cy="253936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2539365"/>
                    </a:xfrm>
                    <a:prstGeom prst="rect">
                      <a:avLst/>
                    </a:prstGeom>
                    <a:noFill/>
                    <a:ln>
                      <a:noFill/>
                    </a:ln>
                  </pic:spPr>
                </pic:pic>
              </a:graphicData>
            </a:graphic>
          </wp:inline>
        </w:drawing>
      </w:r>
    </w:p>
    <w:p w14:paraId="7625BA6E" w14:textId="77777777" w:rsidR="00743BB6" w:rsidRDefault="00743BB6" w:rsidP="00743BB6">
      <w:pPr>
        <w:jc w:val="center"/>
      </w:pPr>
      <w:bookmarkStart w:id="368" w:name="_Toc2750_WPSOffice_Level2"/>
      <w:bookmarkStart w:id="369" w:name="_Toc18495_WPSOffice_Level2"/>
      <w:r>
        <w:t>图</w:t>
      </w:r>
      <w:r>
        <w:t>5-</w:t>
      </w:r>
      <w:r>
        <w:rPr>
          <w:rFonts w:hint="eastAsia"/>
        </w:rPr>
        <w:t>10</w:t>
      </w:r>
      <w:r>
        <w:t xml:space="preserve"> </w:t>
      </w:r>
      <w:r>
        <w:t>维修情况</w:t>
      </w:r>
      <w:bookmarkEnd w:id="368"/>
      <w:bookmarkEnd w:id="369"/>
      <w:r>
        <w:rPr>
          <w:rFonts w:hint="eastAsia"/>
        </w:rPr>
        <w:t>界面</w:t>
      </w:r>
    </w:p>
    <w:p w14:paraId="206E0254" w14:textId="77777777" w:rsidR="00743BB6" w:rsidRDefault="00743BB6" w:rsidP="00743BB6">
      <w:pPr>
        <w:tabs>
          <w:tab w:val="left" w:pos="3525"/>
        </w:tabs>
        <w:jc w:val="center"/>
      </w:pPr>
    </w:p>
    <w:p w14:paraId="375C0770" w14:textId="4CB483B9" w:rsidR="00743BB6" w:rsidRDefault="00743BB6" w:rsidP="00743BB6">
      <w:pPr>
        <w:jc w:val="center"/>
      </w:pPr>
      <w:r>
        <w:rPr>
          <w:noProof/>
        </w:rPr>
        <w:drawing>
          <wp:inline distT="0" distB="0" distL="0" distR="0" wp14:anchorId="565ED24C" wp14:editId="3F7027D2">
            <wp:extent cx="5272405" cy="1062990"/>
            <wp:effectExtent l="0" t="0" r="4445"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2405" cy="1062990"/>
                    </a:xfrm>
                    <a:prstGeom prst="rect">
                      <a:avLst/>
                    </a:prstGeom>
                    <a:noFill/>
                    <a:ln>
                      <a:noFill/>
                    </a:ln>
                  </pic:spPr>
                </pic:pic>
              </a:graphicData>
            </a:graphic>
          </wp:inline>
        </w:drawing>
      </w:r>
    </w:p>
    <w:p w14:paraId="609632FF" w14:textId="77777777" w:rsidR="00743BB6" w:rsidRDefault="00743BB6" w:rsidP="00743BB6">
      <w:pPr>
        <w:widowControl/>
        <w:tabs>
          <w:tab w:val="left" w:pos="3135"/>
        </w:tabs>
        <w:jc w:val="center"/>
        <w:rPr>
          <w:szCs w:val="21"/>
        </w:rPr>
      </w:pPr>
      <w:r>
        <w:rPr>
          <w:szCs w:val="21"/>
        </w:rPr>
        <w:lastRenderedPageBreak/>
        <w:t>图</w:t>
      </w:r>
      <w:r>
        <w:rPr>
          <w:szCs w:val="21"/>
        </w:rPr>
        <w:t>5-</w:t>
      </w:r>
      <w:r>
        <w:rPr>
          <w:rFonts w:hint="eastAsia"/>
          <w:szCs w:val="21"/>
        </w:rPr>
        <w:t xml:space="preserve">11 </w:t>
      </w:r>
      <w:r>
        <w:rPr>
          <w:rFonts w:hint="eastAsia"/>
          <w:szCs w:val="21"/>
        </w:rPr>
        <w:t>学生申请报修</w:t>
      </w:r>
      <w:r>
        <w:rPr>
          <w:szCs w:val="21"/>
        </w:rPr>
        <w:t>页面</w:t>
      </w:r>
    </w:p>
    <w:p w14:paraId="7D2F3C45" w14:textId="236EA2BA" w:rsidR="00743BB6" w:rsidRDefault="00743BB6" w:rsidP="00743BB6">
      <w:pPr>
        <w:jc w:val="center"/>
      </w:pPr>
      <w:r>
        <w:rPr>
          <w:noProof/>
        </w:rPr>
        <w:drawing>
          <wp:inline distT="0" distB="0" distL="0" distR="0" wp14:anchorId="0EB689ED" wp14:editId="5C3975F2">
            <wp:extent cx="5272405" cy="4779645"/>
            <wp:effectExtent l="0" t="0" r="4445"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2405" cy="4779645"/>
                    </a:xfrm>
                    <a:prstGeom prst="rect">
                      <a:avLst/>
                    </a:prstGeom>
                    <a:noFill/>
                    <a:ln>
                      <a:noFill/>
                    </a:ln>
                  </pic:spPr>
                </pic:pic>
              </a:graphicData>
            </a:graphic>
          </wp:inline>
        </w:drawing>
      </w:r>
      <w:r>
        <w:t>图</w:t>
      </w:r>
      <w:r>
        <w:t>5-</w:t>
      </w:r>
      <w:r>
        <w:rPr>
          <w:rFonts w:hint="eastAsia"/>
        </w:rPr>
        <w:t xml:space="preserve">12 </w:t>
      </w:r>
      <w:r>
        <w:t>添加数据界面</w:t>
      </w:r>
    </w:p>
    <w:p w14:paraId="182828E4" w14:textId="0C7CFCCD" w:rsidR="00743BB6" w:rsidRDefault="00743BB6" w:rsidP="00743BB6">
      <w:pPr>
        <w:jc w:val="center"/>
      </w:pPr>
      <w:r>
        <w:rPr>
          <w:noProof/>
        </w:rPr>
        <w:lastRenderedPageBreak/>
        <w:drawing>
          <wp:inline distT="0" distB="0" distL="0" distR="0" wp14:anchorId="0BD5F42F" wp14:editId="32088903">
            <wp:extent cx="5272405" cy="5569585"/>
            <wp:effectExtent l="0" t="0" r="444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2405" cy="5569585"/>
                    </a:xfrm>
                    <a:prstGeom prst="rect">
                      <a:avLst/>
                    </a:prstGeom>
                    <a:noFill/>
                    <a:ln>
                      <a:noFill/>
                    </a:ln>
                  </pic:spPr>
                </pic:pic>
              </a:graphicData>
            </a:graphic>
          </wp:inline>
        </w:drawing>
      </w:r>
    </w:p>
    <w:p w14:paraId="6C936B56" w14:textId="110A3CB8" w:rsidR="00552ECC" w:rsidRDefault="00743BB6" w:rsidP="009976EB">
      <w:pPr>
        <w:jc w:val="center"/>
      </w:pPr>
      <w:r>
        <w:t>图</w:t>
      </w:r>
      <w:r>
        <w:t>5-</w:t>
      </w:r>
      <w:r>
        <w:rPr>
          <w:rFonts w:hint="eastAsia"/>
        </w:rPr>
        <w:t xml:space="preserve">13 </w:t>
      </w:r>
      <w:r>
        <w:rPr>
          <w:rFonts w:hint="eastAsia"/>
        </w:rPr>
        <w:t>修改</w:t>
      </w:r>
      <w:r>
        <w:t>数据界面</w:t>
      </w:r>
    </w:p>
    <w:p w14:paraId="50C8214E" w14:textId="35FF4393" w:rsidR="009976EB" w:rsidRDefault="009976EB" w:rsidP="009976EB"/>
    <w:p w14:paraId="1CD02D28" w14:textId="79610755" w:rsidR="009976EB" w:rsidRDefault="009976EB" w:rsidP="009976EB"/>
    <w:p w14:paraId="1A6343BD" w14:textId="6D2A66E0" w:rsidR="009976EB" w:rsidRDefault="009976EB" w:rsidP="009976EB"/>
    <w:p w14:paraId="0EB98894" w14:textId="7EB94A23" w:rsidR="009976EB" w:rsidRDefault="009976EB" w:rsidP="009976EB"/>
    <w:p w14:paraId="255E1FA5" w14:textId="26F0CB65" w:rsidR="009976EB" w:rsidRDefault="009976EB" w:rsidP="009976EB"/>
    <w:p w14:paraId="7EB79BFB" w14:textId="64E7F886" w:rsidR="009976EB" w:rsidRDefault="009976EB" w:rsidP="009976EB"/>
    <w:p w14:paraId="32360EC3" w14:textId="5EE11FC3" w:rsidR="009976EB" w:rsidRDefault="009976EB" w:rsidP="009976EB"/>
    <w:p w14:paraId="7D8C5C45" w14:textId="0CBCBA81" w:rsidR="009976EB" w:rsidRDefault="009976EB" w:rsidP="009976EB"/>
    <w:p w14:paraId="3F4BAF05" w14:textId="55862995" w:rsidR="009976EB" w:rsidRDefault="009976EB" w:rsidP="009976EB"/>
    <w:p w14:paraId="16F62002" w14:textId="77777777" w:rsidR="009976EB" w:rsidRDefault="009976EB" w:rsidP="009976EB"/>
    <w:p w14:paraId="72F4D794" w14:textId="77777777" w:rsidR="009976EB" w:rsidRPr="009976EB" w:rsidRDefault="009976EB" w:rsidP="009976EB">
      <w:pPr>
        <w:jc w:val="center"/>
      </w:pPr>
    </w:p>
    <w:p w14:paraId="5672D7E7" w14:textId="256D7A42" w:rsidR="002B2C10" w:rsidRDefault="00552ECC" w:rsidP="009976EB">
      <w:pPr>
        <w:pStyle w:val="1"/>
        <w:numPr>
          <w:ilvl w:val="0"/>
          <w:numId w:val="0"/>
        </w:numPr>
        <w:ind w:left="432"/>
      </w:pPr>
      <w:r>
        <w:rPr>
          <w:rFonts w:hint="eastAsia"/>
        </w:rPr>
        <w:lastRenderedPageBreak/>
        <w:t xml:space="preserve"> </w:t>
      </w:r>
      <w:bookmarkStart w:id="370" w:name="_Toc122020383"/>
      <w:r w:rsidR="009976EB" w:rsidRPr="009976EB">
        <w:rPr>
          <w:rFonts w:ascii="宋体" w:hAnsi="宋体" w:cs="宋体" w:hint="eastAsia"/>
        </w:rPr>
        <w:t>第五章</w:t>
      </w:r>
      <w:r>
        <w:t xml:space="preserve"> </w:t>
      </w:r>
      <w:r w:rsidR="001C0613">
        <w:rPr>
          <w:rFonts w:hint="eastAsia"/>
        </w:rPr>
        <w:t>个人开发日志</w:t>
      </w:r>
      <w:bookmarkEnd w:id="370"/>
    </w:p>
    <w:tbl>
      <w:tblPr>
        <w:tblStyle w:val="a9"/>
        <w:tblW w:w="0" w:type="auto"/>
        <w:tblInd w:w="1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9"/>
      </w:tblGrid>
      <w:tr w:rsidR="002B2C10" w14:paraId="193CEB0C" w14:textId="77777777" w:rsidTr="00F122FB">
        <w:trPr>
          <w:trHeight w:val="334"/>
        </w:trPr>
        <w:tc>
          <w:tcPr>
            <w:tcW w:w="8179" w:type="dxa"/>
            <w:tcBorders>
              <w:tl2br w:val="nil"/>
              <w:tr2bl w:val="nil"/>
            </w:tcBorders>
            <w:shd w:val="clear" w:color="auto" w:fill="auto"/>
          </w:tcPr>
          <w:bookmarkEnd w:id="357"/>
          <w:bookmarkEnd w:id="358"/>
          <w:bookmarkEnd w:id="359"/>
          <w:bookmarkEnd w:id="360"/>
          <w:bookmarkEnd w:id="361"/>
          <w:bookmarkEnd w:id="362"/>
          <w:bookmarkEnd w:id="363"/>
          <w:bookmarkEnd w:id="364"/>
          <w:bookmarkEnd w:id="365"/>
          <w:bookmarkEnd w:id="366"/>
          <w:bookmarkEnd w:id="367"/>
          <w:p w14:paraId="0ED1948F" w14:textId="1B12005C" w:rsidR="002B2C10" w:rsidRDefault="001C0613">
            <w:pPr>
              <w:rPr>
                <w:color w:val="000000"/>
              </w:rPr>
            </w:pPr>
            <w:r>
              <w:rPr>
                <w:rFonts w:hint="eastAsia"/>
                <w:b/>
                <w:bCs/>
                <w:color w:val="000000"/>
              </w:rPr>
              <w:t>20</w:t>
            </w:r>
            <w:r w:rsidR="00CD3F7C">
              <w:rPr>
                <w:b/>
                <w:bCs/>
                <w:color w:val="000000"/>
              </w:rPr>
              <w:t>22</w:t>
            </w:r>
            <w:r>
              <w:rPr>
                <w:rFonts w:hint="eastAsia"/>
                <w:b/>
                <w:bCs/>
                <w:color w:val="000000"/>
              </w:rPr>
              <w:t>年</w:t>
            </w:r>
            <w:r>
              <w:rPr>
                <w:rFonts w:hint="eastAsia"/>
                <w:b/>
                <w:bCs/>
                <w:color w:val="000000"/>
              </w:rPr>
              <w:t>1</w:t>
            </w:r>
            <w:r w:rsidR="00F122FB">
              <w:rPr>
                <w:b/>
                <w:bCs/>
                <w:color w:val="000000"/>
              </w:rPr>
              <w:t>2</w:t>
            </w:r>
            <w:r>
              <w:rPr>
                <w:rFonts w:hint="eastAsia"/>
                <w:b/>
                <w:bCs/>
                <w:color w:val="000000"/>
              </w:rPr>
              <w:t>月</w:t>
            </w:r>
            <w:r w:rsidR="00BA318C">
              <w:rPr>
                <w:rFonts w:hint="eastAsia"/>
                <w:b/>
                <w:bCs/>
                <w:color w:val="000000"/>
              </w:rPr>
              <w:t>7</w:t>
            </w:r>
            <w:r>
              <w:rPr>
                <w:rFonts w:hint="eastAsia"/>
                <w:b/>
                <w:bCs/>
                <w:color w:val="000000"/>
              </w:rPr>
              <w:t>日</w:t>
            </w:r>
            <w:r>
              <w:rPr>
                <w:rFonts w:hint="eastAsia"/>
                <w:b/>
                <w:bCs/>
                <w:color w:val="000000"/>
              </w:rPr>
              <w:t xml:space="preserve">   </w:t>
            </w:r>
            <w:r>
              <w:rPr>
                <w:rFonts w:hint="eastAsia"/>
                <w:b/>
                <w:bCs/>
                <w:color w:val="000000"/>
              </w:rPr>
              <w:t>星期</w:t>
            </w:r>
            <w:r w:rsidR="00BA318C">
              <w:rPr>
                <w:rFonts w:hint="eastAsia"/>
                <w:b/>
                <w:bCs/>
                <w:color w:val="000000"/>
              </w:rPr>
              <w:t>三</w:t>
            </w:r>
          </w:p>
        </w:tc>
      </w:tr>
      <w:tr w:rsidR="002B2C10" w14:paraId="464400E6" w14:textId="77777777" w:rsidTr="00F122FB">
        <w:trPr>
          <w:trHeight w:val="334"/>
        </w:trPr>
        <w:tc>
          <w:tcPr>
            <w:tcW w:w="8179" w:type="dxa"/>
            <w:tcBorders>
              <w:tl2br w:val="nil"/>
              <w:tr2bl w:val="nil"/>
            </w:tcBorders>
            <w:shd w:val="clear" w:color="auto" w:fill="auto"/>
          </w:tcPr>
          <w:p w14:paraId="37FA2E42" w14:textId="4DA29B72" w:rsidR="002B2C10" w:rsidRPr="007104ED" w:rsidRDefault="001C0613" w:rsidP="00F122FB">
            <w:pPr>
              <w:spacing w:line="400" w:lineRule="exact"/>
              <w:ind w:firstLineChars="200" w:firstLine="480"/>
              <w:rPr>
                <w:sz w:val="24"/>
              </w:rPr>
            </w:pPr>
            <w:r w:rsidRPr="007104ED">
              <w:rPr>
                <w:rFonts w:hint="eastAsia"/>
                <w:sz w:val="24"/>
              </w:rPr>
              <w:t>随着老师</w:t>
            </w:r>
            <w:proofErr w:type="gramStart"/>
            <w:r w:rsidRPr="007104ED">
              <w:rPr>
                <w:rFonts w:hint="eastAsia"/>
                <w:sz w:val="24"/>
              </w:rPr>
              <w:t>对课设</w:t>
            </w:r>
            <w:proofErr w:type="gramEnd"/>
            <w:r w:rsidRPr="007104ED">
              <w:rPr>
                <w:rFonts w:hint="eastAsia"/>
                <w:sz w:val="24"/>
              </w:rPr>
              <w:t>的清晰讲解与指导之后，大三学年上半学期的最后一门课程也拉开了崭新的帷幕。</w:t>
            </w:r>
            <w:r w:rsidRPr="007104ED">
              <w:rPr>
                <w:rFonts w:hint="eastAsia"/>
                <w:sz w:val="24"/>
              </w:rPr>
              <w:t xml:space="preserve"> </w:t>
            </w:r>
          </w:p>
          <w:p w14:paraId="13CD5DF1" w14:textId="7B6128EF" w:rsidR="002B2C10" w:rsidRPr="007104ED" w:rsidRDefault="001C0613" w:rsidP="00F122FB">
            <w:pPr>
              <w:ind w:firstLineChars="200" w:firstLine="480"/>
              <w:rPr>
                <w:sz w:val="24"/>
              </w:rPr>
            </w:pPr>
            <w:r w:rsidRPr="007104ED">
              <w:rPr>
                <w:rFonts w:hint="eastAsia"/>
                <w:sz w:val="24"/>
              </w:rPr>
              <w:t>随后我们便进入了课程的选题阶段，经讨论我们选择了“学生公寓管理系统”作为我们的项目课题。在指导书要求下，结合组员在学生会以及勤工助学的实际生活经验，我们考虑了更加全面的功能，并且得保证小组内的每一位成员都有相对较为均匀的任务和工作量。最后我们讨论出了我们所要做的这个系统</w:t>
            </w:r>
            <w:proofErr w:type="gramStart"/>
            <w:r w:rsidRPr="007104ED">
              <w:rPr>
                <w:rFonts w:hint="eastAsia"/>
                <w:sz w:val="24"/>
              </w:rPr>
              <w:t>预实现</w:t>
            </w:r>
            <w:proofErr w:type="gramEnd"/>
            <w:r w:rsidRPr="007104ED">
              <w:rPr>
                <w:rFonts w:hint="eastAsia"/>
                <w:sz w:val="24"/>
              </w:rPr>
              <w:t>的七大功能，分别为：记</w:t>
            </w:r>
            <w:r w:rsidR="00F122FB" w:rsidRPr="00F122FB">
              <w:rPr>
                <w:rFonts w:hint="eastAsia"/>
                <w:sz w:val="24"/>
              </w:rPr>
              <w:t>公寓公告模块、</w:t>
            </w:r>
            <w:r w:rsidR="00F122FB" w:rsidRPr="00F122FB">
              <w:rPr>
                <w:sz w:val="24"/>
              </w:rPr>
              <w:t>财产管理模块</w:t>
            </w:r>
            <w:r w:rsidR="00F122FB" w:rsidRPr="00F122FB">
              <w:rPr>
                <w:rFonts w:hint="eastAsia"/>
                <w:sz w:val="24"/>
              </w:rPr>
              <w:t>、</w:t>
            </w:r>
            <w:r w:rsidR="00F122FB" w:rsidRPr="00F122FB">
              <w:rPr>
                <w:sz w:val="24"/>
              </w:rPr>
              <w:t>寝室管理模块</w:t>
            </w:r>
            <w:r w:rsidR="00F122FB" w:rsidRPr="00F122FB">
              <w:rPr>
                <w:rFonts w:hint="eastAsia"/>
                <w:sz w:val="24"/>
              </w:rPr>
              <w:t>、</w:t>
            </w:r>
            <w:r w:rsidR="00F122FB" w:rsidRPr="00F122FB">
              <w:rPr>
                <w:sz w:val="24"/>
              </w:rPr>
              <w:t>访客管理模块</w:t>
            </w:r>
            <w:r w:rsidR="00F122FB" w:rsidRPr="00F122FB">
              <w:rPr>
                <w:rFonts w:hint="eastAsia"/>
                <w:sz w:val="24"/>
              </w:rPr>
              <w:t>、寝室分配模块、学生信息模块、信息查询模块</w:t>
            </w:r>
            <w:r w:rsidRPr="007104ED">
              <w:rPr>
                <w:rFonts w:hint="eastAsia"/>
                <w:sz w:val="24"/>
              </w:rPr>
              <w:t>。并且我们一起讨论了各个子功能的大致目的以及</w:t>
            </w:r>
            <w:proofErr w:type="gramStart"/>
            <w:r w:rsidRPr="007104ED">
              <w:rPr>
                <w:rFonts w:hint="eastAsia"/>
                <w:sz w:val="24"/>
              </w:rPr>
              <w:t>实现愿景等</w:t>
            </w:r>
            <w:proofErr w:type="gramEnd"/>
            <w:r w:rsidRPr="007104ED">
              <w:rPr>
                <w:rFonts w:hint="eastAsia"/>
                <w:sz w:val="24"/>
              </w:rPr>
              <w:t>。</w:t>
            </w:r>
          </w:p>
          <w:p w14:paraId="4899905C" w14:textId="77777777" w:rsidR="002B2C10" w:rsidRPr="007104ED" w:rsidRDefault="001C0613" w:rsidP="00AF54BE">
            <w:pPr>
              <w:spacing w:line="400" w:lineRule="exact"/>
              <w:ind w:firstLineChars="200" w:firstLine="480"/>
              <w:rPr>
                <w:sz w:val="24"/>
              </w:rPr>
            </w:pPr>
            <w:r w:rsidRPr="007104ED">
              <w:rPr>
                <w:rFonts w:hint="eastAsia"/>
                <w:sz w:val="24"/>
              </w:rPr>
              <w:t>总之，第一天的工作还是很开心的完成了，虽然并没有进行实际的开发过程，但是我们对项目的认识都有了较为初步的了解。</w:t>
            </w:r>
          </w:p>
        </w:tc>
      </w:tr>
      <w:tr w:rsidR="002B2C10" w14:paraId="5FD34B94" w14:textId="77777777" w:rsidTr="00F122FB">
        <w:trPr>
          <w:trHeight w:val="334"/>
        </w:trPr>
        <w:tc>
          <w:tcPr>
            <w:tcW w:w="8179" w:type="dxa"/>
            <w:tcBorders>
              <w:tl2br w:val="nil"/>
              <w:tr2bl w:val="nil"/>
            </w:tcBorders>
            <w:shd w:val="clear" w:color="auto" w:fill="auto"/>
          </w:tcPr>
          <w:p w14:paraId="39E34B7A" w14:textId="77777777" w:rsidR="002B2C10" w:rsidRDefault="002B2C10" w:rsidP="00AF54BE">
            <w:pPr>
              <w:spacing w:line="400" w:lineRule="exact"/>
              <w:rPr>
                <w:color w:val="000000"/>
              </w:rPr>
            </w:pPr>
          </w:p>
        </w:tc>
      </w:tr>
      <w:tr w:rsidR="002B2C10" w14:paraId="5CE6FA8E" w14:textId="77777777" w:rsidTr="00F122FB">
        <w:trPr>
          <w:trHeight w:val="334"/>
        </w:trPr>
        <w:tc>
          <w:tcPr>
            <w:tcW w:w="8179" w:type="dxa"/>
            <w:tcBorders>
              <w:tl2br w:val="nil"/>
              <w:tr2bl w:val="nil"/>
            </w:tcBorders>
            <w:shd w:val="clear" w:color="auto" w:fill="auto"/>
          </w:tcPr>
          <w:p w14:paraId="480758D0" w14:textId="7503A1E5" w:rsidR="002B2C10" w:rsidRDefault="001C0613" w:rsidP="00AF54BE">
            <w:pPr>
              <w:spacing w:line="400" w:lineRule="exact"/>
              <w:rPr>
                <w:color w:val="000000"/>
              </w:rPr>
            </w:pPr>
            <w:r>
              <w:rPr>
                <w:rFonts w:hint="eastAsia"/>
                <w:b/>
                <w:bCs/>
                <w:color w:val="000000"/>
              </w:rPr>
              <w:t>2</w:t>
            </w:r>
            <w:r w:rsidR="00381FC7">
              <w:rPr>
                <w:b/>
                <w:bCs/>
                <w:color w:val="000000"/>
              </w:rPr>
              <w:t>022</w:t>
            </w:r>
            <w:r>
              <w:rPr>
                <w:rFonts w:hint="eastAsia"/>
                <w:b/>
                <w:bCs/>
                <w:color w:val="000000"/>
              </w:rPr>
              <w:t>年</w:t>
            </w:r>
            <w:r>
              <w:rPr>
                <w:rFonts w:hint="eastAsia"/>
                <w:b/>
                <w:bCs/>
                <w:color w:val="000000"/>
              </w:rPr>
              <w:t>1</w:t>
            </w:r>
            <w:r w:rsidR="00F122FB">
              <w:rPr>
                <w:b/>
                <w:bCs/>
                <w:color w:val="000000"/>
              </w:rPr>
              <w:t>2</w:t>
            </w:r>
            <w:r>
              <w:rPr>
                <w:rFonts w:hint="eastAsia"/>
                <w:b/>
                <w:bCs/>
                <w:color w:val="000000"/>
              </w:rPr>
              <w:t>月</w:t>
            </w:r>
            <w:r w:rsidR="00BA318C">
              <w:rPr>
                <w:rFonts w:hint="eastAsia"/>
                <w:b/>
                <w:bCs/>
                <w:color w:val="000000"/>
              </w:rPr>
              <w:t>8</w:t>
            </w:r>
            <w:r>
              <w:rPr>
                <w:rFonts w:hint="eastAsia"/>
                <w:b/>
                <w:bCs/>
                <w:color w:val="000000"/>
              </w:rPr>
              <w:t>日</w:t>
            </w:r>
            <w:r>
              <w:rPr>
                <w:rFonts w:hint="eastAsia"/>
                <w:b/>
                <w:bCs/>
                <w:color w:val="000000"/>
              </w:rPr>
              <w:t xml:space="preserve">   </w:t>
            </w:r>
            <w:r>
              <w:rPr>
                <w:rFonts w:hint="eastAsia"/>
                <w:b/>
                <w:bCs/>
                <w:color w:val="000000"/>
              </w:rPr>
              <w:t>星期</w:t>
            </w:r>
            <w:r w:rsidR="00BA318C">
              <w:rPr>
                <w:rFonts w:hint="eastAsia"/>
                <w:b/>
                <w:bCs/>
                <w:color w:val="000000"/>
              </w:rPr>
              <w:t>四</w:t>
            </w:r>
          </w:p>
        </w:tc>
      </w:tr>
      <w:tr w:rsidR="002B2C10" w14:paraId="3C8DA7DD" w14:textId="77777777" w:rsidTr="00F122FB">
        <w:trPr>
          <w:trHeight w:val="334"/>
        </w:trPr>
        <w:tc>
          <w:tcPr>
            <w:tcW w:w="8179" w:type="dxa"/>
            <w:tcBorders>
              <w:tl2br w:val="nil"/>
              <w:tr2bl w:val="nil"/>
            </w:tcBorders>
            <w:shd w:val="clear" w:color="auto" w:fill="auto"/>
          </w:tcPr>
          <w:p w14:paraId="5209B09F" w14:textId="1C0F48D7" w:rsidR="002B2C10" w:rsidRDefault="001C0613" w:rsidP="00AF54BE">
            <w:pPr>
              <w:spacing w:line="400" w:lineRule="exact"/>
              <w:ind w:firstLineChars="200" w:firstLine="480"/>
              <w:rPr>
                <w:rFonts w:ascii="宋体" w:hAnsi="宋体" w:cs="宋体"/>
                <w:sz w:val="24"/>
              </w:rPr>
            </w:pPr>
            <w:proofErr w:type="gramStart"/>
            <w:r>
              <w:rPr>
                <w:rFonts w:ascii="宋体" w:hAnsi="宋体" w:cs="宋体" w:hint="eastAsia"/>
                <w:sz w:val="24"/>
              </w:rPr>
              <w:t>课设第二天</w:t>
            </w:r>
            <w:proofErr w:type="gramEnd"/>
            <w:r>
              <w:rPr>
                <w:rFonts w:ascii="宋体" w:hAnsi="宋体" w:cs="宋体" w:hint="eastAsia"/>
                <w:sz w:val="24"/>
              </w:rPr>
              <w:t>，在昨日的讨论的基础上，我们开始了今天的项目开发，在项目开发之前，我们小组共同讨论决定了本次项目的开发计划，并制定了开发时间表，要求大家</w:t>
            </w:r>
            <w:proofErr w:type="gramStart"/>
            <w:r>
              <w:rPr>
                <w:rFonts w:ascii="宋体" w:hAnsi="宋体" w:cs="宋体" w:hint="eastAsia"/>
                <w:sz w:val="24"/>
              </w:rPr>
              <w:t>在课设的</w:t>
            </w:r>
            <w:proofErr w:type="gramEnd"/>
            <w:r>
              <w:rPr>
                <w:rFonts w:ascii="宋体" w:hAnsi="宋体" w:cs="宋体" w:hint="eastAsia"/>
                <w:sz w:val="24"/>
              </w:rPr>
              <w:t>前五天要完成自己实现的子系统功能，计划</w:t>
            </w:r>
            <w:proofErr w:type="gramStart"/>
            <w:r>
              <w:rPr>
                <w:rFonts w:ascii="宋体" w:hAnsi="宋体" w:cs="宋体" w:hint="eastAsia"/>
                <w:sz w:val="24"/>
              </w:rPr>
              <w:t>在课设的</w:t>
            </w:r>
            <w:proofErr w:type="gramEnd"/>
            <w:r>
              <w:rPr>
                <w:rFonts w:ascii="宋体" w:hAnsi="宋体" w:cs="宋体" w:hint="eastAsia"/>
                <w:sz w:val="24"/>
              </w:rPr>
              <w:t>后五天进行项目的整体设计、编码和测试。然后我们开始了项目子系统功能的划分</w:t>
            </w:r>
            <w:r w:rsidR="00381FC7">
              <w:rPr>
                <w:rFonts w:ascii="宋体" w:hAnsi="宋体" w:cs="宋体" w:hint="eastAsia"/>
                <w:sz w:val="24"/>
              </w:rPr>
              <w:t>。</w:t>
            </w:r>
          </w:p>
          <w:p w14:paraId="58C99761" w14:textId="77777777" w:rsidR="002B2C10" w:rsidRDefault="001C0613" w:rsidP="00AF54BE">
            <w:pPr>
              <w:spacing w:line="400" w:lineRule="exact"/>
              <w:ind w:firstLineChars="200" w:firstLine="480"/>
              <w:rPr>
                <w:rFonts w:ascii="宋体" w:hAnsi="宋体" w:cs="宋体"/>
                <w:sz w:val="24"/>
              </w:rPr>
            </w:pPr>
            <w:r>
              <w:rPr>
                <w:rFonts w:ascii="宋体" w:hAnsi="宋体" w:cs="宋体" w:hint="eastAsia"/>
                <w:sz w:val="24"/>
              </w:rPr>
              <w:t>因为本学期课程对《系统分析与设计》、</w:t>
            </w:r>
            <w:r>
              <w:rPr>
                <w:rFonts w:ascii="宋体" w:hAnsi="宋体" w:cs="宋体" w:hint="eastAsia"/>
                <w:color w:val="000000"/>
                <w:sz w:val="24"/>
              </w:rPr>
              <w:t>《软件测试》和《Web程序设计》等课程的</w:t>
            </w:r>
            <w:r>
              <w:rPr>
                <w:rFonts w:ascii="宋体" w:hAnsi="宋体" w:cs="宋体" w:hint="eastAsia"/>
                <w:sz w:val="24"/>
              </w:rPr>
              <w:t>学习，故我</w:t>
            </w:r>
            <w:proofErr w:type="gramStart"/>
            <w:r>
              <w:rPr>
                <w:rFonts w:ascii="宋体" w:hAnsi="宋体" w:cs="宋体" w:hint="eastAsia"/>
                <w:sz w:val="24"/>
              </w:rPr>
              <w:t>们小组</w:t>
            </w:r>
            <w:proofErr w:type="gramEnd"/>
            <w:r>
              <w:rPr>
                <w:rFonts w:ascii="宋体" w:hAnsi="宋体" w:cs="宋体" w:hint="eastAsia"/>
                <w:sz w:val="24"/>
              </w:rPr>
              <w:t>成员一致决定采用“面向对象的方法”按照软件工程的方法完成本次项目的开发。因为需求分析在一个项目开发过程起着至关重要的作用，需求分析的好坏往往决定了系统开发的成败，</w:t>
            </w:r>
            <w:proofErr w:type="gramStart"/>
            <w:r>
              <w:rPr>
                <w:rFonts w:ascii="宋体" w:hAnsi="宋体" w:cs="宋体" w:hint="eastAsia"/>
                <w:sz w:val="24"/>
              </w:rPr>
              <w:t>故我们组对于</w:t>
            </w:r>
            <w:proofErr w:type="gramEnd"/>
            <w:r>
              <w:rPr>
                <w:rFonts w:ascii="宋体" w:hAnsi="宋体" w:cs="宋体" w:hint="eastAsia"/>
                <w:sz w:val="24"/>
              </w:rPr>
              <w:t>需求分析的重视程度格外的高。</w:t>
            </w:r>
          </w:p>
          <w:p w14:paraId="48C1595A" w14:textId="77777777" w:rsidR="002B2C10" w:rsidRDefault="001C0613" w:rsidP="00AF54BE">
            <w:pPr>
              <w:spacing w:line="400" w:lineRule="exact"/>
              <w:ind w:firstLineChars="200" w:firstLine="480"/>
              <w:rPr>
                <w:color w:val="000000"/>
              </w:rPr>
            </w:pPr>
            <w:r>
              <w:rPr>
                <w:rFonts w:ascii="宋体" w:hAnsi="宋体" w:cs="宋体" w:hint="eastAsia"/>
                <w:sz w:val="24"/>
              </w:rPr>
              <w:t>于是今天的工作开始了，大家开始进行自己子系统的需求分析阶段，而每个子系统之间的联系程度密切，所以大家在自己完成自己需求分析的文字描述的同时还要和小组成员进行讨论，最终今天虽然完成的工作量挺少的，但是只有准确确认需求，才能更好的开展后续的工作，而且通过今天大家的进一步讨论，我们的关系更加融洽了，而我也更加有信心能和大家共同完成本次的项目开发。</w:t>
            </w:r>
          </w:p>
        </w:tc>
      </w:tr>
      <w:tr w:rsidR="002B2C10" w14:paraId="05711BCD" w14:textId="77777777" w:rsidTr="00F122FB">
        <w:trPr>
          <w:trHeight w:val="334"/>
        </w:trPr>
        <w:tc>
          <w:tcPr>
            <w:tcW w:w="8179" w:type="dxa"/>
            <w:tcBorders>
              <w:tl2br w:val="nil"/>
              <w:tr2bl w:val="nil"/>
            </w:tcBorders>
            <w:shd w:val="clear" w:color="auto" w:fill="auto"/>
          </w:tcPr>
          <w:p w14:paraId="216D9EC8" w14:textId="77777777" w:rsidR="002B2C10" w:rsidRDefault="002B2C10" w:rsidP="00AF54BE">
            <w:pPr>
              <w:spacing w:line="400" w:lineRule="exact"/>
              <w:rPr>
                <w:color w:val="000000"/>
              </w:rPr>
            </w:pPr>
          </w:p>
        </w:tc>
      </w:tr>
      <w:tr w:rsidR="002B2C10" w14:paraId="58D83F77" w14:textId="77777777" w:rsidTr="00F122FB">
        <w:trPr>
          <w:trHeight w:val="334"/>
        </w:trPr>
        <w:tc>
          <w:tcPr>
            <w:tcW w:w="8179" w:type="dxa"/>
            <w:tcBorders>
              <w:tl2br w:val="nil"/>
              <w:tr2bl w:val="nil"/>
            </w:tcBorders>
            <w:shd w:val="clear" w:color="auto" w:fill="auto"/>
          </w:tcPr>
          <w:p w14:paraId="5F444357" w14:textId="3AC4C3E0" w:rsidR="002B2C10" w:rsidRDefault="001C0613" w:rsidP="00AF54BE">
            <w:pPr>
              <w:spacing w:line="400" w:lineRule="exact"/>
              <w:rPr>
                <w:color w:val="000000"/>
              </w:rPr>
            </w:pPr>
            <w:r>
              <w:rPr>
                <w:rFonts w:hint="eastAsia"/>
                <w:b/>
                <w:bCs/>
                <w:color w:val="000000"/>
              </w:rPr>
              <w:t>202</w:t>
            </w:r>
            <w:r w:rsidR="00381FC7">
              <w:rPr>
                <w:b/>
                <w:bCs/>
                <w:color w:val="000000"/>
              </w:rPr>
              <w:t>2</w:t>
            </w:r>
            <w:r>
              <w:rPr>
                <w:rFonts w:hint="eastAsia"/>
                <w:b/>
                <w:bCs/>
                <w:color w:val="000000"/>
              </w:rPr>
              <w:t>年</w:t>
            </w:r>
            <w:r>
              <w:rPr>
                <w:rFonts w:hint="eastAsia"/>
                <w:b/>
                <w:bCs/>
                <w:color w:val="000000"/>
              </w:rPr>
              <w:t>1</w:t>
            </w:r>
            <w:r w:rsidR="00F122FB">
              <w:rPr>
                <w:b/>
                <w:bCs/>
                <w:color w:val="000000"/>
              </w:rPr>
              <w:t>2</w:t>
            </w:r>
            <w:r>
              <w:rPr>
                <w:rFonts w:hint="eastAsia"/>
                <w:b/>
                <w:bCs/>
                <w:color w:val="000000"/>
              </w:rPr>
              <w:t>月</w:t>
            </w:r>
            <w:r w:rsidR="00F122FB">
              <w:rPr>
                <w:rFonts w:hint="eastAsia"/>
                <w:b/>
                <w:bCs/>
                <w:color w:val="000000"/>
              </w:rPr>
              <w:t>1</w:t>
            </w:r>
            <w:r w:rsidR="00F122FB">
              <w:rPr>
                <w:b/>
                <w:bCs/>
                <w:color w:val="000000"/>
              </w:rPr>
              <w:t>0</w:t>
            </w:r>
            <w:r>
              <w:rPr>
                <w:rFonts w:hint="eastAsia"/>
                <w:b/>
                <w:bCs/>
                <w:color w:val="000000"/>
              </w:rPr>
              <w:t>日</w:t>
            </w:r>
            <w:r>
              <w:rPr>
                <w:rFonts w:hint="eastAsia"/>
                <w:b/>
                <w:bCs/>
                <w:color w:val="000000"/>
              </w:rPr>
              <w:t xml:space="preserve">   </w:t>
            </w:r>
            <w:r>
              <w:rPr>
                <w:rFonts w:hint="eastAsia"/>
                <w:b/>
                <w:bCs/>
                <w:color w:val="000000"/>
              </w:rPr>
              <w:t>星期</w:t>
            </w:r>
            <w:r w:rsidR="00BA318C">
              <w:rPr>
                <w:rFonts w:hint="eastAsia"/>
                <w:b/>
                <w:bCs/>
                <w:color w:val="000000"/>
              </w:rPr>
              <w:t>六</w:t>
            </w:r>
          </w:p>
        </w:tc>
      </w:tr>
      <w:tr w:rsidR="002B2C10" w14:paraId="6C3C510E" w14:textId="77777777" w:rsidTr="00F122FB">
        <w:trPr>
          <w:trHeight w:val="334"/>
        </w:trPr>
        <w:tc>
          <w:tcPr>
            <w:tcW w:w="8179" w:type="dxa"/>
            <w:tcBorders>
              <w:tl2br w:val="nil"/>
              <w:tr2bl w:val="nil"/>
            </w:tcBorders>
            <w:shd w:val="clear" w:color="auto" w:fill="auto"/>
          </w:tcPr>
          <w:p w14:paraId="7B07906B" w14:textId="77777777" w:rsidR="002B2C10" w:rsidRDefault="001C0613" w:rsidP="00AF54BE">
            <w:pPr>
              <w:spacing w:line="400" w:lineRule="exact"/>
              <w:ind w:firstLineChars="200" w:firstLine="480"/>
              <w:rPr>
                <w:color w:val="000000"/>
              </w:rPr>
            </w:pPr>
            <w:r>
              <w:rPr>
                <w:rFonts w:ascii="宋体" w:hAnsi="宋体" w:cs="宋体" w:hint="eastAsia"/>
                <w:sz w:val="24"/>
              </w:rPr>
              <w:t>在昨日需求分析的基础上，为了更加完善的完成整个项目的开发，故今</w:t>
            </w:r>
            <w:r>
              <w:rPr>
                <w:rFonts w:ascii="宋体" w:hAnsi="宋体" w:cs="宋体" w:hint="eastAsia"/>
                <w:sz w:val="24"/>
              </w:rPr>
              <w:lastRenderedPageBreak/>
              <w:t>天大家的目标是首先完成用例图的设计，确认需求是否完整，是否能完成各个子功能的实现。在进行用例图设计的过程中，大家遇到了一个严重的问题，就是</w:t>
            </w:r>
            <w:proofErr w:type="gramStart"/>
            <w:r>
              <w:rPr>
                <w:rFonts w:ascii="宋体" w:hAnsi="宋体" w:cs="宋体" w:hint="eastAsia"/>
                <w:sz w:val="24"/>
              </w:rPr>
              <w:t>各个用</w:t>
            </w:r>
            <w:proofErr w:type="gramEnd"/>
            <w:r>
              <w:rPr>
                <w:rFonts w:ascii="宋体" w:hAnsi="宋体" w:cs="宋体" w:hint="eastAsia"/>
                <w:sz w:val="24"/>
              </w:rPr>
              <w:t>例图中同类参与者名称的统一问题，</w:t>
            </w:r>
            <w:proofErr w:type="gramStart"/>
            <w:r>
              <w:rPr>
                <w:rFonts w:ascii="宋体" w:hAnsi="宋体" w:cs="宋体" w:hint="eastAsia"/>
                <w:sz w:val="24"/>
              </w:rPr>
              <w:t>故经过</w:t>
            </w:r>
            <w:proofErr w:type="gramEnd"/>
            <w:r>
              <w:rPr>
                <w:rFonts w:ascii="宋体" w:hAnsi="宋体" w:cs="宋体" w:hint="eastAsia"/>
                <w:sz w:val="24"/>
              </w:rPr>
              <w:t>大家商讨后，修改了需求分析的参与者的统一命名</w:t>
            </w:r>
            <w:r>
              <w:rPr>
                <w:rFonts w:ascii="宋体" w:hAnsi="宋体" w:cs="宋体" w:hint="eastAsia"/>
                <w:color w:val="000000"/>
                <w:sz w:val="24"/>
              </w:rPr>
              <w:t>。为了更好的完成用例图的绘制，在画用例图的过程中，我对卫生检查模块的一个用例进行了用例描述，在用例图设计完成之后，我们对需求分析进一步完善。今天的课程设计中，我们明白在分析阶段的时候一定不要过早的陷入细节的设计当中，以防对总体的把握出现偏颇。</w:t>
            </w:r>
          </w:p>
        </w:tc>
      </w:tr>
      <w:tr w:rsidR="002B2C10" w14:paraId="1BB84191" w14:textId="77777777" w:rsidTr="00F122FB">
        <w:trPr>
          <w:trHeight w:val="334"/>
        </w:trPr>
        <w:tc>
          <w:tcPr>
            <w:tcW w:w="8179" w:type="dxa"/>
            <w:tcBorders>
              <w:tl2br w:val="nil"/>
              <w:tr2bl w:val="nil"/>
            </w:tcBorders>
            <w:shd w:val="clear" w:color="auto" w:fill="auto"/>
          </w:tcPr>
          <w:p w14:paraId="60FE6D69" w14:textId="77777777" w:rsidR="002B2C10" w:rsidRDefault="002B2C10" w:rsidP="00AF54BE">
            <w:pPr>
              <w:spacing w:line="400" w:lineRule="exact"/>
              <w:rPr>
                <w:color w:val="000000"/>
              </w:rPr>
            </w:pPr>
          </w:p>
        </w:tc>
      </w:tr>
      <w:tr w:rsidR="002B2C10" w14:paraId="625C119E" w14:textId="77777777" w:rsidTr="00F122FB">
        <w:trPr>
          <w:trHeight w:val="334"/>
        </w:trPr>
        <w:tc>
          <w:tcPr>
            <w:tcW w:w="8179" w:type="dxa"/>
            <w:tcBorders>
              <w:tl2br w:val="nil"/>
              <w:tr2bl w:val="nil"/>
            </w:tcBorders>
            <w:shd w:val="clear" w:color="auto" w:fill="auto"/>
          </w:tcPr>
          <w:p w14:paraId="06B82B26" w14:textId="2B0A69EB" w:rsidR="002B2C10" w:rsidRDefault="001C0613" w:rsidP="00AF54BE">
            <w:pPr>
              <w:spacing w:line="400" w:lineRule="exact"/>
              <w:rPr>
                <w:color w:val="000000"/>
              </w:rPr>
            </w:pPr>
            <w:r>
              <w:rPr>
                <w:rFonts w:hint="eastAsia"/>
                <w:b/>
                <w:bCs/>
                <w:color w:val="000000"/>
              </w:rPr>
              <w:t>202</w:t>
            </w:r>
            <w:r w:rsidR="00381FC7">
              <w:rPr>
                <w:b/>
                <w:bCs/>
                <w:color w:val="000000"/>
              </w:rPr>
              <w:t>2</w:t>
            </w:r>
            <w:r>
              <w:rPr>
                <w:rFonts w:hint="eastAsia"/>
                <w:b/>
                <w:bCs/>
                <w:color w:val="000000"/>
              </w:rPr>
              <w:t>年</w:t>
            </w:r>
            <w:r>
              <w:rPr>
                <w:rFonts w:hint="eastAsia"/>
                <w:b/>
                <w:bCs/>
                <w:color w:val="000000"/>
              </w:rPr>
              <w:t>1</w:t>
            </w:r>
            <w:r w:rsidR="00F122FB">
              <w:rPr>
                <w:b/>
                <w:bCs/>
                <w:color w:val="000000"/>
              </w:rPr>
              <w:t>2</w:t>
            </w:r>
            <w:r>
              <w:rPr>
                <w:rFonts w:hint="eastAsia"/>
                <w:b/>
                <w:bCs/>
                <w:color w:val="000000"/>
              </w:rPr>
              <w:t>月</w:t>
            </w:r>
            <w:r w:rsidR="00F122FB">
              <w:rPr>
                <w:rFonts w:hint="eastAsia"/>
                <w:b/>
                <w:bCs/>
                <w:color w:val="000000"/>
              </w:rPr>
              <w:t>1</w:t>
            </w:r>
            <w:r w:rsidR="00F122FB">
              <w:rPr>
                <w:b/>
                <w:bCs/>
                <w:color w:val="000000"/>
              </w:rPr>
              <w:t>1</w:t>
            </w:r>
            <w:r>
              <w:rPr>
                <w:rFonts w:hint="eastAsia"/>
                <w:b/>
                <w:bCs/>
                <w:color w:val="000000"/>
              </w:rPr>
              <w:t>日</w:t>
            </w:r>
            <w:r>
              <w:rPr>
                <w:rFonts w:hint="eastAsia"/>
                <w:b/>
                <w:bCs/>
                <w:color w:val="000000"/>
              </w:rPr>
              <w:t xml:space="preserve">   </w:t>
            </w:r>
            <w:r>
              <w:rPr>
                <w:rFonts w:hint="eastAsia"/>
                <w:b/>
                <w:bCs/>
                <w:color w:val="000000"/>
              </w:rPr>
              <w:t>星期</w:t>
            </w:r>
            <w:r w:rsidR="00BA318C">
              <w:rPr>
                <w:rFonts w:hint="eastAsia"/>
                <w:b/>
                <w:bCs/>
                <w:color w:val="000000"/>
              </w:rPr>
              <w:t>日</w:t>
            </w:r>
          </w:p>
        </w:tc>
      </w:tr>
      <w:tr w:rsidR="002B2C10" w14:paraId="09731D39" w14:textId="77777777" w:rsidTr="00F122FB">
        <w:trPr>
          <w:trHeight w:val="334"/>
        </w:trPr>
        <w:tc>
          <w:tcPr>
            <w:tcW w:w="8179" w:type="dxa"/>
            <w:tcBorders>
              <w:tl2br w:val="nil"/>
              <w:tr2bl w:val="nil"/>
            </w:tcBorders>
            <w:shd w:val="clear" w:color="auto" w:fill="auto"/>
          </w:tcPr>
          <w:p w14:paraId="7C02909F" w14:textId="24102D37" w:rsidR="002B2C10" w:rsidRDefault="001C0613" w:rsidP="00AF54BE">
            <w:pPr>
              <w:spacing w:line="400" w:lineRule="exact"/>
              <w:ind w:firstLineChars="200" w:firstLine="480"/>
              <w:rPr>
                <w:rFonts w:ascii="宋体" w:hAnsi="宋体" w:cs="宋体"/>
                <w:sz w:val="24"/>
              </w:rPr>
            </w:pPr>
            <w:r>
              <w:rPr>
                <w:rFonts w:ascii="宋体" w:hAnsi="宋体" w:cs="宋体" w:hint="eastAsia"/>
                <w:sz w:val="24"/>
              </w:rPr>
              <w:t>开始从分析阶段转向总体设计阶段，总体设计我们主要进行系统架构设计（即软件系统的模块层次结构）、数据库设计和人机界面设计。</w:t>
            </w:r>
          </w:p>
        </w:tc>
      </w:tr>
      <w:tr w:rsidR="002B2C10" w14:paraId="2653CA85" w14:textId="77777777" w:rsidTr="00F122FB">
        <w:trPr>
          <w:trHeight w:val="334"/>
        </w:trPr>
        <w:tc>
          <w:tcPr>
            <w:tcW w:w="8179" w:type="dxa"/>
            <w:tcBorders>
              <w:tl2br w:val="nil"/>
              <w:tr2bl w:val="nil"/>
            </w:tcBorders>
            <w:shd w:val="clear" w:color="auto" w:fill="auto"/>
          </w:tcPr>
          <w:p w14:paraId="2034D81E" w14:textId="77777777" w:rsidR="002B2C10" w:rsidRDefault="002B2C10" w:rsidP="00AF54BE">
            <w:pPr>
              <w:spacing w:line="400" w:lineRule="exact"/>
              <w:rPr>
                <w:color w:val="000000"/>
              </w:rPr>
            </w:pPr>
          </w:p>
        </w:tc>
      </w:tr>
      <w:tr w:rsidR="002B2C10" w14:paraId="7BEDA557" w14:textId="77777777" w:rsidTr="00F122FB">
        <w:trPr>
          <w:trHeight w:val="334"/>
        </w:trPr>
        <w:tc>
          <w:tcPr>
            <w:tcW w:w="8179" w:type="dxa"/>
            <w:tcBorders>
              <w:tl2br w:val="nil"/>
              <w:tr2bl w:val="nil"/>
            </w:tcBorders>
            <w:shd w:val="clear" w:color="auto" w:fill="auto"/>
          </w:tcPr>
          <w:p w14:paraId="778D1F10" w14:textId="44263CD8" w:rsidR="002B2C10" w:rsidRDefault="001C0613" w:rsidP="00AF54BE">
            <w:pPr>
              <w:spacing w:line="400" w:lineRule="exact"/>
              <w:rPr>
                <w:color w:val="000000"/>
              </w:rPr>
            </w:pPr>
            <w:r>
              <w:rPr>
                <w:rFonts w:hint="eastAsia"/>
                <w:b/>
                <w:bCs/>
                <w:color w:val="000000"/>
              </w:rPr>
              <w:t>202</w:t>
            </w:r>
            <w:r w:rsidR="00381FC7">
              <w:rPr>
                <w:b/>
                <w:bCs/>
                <w:color w:val="000000"/>
              </w:rPr>
              <w:t>2</w:t>
            </w:r>
            <w:r>
              <w:rPr>
                <w:rFonts w:hint="eastAsia"/>
                <w:b/>
                <w:bCs/>
                <w:color w:val="000000"/>
              </w:rPr>
              <w:t>年</w:t>
            </w:r>
            <w:r>
              <w:rPr>
                <w:rFonts w:hint="eastAsia"/>
                <w:b/>
                <w:bCs/>
                <w:color w:val="000000"/>
              </w:rPr>
              <w:t>1</w:t>
            </w:r>
            <w:r w:rsidR="00F122FB">
              <w:rPr>
                <w:b/>
                <w:bCs/>
                <w:color w:val="000000"/>
              </w:rPr>
              <w:t>2</w:t>
            </w:r>
            <w:r>
              <w:rPr>
                <w:rFonts w:hint="eastAsia"/>
                <w:b/>
                <w:bCs/>
                <w:color w:val="000000"/>
              </w:rPr>
              <w:t>月</w:t>
            </w:r>
            <w:r w:rsidR="00F122FB">
              <w:rPr>
                <w:rFonts w:hint="eastAsia"/>
                <w:b/>
                <w:bCs/>
                <w:color w:val="000000"/>
              </w:rPr>
              <w:t>1</w:t>
            </w:r>
            <w:r w:rsidR="00F122FB">
              <w:rPr>
                <w:b/>
                <w:bCs/>
                <w:color w:val="000000"/>
              </w:rPr>
              <w:t>2</w:t>
            </w:r>
            <w:r>
              <w:rPr>
                <w:rFonts w:hint="eastAsia"/>
                <w:b/>
                <w:bCs/>
                <w:color w:val="000000"/>
              </w:rPr>
              <w:t>日</w:t>
            </w:r>
            <w:r>
              <w:rPr>
                <w:rFonts w:hint="eastAsia"/>
                <w:b/>
                <w:bCs/>
                <w:color w:val="000000"/>
              </w:rPr>
              <w:t xml:space="preserve">   </w:t>
            </w:r>
            <w:r>
              <w:rPr>
                <w:rFonts w:hint="eastAsia"/>
                <w:b/>
                <w:bCs/>
                <w:color w:val="000000"/>
              </w:rPr>
              <w:t>星期</w:t>
            </w:r>
            <w:r w:rsidR="00BA318C">
              <w:rPr>
                <w:rFonts w:hint="eastAsia"/>
                <w:b/>
                <w:bCs/>
                <w:color w:val="000000"/>
              </w:rPr>
              <w:t>一</w:t>
            </w:r>
          </w:p>
        </w:tc>
      </w:tr>
      <w:tr w:rsidR="002B2C10" w14:paraId="66E45F3F" w14:textId="77777777" w:rsidTr="00F122FB">
        <w:trPr>
          <w:trHeight w:val="334"/>
        </w:trPr>
        <w:tc>
          <w:tcPr>
            <w:tcW w:w="8179" w:type="dxa"/>
            <w:tcBorders>
              <w:tl2br w:val="nil"/>
              <w:tr2bl w:val="nil"/>
            </w:tcBorders>
            <w:shd w:val="clear" w:color="auto" w:fill="auto"/>
          </w:tcPr>
          <w:p w14:paraId="66ECF69C" w14:textId="785A74DB" w:rsidR="002B2C10" w:rsidRDefault="001C0613" w:rsidP="00AF54BE">
            <w:pPr>
              <w:spacing w:line="400" w:lineRule="exact"/>
              <w:ind w:firstLineChars="200" w:firstLine="480"/>
              <w:rPr>
                <w:rFonts w:ascii="宋体" w:hAnsi="宋体" w:cs="宋体"/>
                <w:sz w:val="24"/>
              </w:rPr>
            </w:pPr>
            <w:r>
              <w:rPr>
                <w:rFonts w:ascii="宋体" w:hAnsi="宋体" w:cs="宋体" w:hint="eastAsia"/>
                <w:sz w:val="24"/>
              </w:rPr>
              <w:t>今天开始了编码阶段，我们为了集成测试的时候方便，减少测试难度，于是我们全部采用了</w:t>
            </w:r>
            <w:r w:rsidR="00EB11B0">
              <w:rPr>
                <w:rFonts w:ascii="宋体" w:hAnsi="宋体" w:cs="宋体"/>
                <w:sz w:val="24"/>
              </w:rPr>
              <w:t>IDEA</w:t>
            </w:r>
            <w:r>
              <w:rPr>
                <w:rFonts w:ascii="宋体" w:hAnsi="宋体" w:cs="宋体" w:hint="eastAsia"/>
                <w:sz w:val="24"/>
              </w:rPr>
              <w:t>为开发平台进行开发，分工明确后大家就开始各自的编码。我对卫生检查管理进行编码</w:t>
            </w:r>
            <w:r w:rsidR="00EB11B0">
              <w:rPr>
                <w:rFonts w:ascii="宋体" w:hAnsi="宋体" w:cs="宋体" w:hint="eastAsia"/>
                <w:sz w:val="24"/>
              </w:rPr>
              <w:t>。</w:t>
            </w:r>
            <w:r w:rsidR="00EB11B0">
              <w:rPr>
                <w:rFonts w:ascii="宋体" w:hAnsi="宋体" w:cs="宋体"/>
                <w:sz w:val="24"/>
              </w:rPr>
              <w:t xml:space="preserve"> </w:t>
            </w:r>
          </w:p>
          <w:p w14:paraId="3A338E3C" w14:textId="6B1948CF" w:rsidR="002B2C10" w:rsidRPr="00F122FB" w:rsidRDefault="001C0613" w:rsidP="00F122FB">
            <w:pPr>
              <w:spacing w:line="400" w:lineRule="exact"/>
              <w:ind w:firstLineChars="200" w:firstLine="480"/>
              <w:rPr>
                <w:rFonts w:ascii="宋体" w:hAnsi="宋体" w:cs="宋体"/>
                <w:sz w:val="24"/>
              </w:rPr>
            </w:pPr>
            <w:r>
              <w:rPr>
                <w:rFonts w:ascii="宋体" w:hAnsi="宋体" w:cs="宋体" w:hint="eastAsia"/>
                <w:sz w:val="24"/>
              </w:rPr>
              <w:t>今天先完成了几个</w:t>
            </w:r>
            <w:proofErr w:type="spellStart"/>
            <w:r w:rsidR="00BA318C">
              <w:rPr>
                <w:rFonts w:ascii="宋体" w:hAnsi="宋体" w:cs="宋体" w:hint="eastAsia"/>
                <w:sz w:val="24"/>
              </w:rPr>
              <w:t>vue</w:t>
            </w:r>
            <w:proofErr w:type="spellEnd"/>
            <w:r>
              <w:rPr>
                <w:rFonts w:ascii="宋体" w:hAnsi="宋体" w:cs="宋体" w:hint="eastAsia"/>
                <w:sz w:val="24"/>
              </w:rPr>
              <w:t>页面与界面设计的统一及接口问题。</w:t>
            </w:r>
          </w:p>
        </w:tc>
      </w:tr>
      <w:tr w:rsidR="002B2C10" w14:paraId="3B250646" w14:textId="77777777" w:rsidTr="00F122FB">
        <w:trPr>
          <w:trHeight w:val="334"/>
        </w:trPr>
        <w:tc>
          <w:tcPr>
            <w:tcW w:w="8179" w:type="dxa"/>
            <w:tcBorders>
              <w:tl2br w:val="nil"/>
              <w:tr2bl w:val="nil"/>
            </w:tcBorders>
            <w:shd w:val="clear" w:color="auto" w:fill="auto"/>
          </w:tcPr>
          <w:p w14:paraId="598AC143" w14:textId="56ACBD32" w:rsidR="002B2C10" w:rsidRDefault="001C0613" w:rsidP="00AF54BE">
            <w:pPr>
              <w:spacing w:line="400" w:lineRule="exact"/>
              <w:rPr>
                <w:color w:val="000000"/>
              </w:rPr>
            </w:pPr>
            <w:r>
              <w:rPr>
                <w:rFonts w:hint="eastAsia"/>
                <w:b/>
                <w:bCs/>
                <w:color w:val="000000"/>
              </w:rPr>
              <w:t>202</w:t>
            </w:r>
            <w:r w:rsidR="00381FC7">
              <w:rPr>
                <w:b/>
                <w:bCs/>
                <w:color w:val="000000"/>
              </w:rPr>
              <w:t>2</w:t>
            </w:r>
            <w:r>
              <w:rPr>
                <w:rFonts w:hint="eastAsia"/>
                <w:b/>
                <w:bCs/>
                <w:color w:val="000000"/>
              </w:rPr>
              <w:t>年</w:t>
            </w:r>
            <w:r>
              <w:rPr>
                <w:rFonts w:hint="eastAsia"/>
                <w:b/>
                <w:bCs/>
                <w:color w:val="000000"/>
              </w:rPr>
              <w:t>1</w:t>
            </w:r>
            <w:r w:rsidR="00F122FB">
              <w:rPr>
                <w:b/>
                <w:bCs/>
                <w:color w:val="000000"/>
              </w:rPr>
              <w:t>2</w:t>
            </w:r>
            <w:r>
              <w:rPr>
                <w:rFonts w:hint="eastAsia"/>
                <w:b/>
                <w:bCs/>
                <w:color w:val="000000"/>
              </w:rPr>
              <w:t>月</w:t>
            </w:r>
            <w:r w:rsidR="00BA318C">
              <w:rPr>
                <w:rFonts w:hint="eastAsia"/>
                <w:b/>
                <w:bCs/>
                <w:color w:val="000000"/>
              </w:rPr>
              <w:t>16</w:t>
            </w:r>
            <w:r>
              <w:rPr>
                <w:rFonts w:hint="eastAsia"/>
                <w:b/>
                <w:bCs/>
                <w:color w:val="000000"/>
              </w:rPr>
              <w:t>日</w:t>
            </w:r>
            <w:r>
              <w:rPr>
                <w:rFonts w:hint="eastAsia"/>
                <w:b/>
                <w:bCs/>
                <w:color w:val="000000"/>
              </w:rPr>
              <w:t xml:space="preserve">   </w:t>
            </w:r>
            <w:r>
              <w:rPr>
                <w:rFonts w:hint="eastAsia"/>
                <w:b/>
                <w:bCs/>
                <w:color w:val="000000"/>
              </w:rPr>
              <w:t>星期</w:t>
            </w:r>
            <w:r w:rsidR="00BA318C">
              <w:rPr>
                <w:rFonts w:hint="eastAsia"/>
                <w:b/>
                <w:bCs/>
                <w:color w:val="000000"/>
              </w:rPr>
              <w:t>五</w:t>
            </w:r>
          </w:p>
        </w:tc>
      </w:tr>
      <w:tr w:rsidR="002B2C10" w14:paraId="68017F49" w14:textId="77777777" w:rsidTr="00F122FB">
        <w:trPr>
          <w:trHeight w:val="334"/>
        </w:trPr>
        <w:tc>
          <w:tcPr>
            <w:tcW w:w="8179" w:type="dxa"/>
            <w:tcBorders>
              <w:tl2br w:val="nil"/>
              <w:tr2bl w:val="nil"/>
            </w:tcBorders>
            <w:shd w:val="clear" w:color="auto" w:fill="auto"/>
          </w:tcPr>
          <w:p w14:paraId="166E8A97" w14:textId="77777777" w:rsidR="002B2C10" w:rsidRDefault="001C0613" w:rsidP="00AF54BE">
            <w:pPr>
              <w:spacing w:line="400" w:lineRule="exact"/>
              <w:ind w:firstLineChars="200" w:firstLine="480"/>
              <w:rPr>
                <w:rFonts w:ascii="宋体" w:hAnsi="宋体" w:cs="宋体"/>
                <w:sz w:val="24"/>
              </w:rPr>
            </w:pPr>
            <w:r>
              <w:rPr>
                <w:rFonts w:ascii="宋体" w:hAnsi="宋体" w:cs="宋体" w:hint="eastAsia"/>
                <w:sz w:val="24"/>
              </w:rPr>
              <w:t>昨天还完成了集成</w:t>
            </w:r>
            <w:r>
              <w:rPr>
                <w:rFonts w:hint="eastAsia"/>
                <w:color w:val="000000"/>
              </w:rPr>
              <w:t>，</w:t>
            </w:r>
            <w:r>
              <w:rPr>
                <w:rFonts w:ascii="宋体" w:hAnsi="宋体" w:cs="宋体" w:hint="eastAsia"/>
                <w:sz w:val="24"/>
              </w:rPr>
              <w:t>我们在集成测试阶段出现了较大的问题，各种页面跳转不成功，不同浏览器对于不同页面的解析不同，各种字体颜色以及页面格式，还有数据库连接查询不出来，页面无反映等的问题一一暴露出来。大家的情绪也都相当低落。但是，还是要努力去克服，今天我们分开查找问题，集成到谁的子系统时，谁进行解释说明，并且通过协调大家对有些文件名进行了重命名，还有数据库里面的各个主</w:t>
            </w:r>
            <w:proofErr w:type="gramStart"/>
            <w:r>
              <w:rPr>
                <w:rFonts w:ascii="宋体" w:hAnsi="宋体" w:cs="宋体" w:hint="eastAsia"/>
                <w:sz w:val="24"/>
              </w:rPr>
              <w:t>键外码的</w:t>
            </w:r>
            <w:proofErr w:type="gramEnd"/>
            <w:r>
              <w:rPr>
                <w:rFonts w:ascii="宋体" w:hAnsi="宋体" w:cs="宋体" w:hint="eastAsia"/>
                <w:sz w:val="24"/>
              </w:rPr>
              <w:t>设置，以及通过网上查阅，对</w:t>
            </w:r>
            <w:proofErr w:type="spellStart"/>
            <w:r>
              <w:rPr>
                <w:rFonts w:ascii="宋体" w:hAnsi="宋体" w:cs="宋体" w:hint="eastAsia"/>
                <w:sz w:val="24"/>
              </w:rPr>
              <w:t>css</w:t>
            </w:r>
            <w:proofErr w:type="spellEnd"/>
            <w:r>
              <w:rPr>
                <w:rFonts w:ascii="宋体" w:hAnsi="宋体" w:cs="宋体" w:hint="eastAsia"/>
                <w:sz w:val="24"/>
              </w:rPr>
              <w:t>样式的重新修改，最后统一了管理员界面的背景，使整个系统看起来使清晰明了整洁。在集成完以后根据大家各自的测试计划，我们进行了测试，并截图保留，完成了测试报告的绘制。</w:t>
            </w:r>
          </w:p>
          <w:p w14:paraId="7269F6C5" w14:textId="77777777" w:rsidR="007B2502" w:rsidRDefault="007B2502" w:rsidP="00AF54BE">
            <w:pPr>
              <w:spacing w:line="400" w:lineRule="exact"/>
              <w:rPr>
                <w:rFonts w:ascii="宋体" w:hAnsi="宋体" w:cs="宋体"/>
                <w:sz w:val="24"/>
              </w:rPr>
            </w:pPr>
          </w:p>
          <w:p w14:paraId="0AEB4CE1" w14:textId="77777777" w:rsidR="007B2502" w:rsidRDefault="007B2502" w:rsidP="00AF54BE">
            <w:pPr>
              <w:spacing w:line="400" w:lineRule="exact"/>
              <w:rPr>
                <w:rFonts w:ascii="宋体" w:hAnsi="宋体" w:cs="宋体"/>
                <w:sz w:val="24"/>
              </w:rPr>
            </w:pPr>
          </w:p>
          <w:p w14:paraId="5C471F4F" w14:textId="77777777" w:rsidR="007B2502" w:rsidRDefault="007B2502" w:rsidP="00AF54BE">
            <w:pPr>
              <w:spacing w:line="400" w:lineRule="exact"/>
              <w:rPr>
                <w:rFonts w:ascii="宋体" w:hAnsi="宋体" w:cs="宋体"/>
                <w:sz w:val="24"/>
              </w:rPr>
            </w:pPr>
          </w:p>
          <w:p w14:paraId="3324D01E" w14:textId="77777777" w:rsidR="007B2502" w:rsidRDefault="007B2502" w:rsidP="00AF54BE">
            <w:pPr>
              <w:spacing w:line="400" w:lineRule="exact"/>
              <w:rPr>
                <w:rFonts w:ascii="宋体" w:hAnsi="宋体" w:cs="宋体"/>
                <w:sz w:val="24"/>
              </w:rPr>
            </w:pPr>
          </w:p>
          <w:p w14:paraId="07653EB3" w14:textId="77777777" w:rsidR="007B2502" w:rsidRDefault="007B2502" w:rsidP="00AF54BE">
            <w:pPr>
              <w:spacing w:line="400" w:lineRule="exact"/>
              <w:rPr>
                <w:rFonts w:ascii="宋体" w:hAnsi="宋体" w:cs="宋体"/>
                <w:sz w:val="24"/>
              </w:rPr>
            </w:pPr>
          </w:p>
          <w:p w14:paraId="29C7908F" w14:textId="529CAF3D" w:rsidR="007B2502" w:rsidRDefault="007B2502" w:rsidP="009976EB">
            <w:pPr>
              <w:spacing w:line="400" w:lineRule="exact"/>
              <w:rPr>
                <w:rFonts w:ascii="宋体" w:hAnsi="宋体" w:cs="宋体"/>
                <w:sz w:val="24"/>
              </w:rPr>
            </w:pPr>
          </w:p>
        </w:tc>
      </w:tr>
    </w:tbl>
    <w:p w14:paraId="048066F5" w14:textId="200C127D" w:rsidR="002B2C10" w:rsidRDefault="00552ECC" w:rsidP="00552ECC">
      <w:pPr>
        <w:pStyle w:val="1"/>
        <w:numPr>
          <w:ilvl w:val="0"/>
          <w:numId w:val="0"/>
        </w:numPr>
      </w:pPr>
      <w:bookmarkStart w:id="371" w:name="_Toc122020384"/>
      <w:r>
        <w:rPr>
          <w:rFonts w:hint="eastAsia"/>
        </w:rPr>
        <w:lastRenderedPageBreak/>
        <w:t>第六章</w:t>
      </w:r>
      <w:r>
        <w:rPr>
          <w:rFonts w:hint="eastAsia"/>
        </w:rPr>
        <w:t xml:space="preserve"> </w:t>
      </w:r>
      <w:r>
        <w:rPr>
          <w:rFonts w:hint="eastAsia"/>
        </w:rPr>
        <w:t>个人总结与心得体会</w:t>
      </w:r>
      <w:bookmarkEnd w:id="371"/>
    </w:p>
    <w:p w14:paraId="4CFA73AF" w14:textId="77777777" w:rsidR="002B2C10" w:rsidRDefault="002B2C10"/>
    <w:p w14:paraId="3F34E0A2" w14:textId="646D109A" w:rsidR="002B2C10" w:rsidRDefault="00552ECC" w:rsidP="007104ED">
      <w:pPr>
        <w:spacing w:line="400" w:lineRule="exact"/>
        <w:ind w:firstLineChars="200" w:firstLine="480"/>
        <w:jc w:val="left"/>
        <w:rPr>
          <w:sz w:val="24"/>
        </w:rPr>
      </w:pPr>
      <w:r>
        <w:rPr>
          <w:rFonts w:hint="eastAsia"/>
          <w:sz w:val="24"/>
        </w:rPr>
        <w:t>最近在</w:t>
      </w:r>
      <w:r w:rsidR="001C0613">
        <w:rPr>
          <w:sz w:val="24"/>
        </w:rPr>
        <w:t>忙碌紧张而又有条不紊的</w:t>
      </w:r>
      <w:r w:rsidR="001C0613">
        <w:rPr>
          <w:rFonts w:hint="eastAsia"/>
          <w:sz w:val="24"/>
        </w:rPr>
        <w:t>课程</w:t>
      </w:r>
      <w:r w:rsidR="001C0613">
        <w:rPr>
          <w:sz w:val="24"/>
        </w:rPr>
        <w:t>设计，使我有机会对本专业的基本理论、专业知识和基本技术有了更深入的了解和体会，使我在</w:t>
      </w:r>
      <w:r w:rsidR="001C0613">
        <w:rPr>
          <w:rFonts w:hint="eastAsia"/>
          <w:sz w:val="24"/>
        </w:rPr>
        <w:t>本学期尤其是《系统分析与设计》、《软件测试》和《</w:t>
      </w:r>
      <w:r w:rsidR="001C0613">
        <w:rPr>
          <w:rFonts w:hint="eastAsia"/>
          <w:sz w:val="24"/>
        </w:rPr>
        <w:t>Web</w:t>
      </w:r>
      <w:r w:rsidR="001C0613">
        <w:rPr>
          <w:rFonts w:hint="eastAsia"/>
          <w:sz w:val="24"/>
        </w:rPr>
        <w:t>程序设计》等课程的学习</w:t>
      </w:r>
      <w:r w:rsidR="001C0613">
        <w:rPr>
          <w:sz w:val="24"/>
        </w:rPr>
        <w:t>中所学到的知识得到了系统和升华，真正达到了学以致用。</w:t>
      </w:r>
    </w:p>
    <w:p w14:paraId="6A9A7B71" w14:textId="77777777" w:rsidR="002B2C10" w:rsidRDefault="001C0613" w:rsidP="007104ED">
      <w:pPr>
        <w:spacing w:line="400" w:lineRule="exact"/>
        <w:ind w:firstLineChars="200" w:firstLine="480"/>
        <w:jc w:val="left"/>
        <w:rPr>
          <w:sz w:val="24"/>
        </w:rPr>
      </w:pPr>
      <w:r>
        <w:rPr>
          <w:sz w:val="24"/>
        </w:rPr>
        <w:t>对信息管理系统的体会信息管理系统是一门融管理科学、信息科学、系统科学、计算机科学与现代通信技术为一体的一门综合性边缘学科。它是运用系统的方法以计算机和现代通信技术为基本信息处理手段和工具的，能为管理决策提供信息服务的人</w:t>
      </w:r>
      <w:r>
        <w:rPr>
          <w:sz w:val="24"/>
        </w:rPr>
        <w:t>—</w:t>
      </w:r>
      <w:r>
        <w:rPr>
          <w:sz w:val="24"/>
        </w:rPr>
        <w:t>机系统</w:t>
      </w:r>
      <w:r>
        <w:rPr>
          <w:sz w:val="24"/>
        </w:rPr>
        <w:t>.</w:t>
      </w:r>
      <w:r>
        <w:rPr>
          <w:sz w:val="24"/>
        </w:rPr>
        <w:t>它可以实现数据处理功能、预测功能、计划功能、控制功能和辅助决策功能。管理信息系统的开发是一项复杂的系统工程，必须严格的按照系统规划、系统分析、系统设计、系统实施、系统运行与评价的开发步骤来进行。在系统开发之前，必须了解该系统的特点、适用范围以及使用者需要一个什么样的系统，以此作为基础为开发系统准确定位，然后对使用者所需实现的功能进行分析总结，根据使用者的实际要求来给系统设计一个初步方案。系统的开发不仅是要实现对数据处理的及时与正确，而且要考虑系统是否具有控制功能，及时将数据反馈给操作者，以进行监测和协调，保证系统的正常运行；也要考虑是否具有预测功能，运用一定的数学方法利用历史的数据对未来进行预测的工作。</w:t>
      </w:r>
    </w:p>
    <w:p w14:paraId="437EA107" w14:textId="77777777" w:rsidR="002B2C10" w:rsidRDefault="001C0613" w:rsidP="007104ED">
      <w:pPr>
        <w:spacing w:line="400" w:lineRule="exact"/>
        <w:ind w:firstLineChars="200" w:firstLine="480"/>
        <w:jc w:val="left"/>
        <w:rPr>
          <w:sz w:val="24"/>
        </w:rPr>
      </w:pPr>
      <w:r>
        <w:rPr>
          <w:sz w:val="24"/>
        </w:rPr>
        <w:t>设计实践上的体会在设计的过程中，我掌握了很多</w:t>
      </w:r>
      <w:r>
        <w:rPr>
          <w:sz w:val="24"/>
        </w:rPr>
        <w:t>JAVA</w:t>
      </w:r>
      <w:r>
        <w:rPr>
          <w:sz w:val="24"/>
        </w:rPr>
        <w:t>的编程知识，并对这种成熟并广泛应用的技术进行了深入的学习。设计的过程也是一个再学习的过程，在遇到问题的时候我尽量自己想办法解决，这在很大程度上激发了我们的自学能力；在没有办法解决的情况下，认真的向老师请教，从老师那里我学到了很多的知识，老师对我的指导起到了画龙点睛的作用。</w:t>
      </w:r>
    </w:p>
    <w:p w14:paraId="6BF4507F" w14:textId="77777777" w:rsidR="002B2C10" w:rsidRDefault="001C0613" w:rsidP="007104ED">
      <w:pPr>
        <w:spacing w:line="400" w:lineRule="exact"/>
        <w:ind w:firstLineChars="200" w:firstLine="480"/>
        <w:jc w:val="left"/>
        <w:rPr>
          <w:sz w:val="24"/>
        </w:rPr>
      </w:pPr>
      <w:r>
        <w:rPr>
          <w:sz w:val="24"/>
        </w:rPr>
        <w:t>我在设计中经常出现一些问题不知该如何解决，在此时许多同学给予了我们帮助。我首先学到的就是团队合作以及沟通。因为如果团队内部不能很好的进行沟通与合作，就会导致后期集成出现较大问题以及页面整体美观程度；其次我对开发一个完整的项目有了深度的了解，即建立在软件工程的思想上，按照软件工程开发的声明周期来完成整个系统的开发。其中切记不可忽视需求分析，以及按照面向对象还是结构化设计来完成，不可混淆使用，导致项目出现混乱性错误。</w:t>
      </w:r>
    </w:p>
    <w:p w14:paraId="16C118DE" w14:textId="77777777" w:rsidR="002B2C10" w:rsidRDefault="001C0613" w:rsidP="007104ED">
      <w:pPr>
        <w:spacing w:line="400" w:lineRule="exact"/>
        <w:ind w:firstLineChars="200" w:firstLine="480"/>
        <w:jc w:val="left"/>
        <w:rPr>
          <w:sz w:val="24"/>
        </w:rPr>
      </w:pPr>
      <w:r>
        <w:rPr>
          <w:sz w:val="24"/>
        </w:rPr>
        <w:t>在我的程序设计过程中，我充分的体会到了</w:t>
      </w:r>
      <w:r>
        <w:rPr>
          <w:sz w:val="24"/>
        </w:rPr>
        <w:t>“</w:t>
      </w:r>
      <w:r>
        <w:rPr>
          <w:sz w:val="24"/>
        </w:rPr>
        <w:t>实践出真知</w:t>
      </w:r>
      <w:r>
        <w:rPr>
          <w:sz w:val="24"/>
        </w:rPr>
        <w:t>”</w:t>
      </w:r>
      <w:r>
        <w:rPr>
          <w:sz w:val="24"/>
        </w:rPr>
        <w:t>这一点，书本上的知识是不够的，只有把理论与实践相结合才能够真正的学到知识。一个管理</w:t>
      </w:r>
      <w:r>
        <w:rPr>
          <w:sz w:val="24"/>
        </w:rPr>
        <w:lastRenderedPageBreak/>
        <w:t>信息系统的设计，不可能一步到位，还需要不断的完善和补充。同时，系统中还存在许多问题，有待在日后的使用中发现和解决。编程前的深思熟虑是减少程序调试工作量的重要方法，只有进行充分考虑，才会减少调试过程中的工作量。虽然在开始写程序之前我们做了多的准备工作，但在真正的写程序时仍然发现许多问题，有些问题是分析时的疏漏，有些则是如果不做无论如何也想不到的。</w:t>
      </w:r>
    </w:p>
    <w:p w14:paraId="08E3B287" w14:textId="77777777" w:rsidR="002B2C10" w:rsidRDefault="001C0613" w:rsidP="007104ED">
      <w:pPr>
        <w:spacing w:line="400" w:lineRule="exact"/>
        <w:ind w:firstLineChars="200" w:firstLine="480"/>
        <w:jc w:val="left"/>
        <w:rPr>
          <w:sz w:val="24"/>
        </w:rPr>
      </w:pPr>
      <w:r>
        <w:rPr>
          <w:rFonts w:hint="eastAsia"/>
          <w:sz w:val="24"/>
        </w:rPr>
        <w:t>本次课程设计中，我完成了数据库的链接，前期的分析设计，两个子模块的编码以及测试部分。除此之外，让我认识到了自己的不足，平时相对看书多，编程少，虽然能看懂框架的代码，自己写却总有问题，寒假要把自己动手的能力提高起来。成为真正的软件人才。</w:t>
      </w:r>
    </w:p>
    <w:p w14:paraId="22448929" w14:textId="50BD0142" w:rsidR="002B2C10" w:rsidRDefault="001C0613" w:rsidP="007104ED">
      <w:pPr>
        <w:spacing w:line="400" w:lineRule="exact"/>
        <w:ind w:firstLineChars="200" w:firstLine="480"/>
        <w:jc w:val="left"/>
        <w:rPr>
          <w:sz w:val="24"/>
        </w:rPr>
      </w:pPr>
      <w:r>
        <w:rPr>
          <w:rFonts w:hint="eastAsia"/>
          <w:sz w:val="24"/>
        </w:rPr>
        <w:t>本次课程设计涉及到了多本课本，例如《软件工程》《软件测试》《系统分析与设计》《</w:t>
      </w:r>
      <w:r>
        <w:rPr>
          <w:rFonts w:hint="eastAsia"/>
          <w:sz w:val="24"/>
        </w:rPr>
        <w:t>java web</w:t>
      </w:r>
      <w:r>
        <w:rPr>
          <w:rFonts w:hint="eastAsia"/>
          <w:sz w:val="24"/>
        </w:rPr>
        <w:t>课程设计》《算法分析与设计》等，其中部分是大学二年级所学。有些已经遗忘，在课程设计的时候又加深的一次印象，使自己的基础更加牢固。尤其是对《</w:t>
      </w:r>
      <w:r>
        <w:rPr>
          <w:rFonts w:hint="eastAsia"/>
          <w:sz w:val="24"/>
        </w:rPr>
        <w:t>java web</w:t>
      </w:r>
      <w:r>
        <w:rPr>
          <w:rFonts w:hint="eastAsia"/>
          <w:sz w:val="24"/>
        </w:rPr>
        <w:t>课程设计》这门课程理解更加深入，了解到了前端和后台的联系和区别，以及各种类和对象，方法以及框架的使用。</w:t>
      </w:r>
    </w:p>
    <w:p w14:paraId="3005DFB6" w14:textId="216E43A5" w:rsidR="002B2C10" w:rsidRDefault="001C0613" w:rsidP="007104ED">
      <w:pPr>
        <w:spacing w:line="400" w:lineRule="exact"/>
        <w:ind w:firstLineChars="200" w:firstLine="480"/>
        <w:jc w:val="left"/>
        <w:rPr>
          <w:sz w:val="24"/>
        </w:rPr>
      </w:pPr>
      <w:r>
        <w:rPr>
          <w:rFonts w:hint="eastAsia"/>
          <w:sz w:val="24"/>
        </w:rPr>
        <w:t>最后，感谢</w:t>
      </w:r>
      <w:r w:rsidR="00552ECC">
        <w:rPr>
          <w:rFonts w:hint="eastAsia"/>
          <w:sz w:val="24"/>
        </w:rPr>
        <w:t>张辉</w:t>
      </w:r>
      <w:r>
        <w:rPr>
          <w:rFonts w:hint="eastAsia"/>
          <w:sz w:val="24"/>
        </w:rPr>
        <w:t>老师，感谢组长和我</w:t>
      </w:r>
      <w:r w:rsidR="00BA318C">
        <w:rPr>
          <w:rFonts w:hint="eastAsia"/>
          <w:sz w:val="24"/>
        </w:rPr>
        <w:t>的</w:t>
      </w:r>
      <w:r>
        <w:rPr>
          <w:rFonts w:hint="eastAsia"/>
          <w:sz w:val="24"/>
        </w:rPr>
        <w:t>搭档们！</w:t>
      </w:r>
    </w:p>
    <w:p w14:paraId="6C64202E" w14:textId="77777777" w:rsidR="002B2C10" w:rsidRDefault="002B2C10" w:rsidP="007104ED">
      <w:pPr>
        <w:spacing w:line="400" w:lineRule="exact"/>
        <w:ind w:firstLineChars="200" w:firstLine="480"/>
        <w:jc w:val="left"/>
        <w:rPr>
          <w:sz w:val="24"/>
        </w:rPr>
      </w:pPr>
    </w:p>
    <w:sectPr w:rsidR="002B2C10" w:rsidSect="00552ECC">
      <w:headerReference w:type="default" r:id="rId40"/>
      <w:footerReference w:type="default" r:id="rId4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ABC828" w14:textId="77777777" w:rsidR="00146729" w:rsidRDefault="00146729">
      <w:r>
        <w:separator/>
      </w:r>
    </w:p>
  </w:endnote>
  <w:endnote w:type="continuationSeparator" w:id="0">
    <w:p w14:paraId="0C4385E9" w14:textId="77777777" w:rsidR="00146729" w:rsidRDefault="001467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华文黑体">
    <w:altName w:val="黑体"/>
    <w:charset w:val="86"/>
    <w:family w:val="auto"/>
    <w:pitch w:val="default"/>
    <w:sig w:usb0="00000000" w:usb1="00000000" w:usb2="00000000" w:usb3="00000000" w:csb0="0004009F" w:csb1="DFD7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2BCA8" w14:textId="40E798D7" w:rsidR="00552ECC" w:rsidRDefault="00552ECC">
    <w:pPr>
      <w:pStyle w:val="a3"/>
      <w:jc w:val="center"/>
    </w:pPr>
  </w:p>
  <w:p w14:paraId="071AAE00" w14:textId="77777777" w:rsidR="009664B9" w:rsidRDefault="009664B9">
    <w:pPr>
      <w:pStyle w:val="a3"/>
      <w:jc w:val="both"/>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0EEB2" w14:textId="77777777" w:rsidR="009664B9" w:rsidRDefault="009664B9">
    <w:pPr>
      <w:pStyle w:val="a3"/>
      <w:jc w:val="center"/>
    </w:pPr>
  </w:p>
  <w:p w14:paraId="69720DE2" w14:textId="77777777" w:rsidR="009664B9" w:rsidRDefault="009664B9">
    <w:pPr>
      <w:pStyle w:val="a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7241437"/>
      <w:docPartObj>
        <w:docPartGallery w:val="Page Numbers (Bottom of Page)"/>
        <w:docPartUnique/>
      </w:docPartObj>
    </w:sdtPr>
    <w:sdtEndPr/>
    <w:sdtContent>
      <w:p w14:paraId="5D9F93FD" w14:textId="49291AB8" w:rsidR="00552ECC" w:rsidRDefault="00552ECC">
        <w:pPr>
          <w:pStyle w:val="a3"/>
          <w:jc w:val="center"/>
        </w:pPr>
        <w:r>
          <w:fldChar w:fldCharType="begin"/>
        </w:r>
        <w:r>
          <w:instrText>PAGE   \* MERGEFORMAT</w:instrText>
        </w:r>
        <w:r>
          <w:fldChar w:fldCharType="separate"/>
        </w:r>
        <w:r>
          <w:rPr>
            <w:lang w:val="zh-CN"/>
          </w:rPr>
          <w:t>2</w:t>
        </w:r>
        <w:r>
          <w:fldChar w:fldCharType="end"/>
        </w:r>
      </w:p>
    </w:sdtContent>
  </w:sdt>
  <w:p w14:paraId="3F26F9AA" w14:textId="4731D405" w:rsidR="002B2C10" w:rsidRDefault="002B2C10">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896161" w14:textId="77777777" w:rsidR="00146729" w:rsidRDefault="00146729">
      <w:r>
        <w:separator/>
      </w:r>
    </w:p>
  </w:footnote>
  <w:footnote w:type="continuationSeparator" w:id="0">
    <w:p w14:paraId="31DB692E" w14:textId="77777777" w:rsidR="00146729" w:rsidRDefault="001467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71C69" w14:textId="77777777" w:rsidR="002B2C10" w:rsidRDefault="001C0613">
    <w:pPr>
      <w:pStyle w:val="a5"/>
      <w:pBdr>
        <w:bottom w:val="single" w:sz="4" w:space="1" w:color="auto"/>
      </w:pBdr>
      <w:jc w:val="left"/>
      <w:rPr>
        <w:rFonts w:ascii="华文楷体" w:eastAsia="华文楷体" w:hAnsi="华文楷体" w:cs="华文楷体"/>
      </w:rPr>
    </w:pPr>
    <w:r>
      <w:rPr>
        <w:rFonts w:ascii="宋体" w:hAnsi="宋体" w:cs="宋体" w:hint="eastAsia"/>
        <w:szCs w:val="18"/>
      </w:rPr>
      <w:t>软件系统课程设计                                                            学生公寓管理系统</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48EBA64"/>
    <w:multiLevelType w:val="multilevel"/>
    <w:tmpl w:val="848EBA64"/>
    <w:lvl w:ilvl="0">
      <w:start w:val="1"/>
      <w:numFmt w:val="chineseCounting"/>
      <w:pStyle w:val="1"/>
      <w:suff w:val="nothing"/>
      <w:lvlText w:val="第%1章 "/>
      <w:lvlJc w:val="left"/>
      <w:pPr>
        <w:ind w:left="432" w:hanging="432"/>
      </w:pPr>
      <w:rPr>
        <w:rFonts w:hint="eastAsia"/>
      </w:rPr>
    </w:lvl>
    <w:lvl w:ilvl="1">
      <w:start w:val="1"/>
      <w:numFmt w:val="decimal"/>
      <w:pStyle w:val="2"/>
      <w:isLgl/>
      <w:lvlText w:val="%1.%2."/>
      <w:lvlJc w:val="left"/>
      <w:pPr>
        <w:ind w:left="575" w:hanging="575"/>
      </w:pPr>
      <w:rPr>
        <w:rFonts w:hint="eastAsia"/>
      </w:rPr>
    </w:lvl>
    <w:lvl w:ilvl="2">
      <w:start w:val="1"/>
      <w:numFmt w:val="decimal"/>
      <w:pStyle w:val="3"/>
      <w:isLgl/>
      <w:lvlText w:val="%1.%2.%3."/>
      <w:lvlJc w:val="left"/>
      <w:pPr>
        <w:ind w:left="720" w:hanging="720"/>
      </w:pPr>
      <w:rPr>
        <w:rFonts w:hint="eastAsia"/>
      </w:rPr>
    </w:lvl>
    <w:lvl w:ilvl="3">
      <w:start w:val="1"/>
      <w:numFmt w:val="decimal"/>
      <w:pStyle w:val="4"/>
      <w:isLgl/>
      <w:lvlText w:val="%1.%2.%3.%4."/>
      <w:lvlJc w:val="left"/>
      <w:pPr>
        <w:ind w:left="864" w:hanging="864"/>
      </w:pPr>
      <w:rPr>
        <w:rFonts w:hint="eastAsia"/>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1" w:hanging="1151"/>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3" w:hanging="1583"/>
      </w:pPr>
      <w:rPr>
        <w:rFonts w:hint="eastAsia"/>
      </w:rPr>
    </w:lvl>
  </w:abstractNum>
  <w:abstractNum w:abstractNumId="1" w15:restartNumberingAfterBreak="0">
    <w:nsid w:val="00000002"/>
    <w:multiLevelType w:val="singleLevel"/>
    <w:tmpl w:val="00000002"/>
    <w:lvl w:ilvl="0">
      <w:start w:val="1"/>
      <w:numFmt w:val="decimal"/>
      <w:suff w:val="nothing"/>
      <w:lvlText w:val="（%1）"/>
      <w:lvlJc w:val="left"/>
    </w:lvl>
  </w:abstractNum>
  <w:abstractNum w:abstractNumId="2" w15:restartNumberingAfterBreak="0">
    <w:nsid w:val="00000003"/>
    <w:multiLevelType w:val="singleLevel"/>
    <w:tmpl w:val="00000003"/>
    <w:lvl w:ilvl="0">
      <w:start w:val="2"/>
      <w:numFmt w:val="decimal"/>
      <w:suff w:val="space"/>
      <w:lvlText w:val="%1."/>
      <w:lvlJc w:val="left"/>
    </w:lvl>
  </w:abstractNum>
  <w:abstractNum w:abstractNumId="3" w15:restartNumberingAfterBreak="0">
    <w:nsid w:val="00000006"/>
    <w:multiLevelType w:val="multilevel"/>
    <w:tmpl w:val="00000006"/>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567"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00000007"/>
    <w:multiLevelType w:val="multilevel"/>
    <w:tmpl w:val="0000000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00000008"/>
    <w:multiLevelType w:val="multilevel"/>
    <w:tmpl w:val="00000008"/>
    <w:lvl w:ilvl="0">
      <w:start w:val="1"/>
      <w:numFmt w:val="chineseCounting"/>
      <w:suff w:val="nothing"/>
      <w:lvlText w:val="第%1章 "/>
      <w:lvlJc w:val="left"/>
      <w:pPr>
        <w:ind w:left="432" w:hanging="432"/>
      </w:pPr>
      <w:rPr>
        <w:rFonts w:hint="eastAsia"/>
      </w:rPr>
    </w:lvl>
    <w:lvl w:ilvl="1">
      <w:start w:val="1"/>
      <w:numFmt w:val="decimal"/>
      <w:isLgl/>
      <w:lvlText w:val="%1.%2."/>
      <w:lvlJc w:val="left"/>
      <w:pPr>
        <w:ind w:left="575" w:hanging="575"/>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864" w:hanging="864"/>
      </w:pPr>
      <w:rPr>
        <w:rFonts w:hint="eastAsia"/>
      </w:rPr>
    </w:lvl>
    <w:lvl w:ilvl="4">
      <w:start w:val="1"/>
      <w:numFmt w:val="decimal"/>
      <w:isLgl/>
      <w:lvlText w:val="%1.%2.%3.%4.%5."/>
      <w:lvlJc w:val="left"/>
      <w:pPr>
        <w:ind w:left="1008" w:hanging="1008"/>
      </w:pPr>
      <w:rPr>
        <w:rFonts w:hint="eastAsia"/>
      </w:rPr>
    </w:lvl>
    <w:lvl w:ilvl="5">
      <w:start w:val="1"/>
      <w:numFmt w:val="decimal"/>
      <w:isLgl/>
      <w:lvlText w:val="%1.%2.%3.%4.%5.%6."/>
      <w:lvlJc w:val="left"/>
      <w:pPr>
        <w:ind w:left="1151" w:hanging="1151"/>
      </w:pPr>
      <w:rPr>
        <w:rFonts w:hint="eastAsia"/>
      </w:rPr>
    </w:lvl>
    <w:lvl w:ilvl="6">
      <w:start w:val="1"/>
      <w:numFmt w:val="decimal"/>
      <w:isLgl/>
      <w:lvlText w:val="%1.%2.%3.%4.%5.%6.%7."/>
      <w:lvlJc w:val="left"/>
      <w:pPr>
        <w:ind w:left="1296" w:hanging="1296"/>
      </w:pPr>
      <w:rPr>
        <w:rFonts w:hint="eastAsia"/>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583" w:hanging="1583"/>
      </w:pPr>
      <w:rPr>
        <w:rFonts w:hint="eastAsia"/>
      </w:rPr>
    </w:lvl>
  </w:abstractNum>
  <w:abstractNum w:abstractNumId="6" w15:restartNumberingAfterBreak="0">
    <w:nsid w:val="0000000B"/>
    <w:multiLevelType w:val="singleLevel"/>
    <w:tmpl w:val="0000000B"/>
    <w:lvl w:ilvl="0">
      <w:start w:val="2"/>
      <w:numFmt w:val="decimal"/>
      <w:suff w:val="space"/>
      <w:lvlText w:val="%1."/>
      <w:lvlJc w:val="left"/>
    </w:lvl>
  </w:abstractNum>
  <w:abstractNum w:abstractNumId="7" w15:restartNumberingAfterBreak="0">
    <w:nsid w:val="03CE822C"/>
    <w:multiLevelType w:val="singleLevel"/>
    <w:tmpl w:val="03CE822C"/>
    <w:lvl w:ilvl="0">
      <w:start w:val="1"/>
      <w:numFmt w:val="decimal"/>
      <w:suff w:val="nothing"/>
      <w:lvlText w:val="%1、"/>
      <w:lvlJc w:val="left"/>
    </w:lvl>
  </w:abstractNum>
  <w:abstractNum w:abstractNumId="8" w15:restartNumberingAfterBreak="0">
    <w:nsid w:val="1068AC8B"/>
    <w:multiLevelType w:val="singleLevel"/>
    <w:tmpl w:val="1068AC8B"/>
    <w:lvl w:ilvl="0">
      <w:start w:val="1"/>
      <w:numFmt w:val="decimal"/>
      <w:suff w:val="nothing"/>
      <w:lvlText w:val="%1）"/>
      <w:lvlJc w:val="left"/>
    </w:lvl>
  </w:abstractNum>
  <w:abstractNum w:abstractNumId="9" w15:restartNumberingAfterBreak="0">
    <w:nsid w:val="13D63FF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53B558D0"/>
    <w:multiLevelType w:val="singleLevel"/>
    <w:tmpl w:val="53B558D0"/>
    <w:lvl w:ilvl="0">
      <w:start w:val="1"/>
      <w:numFmt w:val="decimal"/>
      <w:lvlText w:val="%1)"/>
      <w:lvlJc w:val="left"/>
      <w:pPr>
        <w:tabs>
          <w:tab w:val="left" w:pos="425"/>
        </w:tabs>
        <w:ind w:left="425" w:hanging="425"/>
      </w:pPr>
      <w:rPr>
        <w:rFonts w:hint="default"/>
      </w:rPr>
    </w:lvl>
  </w:abstractNum>
  <w:abstractNum w:abstractNumId="11" w15:restartNumberingAfterBreak="0">
    <w:nsid w:val="5B661AB1"/>
    <w:multiLevelType w:val="multilevel"/>
    <w:tmpl w:val="5B661AB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7EED311B"/>
    <w:multiLevelType w:val="hybridMultilevel"/>
    <w:tmpl w:val="575CC7CC"/>
    <w:lvl w:ilvl="0" w:tplc="87A09A1A">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7"/>
  </w:num>
  <w:num w:numId="3">
    <w:abstractNumId w:val="11"/>
  </w:num>
  <w:num w:numId="4">
    <w:abstractNumId w:val="10"/>
  </w:num>
  <w:num w:numId="5">
    <w:abstractNumId w:val="8"/>
  </w:num>
  <w:num w:numId="6">
    <w:abstractNumId w:val="12"/>
  </w:num>
  <w:num w:numId="7">
    <w:abstractNumId w:val="6"/>
  </w:num>
  <w:num w:numId="8">
    <w:abstractNumId w:val="9"/>
  </w:num>
  <w:num w:numId="9">
    <w:abstractNumId w:val="4"/>
  </w:num>
  <w:num w:numId="10">
    <w:abstractNumId w:val="5"/>
  </w:num>
  <w:num w:numId="11">
    <w:abstractNumId w:val="1"/>
  </w:num>
  <w:num w:numId="12">
    <w:abstractNumId w:val="3"/>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6DDD0230"/>
    <w:rsid w:val="00006C06"/>
    <w:rsid w:val="00010767"/>
    <w:rsid w:val="000237BC"/>
    <w:rsid w:val="00062130"/>
    <w:rsid w:val="000908A1"/>
    <w:rsid w:val="000A3F43"/>
    <w:rsid w:val="000B01A4"/>
    <w:rsid w:val="000B5811"/>
    <w:rsid w:val="001341A5"/>
    <w:rsid w:val="00146729"/>
    <w:rsid w:val="00156C8C"/>
    <w:rsid w:val="0017339C"/>
    <w:rsid w:val="001C0613"/>
    <w:rsid w:val="001E5542"/>
    <w:rsid w:val="001E705C"/>
    <w:rsid w:val="0029295F"/>
    <w:rsid w:val="002B2C10"/>
    <w:rsid w:val="002B55ED"/>
    <w:rsid w:val="00346424"/>
    <w:rsid w:val="00381FC7"/>
    <w:rsid w:val="003B0C95"/>
    <w:rsid w:val="004D5CCB"/>
    <w:rsid w:val="004E0CED"/>
    <w:rsid w:val="00552ECC"/>
    <w:rsid w:val="005977D3"/>
    <w:rsid w:val="00622245"/>
    <w:rsid w:val="006511F8"/>
    <w:rsid w:val="0065525A"/>
    <w:rsid w:val="00687E1C"/>
    <w:rsid w:val="006932A2"/>
    <w:rsid w:val="006C634B"/>
    <w:rsid w:val="007104ED"/>
    <w:rsid w:val="00743BB6"/>
    <w:rsid w:val="00751B20"/>
    <w:rsid w:val="00756B26"/>
    <w:rsid w:val="007B2502"/>
    <w:rsid w:val="00834CE2"/>
    <w:rsid w:val="00841AB7"/>
    <w:rsid w:val="0085277D"/>
    <w:rsid w:val="0085538A"/>
    <w:rsid w:val="009664B9"/>
    <w:rsid w:val="00976D45"/>
    <w:rsid w:val="009976EB"/>
    <w:rsid w:val="009F38EF"/>
    <w:rsid w:val="00A70A4F"/>
    <w:rsid w:val="00A7477D"/>
    <w:rsid w:val="00AA0DC8"/>
    <w:rsid w:val="00AF54BE"/>
    <w:rsid w:val="00BA318C"/>
    <w:rsid w:val="00CD3F7C"/>
    <w:rsid w:val="00CF3084"/>
    <w:rsid w:val="00E7300B"/>
    <w:rsid w:val="00E75F64"/>
    <w:rsid w:val="00EB11B0"/>
    <w:rsid w:val="00EE26E9"/>
    <w:rsid w:val="00F122FB"/>
    <w:rsid w:val="00F6109C"/>
    <w:rsid w:val="00F67868"/>
    <w:rsid w:val="00F7427D"/>
    <w:rsid w:val="00F90EC8"/>
    <w:rsid w:val="00FA2361"/>
    <w:rsid w:val="115E6DF9"/>
    <w:rsid w:val="171F45CB"/>
    <w:rsid w:val="200E3C01"/>
    <w:rsid w:val="20FCC1C7"/>
    <w:rsid w:val="271A71B3"/>
    <w:rsid w:val="2DFF958C"/>
    <w:rsid w:val="31006CD8"/>
    <w:rsid w:val="3BE864B4"/>
    <w:rsid w:val="466A1C4C"/>
    <w:rsid w:val="6A042E83"/>
    <w:rsid w:val="6AD75F94"/>
    <w:rsid w:val="6C927FD2"/>
    <w:rsid w:val="6DDD0230"/>
    <w:rsid w:val="72550904"/>
    <w:rsid w:val="76F5D146"/>
    <w:rsid w:val="77BF9B1C"/>
    <w:rsid w:val="77DE785E"/>
    <w:rsid w:val="78D275D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4318455C"/>
  <w15:docId w15:val="{9A0EC8D6-B111-4918-B0B4-AD7946ACE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toc 1" w:uiPriority="39" w:qFormat="1"/>
    <w:lsdException w:name="toc 2" w:uiPriority="39" w:qFormat="1"/>
    <w:lsdException w:name="toc 3" w:uiPriority="39" w:qFormat="1"/>
    <w:lsdException w:name="header" w:qFormat="1"/>
    <w:lsdException w:name="footer" w:uiPriority="99" w:qFormat="1"/>
    <w:lsdException w:name="caption" w:semiHidden="1" w:unhideWhenUsed="1"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Preformatted"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Calibri" w:hAnsi="Calibri"/>
      <w:kern w:val="2"/>
      <w:sz w:val="21"/>
      <w:szCs w:val="24"/>
    </w:rPr>
  </w:style>
  <w:style w:type="paragraph" w:styleId="1">
    <w:name w:val="heading 1"/>
    <w:basedOn w:val="a"/>
    <w:next w:val="a"/>
    <w:link w:val="10"/>
    <w:qFormat/>
    <w:pPr>
      <w:keepNext/>
      <w:keepLines/>
      <w:numPr>
        <w:numId w:val="1"/>
      </w:numPr>
      <w:spacing w:before="340" w:after="330" w:line="578" w:lineRule="auto"/>
      <w:jc w:val="center"/>
      <w:outlineLvl w:val="0"/>
    </w:pPr>
    <w:rPr>
      <w:b/>
      <w:bCs/>
      <w:kern w:val="44"/>
      <w:sz w:val="44"/>
      <w:szCs w:val="44"/>
    </w:rPr>
  </w:style>
  <w:style w:type="paragraph" w:styleId="2">
    <w:name w:val="heading 2"/>
    <w:basedOn w:val="a"/>
    <w:next w:val="a"/>
    <w:link w:val="20"/>
    <w:unhideWhenUsed/>
    <w:qFormat/>
    <w:pPr>
      <w:keepNext/>
      <w:keepLines/>
      <w:numPr>
        <w:ilvl w:val="1"/>
        <w:numId w:val="1"/>
      </w:numPr>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numPr>
        <w:ilvl w:val="2"/>
        <w:numId w:val="1"/>
      </w:numPr>
      <w:spacing w:before="260" w:after="260" w:line="413" w:lineRule="auto"/>
      <w:outlineLvl w:val="2"/>
    </w:pPr>
    <w:rPr>
      <w:b/>
      <w:sz w:val="32"/>
    </w:rPr>
  </w:style>
  <w:style w:type="paragraph" w:styleId="4">
    <w:name w:val="heading 4"/>
    <w:basedOn w:val="a"/>
    <w:next w:val="a"/>
    <w:unhideWhenUsed/>
    <w:qFormat/>
    <w:pPr>
      <w:keepNext/>
      <w:keepLines/>
      <w:numPr>
        <w:ilvl w:val="3"/>
        <w:numId w:val="1"/>
      </w:numPr>
      <w:spacing w:before="280" w:after="290" w:line="372" w:lineRule="auto"/>
      <w:outlineLvl w:val="3"/>
    </w:pPr>
    <w:rPr>
      <w:rFonts w:ascii="Arial" w:eastAsia="黑体" w:hAnsi="Arial"/>
      <w:b/>
      <w:sz w:val="28"/>
    </w:rPr>
  </w:style>
  <w:style w:type="paragraph" w:styleId="5">
    <w:name w:val="heading 5"/>
    <w:basedOn w:val="a"/>
    <w:next w:val="a"/>
    <w:unhideWhenUsed/>
    <w:qFormat/>
    <w:pPr>
      <w:keepNext/>
      <w:keepLines/>
      <w:numPr>
        <w:ilvl w:val="4"/>
        <w:numId w:val="1"/>
      </w:numPr>
      <w:spacing w:before="280" w:after="290" w:line="372" w:lineRule="auto"/>
      <w:outlineLvl w:val="4"/>
    </w:pPr>
    <w:rPr>
      <w:b/>
      <w:sz w:val="28"/>
    </w:rPr>
  </w:style>
  <w:style w:type="paragraph" w:styleId="6">
    <w:name w:val="heading 6"/>
    <w:basedOn w:val="a"/>
    <w:next w:val="a"/>
    <w:unhideWhenUsed/>
    <w:qFormat/>
    <w:pPr>
      <w:keepNext/>
      <w:keepLines/>
      <w:numPr>
        <w:ilvl w:val="5"/>
        <w:numId w:val="1"/>
      </w:numPr>
      <w:spacing w:before="240" w:after="64" w:line="317" w:lineRule="auto"/>
      <w:outlineLvl w:val="5"/>
    </w:pPr>
    <w:rPr>
      <w:rFonts w:ascii="Arial" w:eastAsia="黑体" w:hAnsi="Arial"/>
      <w:b/>
      <w:sz w:val="24"/>
    </w:rPr>
  </w:style>
  <w:style w:type="paragraph" w:styleId="7">
    <w:name w:val="heading 7"/>
    <w:basedOn w:val="a"/>
    <w:next w:val="a"/>
    <w:unhideWhenUsed/>
    <w:qFormat/>
    <w:pPr>
      <w:keepNext/>
      <w:keepLines/>
      <w:numPr>
        <w:ilvl w:val="6"/>
        <w:numId w:val="1"/>
      </w:numPr>
      <w:spacing w:before="240" w:after="64" w:line="317" w:lineRule="auto"/>
      <w:outlineLvl w:val="6"/>
    </w:pPr>
    <w:rPr>
      <w:b/>
      <w:sz w:val="24"/>
    </w:rPr>
  </w:style>
  <w:style w:type="paragraph" w:styleId="8">
    <w:name w:val="heading 8"/>
    <w:basedOn w:val="a"/>
    <w:next w:val="a"/>
    <w:unhideWhenUsed/>
    <w:qFormat/>
    <w:pPr>
      <w:keepNext/>
      <w:keepLines/>
      <w:numPr>
        <w:ilvl w:val="7"/>
        <w:numId w:val="1"/>
      </w:numPr>
      <w:spacing w:before="240" w:after="64" w:line="317" w:lineRule="auto"/>
      <w:outlineLvl w:val="7"/>
    </w:pPr>
    <w:rPr>
      <w:rFonts w:ascii="Arial" w:eastAsia="黑体" w:hAnsi="Arial"/>
      <w:sz w:val="24"/>
    </w:rPr>
  </w:style>
  <w:style w:type="paragraph" w:styleId="9">
    <w:name w:val="heading 9"/>
    <w:basedOn w:val="a"/>
    <w:next w:val="a"/>
    <w:unhideWhenUsed/>
    <w:qFormat/>
    <w:pPr>
      <w:keepNext/>
      <w:keepLines/>
      <w:numPr>
        <w:ilvl w:val="8"/>
        <w:numId w:val="1"/>
      </w:numPr>
      <w:spacing w:before="240" w:after="64"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qFormat/>
    <w:pPr>
      <w:ind w:leftChars="400" w:left="840"/>
    </w:pPr>
  </w:style>
  <w:style w:type="paragraph" w:styleId="a3">
    <w:name w:val="footer"/>
    <w:basedOn w:val="a"/>
    <w:link w:val="a4"/>
    <w:uiPriority w:val="99"/>
    <w:qFormat/>
    <w:pPr>
      <w:tabs>
        <w:tab w:val="center" w:pos="4153"/>
        <w:tab w:val="right" w:pos="8306"/>
      </w:tabs>
      <w:snapToGrid w:val="0"/>
      <w:jc w:val="left"/>
    </w:pPr>
    <w:rPr>
      <w:sz w:val="18"/>
    </w:rPr>
  </w:style>
  <w:style w:type="paragraph" w:styleId="a5">
    <w:name w:val="header"/>
    <w:basedOn w:val="a"/>
    <w:link w:val="a6"/>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uiPriority w:val="39"/>
    <w:qFormat/>
  </w:style>
  <w:style w:type="paragraph" w:styleId="TOC2">
    <w:name w:val="toc 2"/>
    <w:basedOn w:val="a"/>
    <w:next w:val="a"/>
    <w:uiPriority w:val="39"/>
    <w:qFormat/>
    <w:pPr>
      <w:ind w:leftChars="200" w:left="420"/>
    </w:pPr>
  </w:style>
  <w:style w:type="paragraph" w:styleId="a7">
    <w:name w:val="Title"/>
    <w:basedOn w:val="a"/>
    <w:next w:val="a"/>
    <w:link w:val="a8"/>
    <w:qFormat/>
    <w:pPr>
      <w:spacing w:before="240" w:after="60"/>
      <w:jc w:val="center"/>
      <w:outlineLvl w:val="0"/>
    </w:pPr>
    <w:rPr>
      <w:rFonts w:ascii="Cambria" w:hAnsi="Cambria"/>
      <w:b/>
      <w:bCs/>
      <w:sz w:val="32"/>
      <w:szCs w:val="32"/>
    </w:rPr>
  </w:style>
  <w:style w:type="table" w:styleId="a9">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Strong"/>
    <w:basedOn w:val="a0"/>
    <w:qFormat/>
    <w:rPr>
      <w:b/>
    </w:rPr>
  </w:style>
  <w:style w:type="paragraph" w:customStyle="1" w:styleId="ab">
    <w:name w:val="一级标题"/>
    <w:basedOn w:val="a7"/>
    <w:next w:val="1"/>
    <w:qFormat/>
    <w:rPr>
      <w:rFonts w:ascii="Arial" w:eastAsia="黑体" w:hAnsi="Arial" w:cs="Arial"/>
      <w:b w:val="0"/>
    </w:rPr>
  </w:style>
  <w:style w:type="paragraph" w:styleId="HTML">
    <w:name w:val="HTML Preformatted"/>
    <w:basedOn w:val="a"/>
    <w:link w:val="HTML0"/>
    <w:uiPriority w:val="99"/>
    <w:unhideWhenUsed/>
    <w:rsid w:val="000908A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rsid w:val="000908A1"/>
    <w:rPr>
      <w:rFonts w:ascii="宋体" w:hAnsi="宋体" w:cs="宋体"/>
      <w:sz w:val="24"/>
      <w:szCs w:val="24"/>
    </w:rPr>
  </w:style>
  <w:style w:type="paragraph" w:styleId="ac">
    <w:name w:val="caption"/>
    <w:basedOn w:val="a"/>
    <w:next w:val="a"/>
    <w:unhideWhenUsed/>
    <w:qFormat/>
    <w:rsid w:val="00CF3084"/>
    <w:rPr>
      <w:rFonts w:asciiTheme="majorHAnsi" w:eastAsia="黑体" w:hAnsiTheme="majorHAnsi" w:cstheme="majorBidi"/>
      <w:sz w:val="20"/>
      <w:szCs w:val="20"/>
    </w:rPr>
  </w:style>
  <w:style w:type="paragraph" w:styleId="ad">
    <w:name w:val="List Paragraph"/>
    <w:basedOn w:val="a"/>
    <w:qFormat/>
    <w:rsid w:val="009F38EF"/>
    <w:pPr>
      <w:ind w:firstLineChars="200" w:firstLine="420"/>
    </w:pPr>
  </w:style>
  <w:style w:type="character" w:customStyle="1" w:styleId="a4">
    <w:name w:val="页脚 字符"/>
    <w:link w:val="a3"/>
    <w:uiPriority w:val="99"/>
    <w:rsid w:val="009664B9"/>
    <w:rPr>
      <w:rFonts w:ascii="Calibri" w:hAnsi="Calibri"/>
      <w:kern w:val="2"/>
      <w:sz w:val="18"/>
      <w:szCs w:val="24"/>
    </w:rPr>
  </w:style>
  <w:style w:type="character" w:customStyle="1" w:styleId="10">
    <w:name w:val="标题 1 字符"/>
    <w:link w:val="1"/>
    <w:rsid w:val="009664B9"/>
    <w:rPr>
      <w:rFonts w:ascii="Calibri" w:hAnsi="Calibri"/>
      <w:b/>
      <w:bCs/>
      <w:kern w:val="44"/>
      <w:sz w:val="44"/>
      <w:szCs w:val="44"/>
    </w:rPr>
  </w:style>
  <w:style w:type="character" w:customStyle="1" w:styleId="20">
    <w:name w:val="标题 2 字符"/>
    <w:link w:val="2"/>
    <w:rsid w:val="009664B9"/>
    <w:rPr>
      <w:rFonts w:ascii="Arial" w:eastAsia="黑体" w:hAnsi="Arial"/>
      <w:b/>
      <w:kern w:val="2"/>
      <w:sz w:val="32"/>
      <w:szCs w:val="24"/>
    </w:rPr>
  </w:style>
  <w:style w:type="paragraph" w:styleId="ae">
    <w:name w:val="Document Map"/>
    <w:basedOn w:val="a"/>
    <w:link w:val="af"/>
    <w:rsid w:val="009664B9"/>
    <w:rPr>
      <w:rFonts w:ascii="宋体" w:hAnsi="Times New Roman"/>
      <w:sz w:val="18"/>
      <w:szCs w:val="18"/>
    </w:rPr>
  </w:style>
  <w:style w:type="character" w:customStyle="1" w:styleId="af">
    <w:name w:val="文档结构图 字符"/>
    <w:basedOn w:val="a0"/>
    <w:link w:val="ae"/>
    <w:rsid w:val="009664B9"/>
    <w:rPr>
      <w:rFonts w:ascii="宋体"/>
      <w:kern w:val="2"/>
      <w:sz w:val="18"/>
      <w:szCs w:val="18"/>
    </w:rPr>
  </w:style>
  <w:style w:type="paragraph" w:styleId="af0">
    <w:name w:val="Body Text Indent"/>
    <w:basedOn w:val="a"/>
    <w:link w:val="af1"/>
    <w:rsid w:val="009664B9"/>
    <w:pPr>
      <w:ind w:firstLine="360"/>
    </w:pPr>
    <w:rPr>
      <w:rFonts w:ascii="Times New Roman" w:hAnsi="Times New Roman"/>
      <w:szCs w:val="20"/>
    </w:rPr>
  </w:style>
  <w:style w:type="character" w:customStyle="1" w:styleId="af1">
    <w:name w:val="正文文本缩进 字符"/>
    <w:basedOn w:val="a0"/>
    <w:link w:val="af0"/>
    <w:rsid w:val="009664B9"/>
    <w:rPr>
      <w:kern w:val="2"/>
      <w:sz w:val="21"/>
    </w:rPr>
  </w:style>
  <w:style w:type="paragraph" w:styleId="af2">
    <w:name w:val="Balloon Text"/>
    <w:basedOn w:val="a"/>
    <w:link w:val="af3"/>
    <w:rsid w:val="009664B9"/>
    <w:rPr>
      <w:rFonts w:ascii="Times New Roman" w:hAnsi="Times New Roman"/>
      <w:sz w:val="18"/>
      <w:szCs w:val="18"/>
    </w:rPr>
  </w:style>
  <w:style w:type="character" w:customStyle="1" w:styleId="af3">
    <w:name w:val="批注框文本 字符"/>
    <w:basedOn w:val="a0"/>
    <w:link w:val="af2"/>
    <w:rsid w:val="009664B9"/>
    <w:rPr>
      <w:kern w:val="2"/>
      <w:sz w:val="18"/>
      <w:szCs w:val="18"/>
    </w:rPr>
  </w:style>
  <w:style w:type="character" w:customStyle="1" w:styleId="a6">
    <w:name w:val="页眉 字符"/>
    <w:link w:val="a5"/>
    <w:rsid w:val="009664B9"/>
    <w:rPr>
      <w:rFonts w:ascii="Calibri" w:hAnsi="Calibri"/>
      <w:kern w:val="2"/>
      <w:sz w:val="18"/>
      <w:szCs w:val="24"/>
    </w:rPr>
  </w:style>
  <w:style w:type="character" w:customStyle="1" w:styleId="a8">
    <w:name w:val="标题 字符"/>
    <w:link w:val="a7"/>
    <w:rsid w:val="009664B9"/>
    <w:rPr>
      <w:rFonts w:ascii="Cambria" w:hAnsi="Cambria"/>
      <w:b/>
      <w:bCs/>
      <w:kern w:val="2"/>
      <w:sz w:val="32"/>
      <w:szCs w:val="32"/>
    </w:rPr>
  </w:style>
  <w:style w:type="character" w:styleId="af4">
    <w:name w:val="Hyperlink"/>
    <w:uiPriority w:val="99"/>
    <w:rsid w:val="009664B9"/>
    <w:rPr>
      <w:rFonts w:ascii="Times New Roman" w:eastAsia="宋体" w:hAnsi="Times New Roman" w:cs="Times New Roman"/>
      <w:color w:val="0000FF"/>
      <w:u w:val="single"/>
    </w:rPr>
  </w:style>
  <w:style w:type="paragraph" w:styleId="TOC">
    <w:name w:val="TOC Heading"/>
    <w:basedOn w:val="1"/>
    <w:next w:val="a"/>
    <w:qFormat/>
    <w:rsid w:val="009664B9"/>
    <w:pPr>
      <w:widowControl/>
      <w:spacing w:before="480" w:after="0" w:line="276" w:lineRule="auto"/>
      <w:jc w:val="left"/>
      <w:outlineLvl w:val="9"/>
    </w:pPr>
    <w:rPr>
      <w:rFonts w:ascii="Cambria" w:hAnsi="Cambria"/>
      <w:color w:val="365F91"/>
      <w:kern w:val="0"/>
      <w:sz w:val="28"/>
      <w:szCs w:val="28"/>
    </w:rPr>
  </w:style>
  <w:style w:type="paragraph" w:customStyle="1" w:styleId="WPSOffice1">
    <w:name w:val="WPSOffice手动目录 1"/>
    <w:rsid w:val="009664B9"/>
  </w:style>
  <w:style w:type="paragraph" w:styleId="af5">
    <w:name w:val="No Spacing"/>
    <w:link w:val="af6"/>
    <w:qFormat/>
    <w:rsid w:val="009664B9"/>
    <w:rPr>
      <w:rFonts w:ascii="Calibri" w:hAnsi="Calibri"/>
      <w:sz w:val="22"/>
      <w:szCs w:val="22"/>
    </w:rPr>
  </w:style>
  <w:style w:type="character" w:customStyle="1" w:styleId="af6">
    <w:name w:val="无间隔 字符"/>
    <w:link w:val="af5"/>
    <w:rsid w:val="009664B9"/>
    <w:rPr>
      <w:rFonts w:ascii="Calibri" w:hAnsi="Calibri"/>
      <w:sz w:val="22"/>
      <w:szCs w:val="22"/>
    </w:rPr>
  </w:style>
  <w:style w:type="paragraph" w:customStyle="1" w:styleId="WPSOffice3">
    <w:name w:val="WPSOffice手动目录 3"/>
    <w:rsid w:val="009664B9"/>
    <w:pPr>
      <w:ind w:leftChars="400" w:left="400"/>
    </w:pPr>
  </w:style>
  <w:style w:type="paragraph" w:customStyle="1" w:styleId="Style2">
    <w:name w:val="_Style 2"/>
    <w:basedOn w:val="a"/>
    <w:rsid w:val="009664B9"/>
    <w:pPr>
      <w:ind w:firstLineChars="200" w:firstLine="420"/>
    </w:pPr>
    <w:rPr>
      <w:rFonts w:ascii="Times New Roman" w:hAnsi="Times New Roman"/>
      <w:szCs w:val="20"/>
    </w:rPr>
  </w:style>
  <w:style w:type="paragraph" w:customStyle="1" w:styleId="WPSOffice2">
    <w:name w:val="WPSOffice手动目录 2"/>
    <w:rsid w:val="009664B9"/>
    <w:pPr>
      <w:ind w:leftChars="200"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694409">
      <w:bodyDiv w:val="1"/>
      <w:marLeft w:val="0"/>
      <w:marRight w:val="0"/>
      <w:marTop w:val="0"/>
      <w:marBottom w:val="0"/>
      <w:divBdr>
        <w:top w:val="none" w:sz="0" w:space="0" w:color="auto"/>
        <w:left w:val="none" w:sz="0" w:space="0" w:color="auto"/>
        <w:bottom w:val="none" w:sz="0" w:space="0" w:color="auto"/>
        <w:right w:val="none" w:sz="0" w:space="0" w:color="auto"/>
      </w:divBdr>
    </w:div>
    <w:div w:id="276184348">
      <w:bodyDiv w:val="1"/>
      <w:marLeft w:val="0"/>
      <w:marRight w:val="0"/>
      <w:marTop w:val="0"/>
      <w:marBottom w:val="0"/>
      <w:divBdr>
        <w:top w:val="none" w:sz="0" w:space="0" w:color="auto"/>
        <w:left w:val="none" w:sz="0" w:space="0" w:color="auto"/>
        <w:bottom w:val="none" w:sz="0" w:space="0" w:color="auto"/>
        <w:right w:val="none" w:sz="0" w:space="0" w:color="auto"/>
      </w:divBdr>
    </w:div>
    <w:div w:id="462042022">
      <w:bodyDiv w:val="1"/>
      <w:marLeft w:val="0"/>
      <w:marRight w:val="0"/>
      <w:marTop w:val="0"/>
      <w:marBottom w:val="0"/>
      <w:divBdr>
        <w:top w:val="none" w:sz="0" w:space="0" w:color="auto"/>
        <w:left w:val="none" w:sz="0" w:space="0" w:color="auto"/>
        <w:bottom w:val="none" w:sz="0" w:space="0" w:color="auto"/>
        <w:right w:val="none" w:sz="0" w:space="0" w:color="auto"/>
      </w:divBdr>
    </w:div>
    <w:div w:id="544177392">
      <w:bodyDiv w:val="1"/>
      <w:marLeft w:val="0"/>
      <w:marRight w:val="0"/>
      <w:marTop w:val="0"/>
      <w:marBottom w:val="0"/>
      <w:divBdr>
        <w:top w:val="none" w:sz="0" w:space="0" w:color="auto"/>
        <w:left w:val="none" w:sz="0" w:space="0" w:color="auto"/>
        <w:bottom w:val="none" w:sz="0" w:space="0" w:color="auto"/>
        <w:right w:val="none" w:sz="0" w:space="0" w:color="auto"/>
      </w:divBdr>
    </w:div>
    <w:div w:id="642471899">
      <w:bodyDiv w:val="1"/>
      <w:marLeft w:val="0"/>
      <w:marRight w:val="0"/>
      <w:marTop w:val="0"/>
      <w:marBottom w:val="0"/>
      <w:divBdr>
        <w:top w:val="none" w:sz="0" w:space="0" w:color="auto"/>
        <w:left w:val="none" w:sz="0" w:space="0" w:color="auto"/>
        <w:bottom w:val="none" w:sz="0" w:space="0" w:color="auto"/>
        <w:right w:val="none" w:sz="0" w:space="0" w:color="auto"/>
      </w:divBdr>
    </w:div>
    <w:div w:id="777262614">
      <w:bodyDiv w:val="1"/>
      <w:marLeft w:val="0"/>
      <w:marRight w:val="0"/>
      <w:marTop w:val="0"/>
      <w:marBottom w:val="0"/>
      <w:divBdr>
        <w:top w:val="none" w:sz="0" w:space="0" w:color="auto"/>
        <w:left w:val="none" w:sz="0" w:space="0" w:color="auto"/>
        <w:bottom w:val="none" w:sz="0" w:space="0" w:color="auto"/>
        <w:right w:val="none" w:sz="0" w:space="0" w:color="auto"/>
      </w:divBdr>
    </w:div>
    <w:div w:id="897327890">
      <w:bodyDiv w:val="1"/>
      <w:marLeft w:val="0"/>
      <w:marRight w:val="0"/>
      <w:marTop w:val="0"/>
      <w:marBottom w:val="0"/>
      <w:divBdr>
        <w:top w:val="none" w:sz="0" w:space="0" w:color="auto"/>
        <w:left w:val="none" w:sz="0" w:space="0" w:color="auto"/>
        <w:bottom w:val="none" w:sz="0" w:space="0" w:color="auto"/>
        <w:right w:val="none" w:sz="0" w:space="0" w:color="auto"/>
      </w:divBdr>
    </w:div>
    <w:div w:id="959189437">
      <w:bodyDiv w:val="1"/>
      <w:marLeft w:val="0"/>
      <w:marRight w:val="0"/>
      <w:marTop w:val="0"/>
      <w:marBottom w:val="0"/>
      <w:divBdr>
        <w:top w:val="none" w:sz="0" w:space="0" w:color="auto"/>
        <w:left w:val="none" w:sz="0" w:space="0" w:color="auto"/>
        <w:bottom w:val="none" w:sz="0" w:space="0" w:color="auto"/>
        <w:right w:val="none" w:sz="0" w:space="0" w:color="auto"/>
      </w:divBdr>
    </w:div>
    <w:div w:id="1043284687">
      <w:bodyDiv w:val="1"/>
      <w:marLeft w:val="0"/>
      <w:marRight w:val="0"/>
      <w:marTop w:val="0"/>
      <w:marBottom w:val="0"/>
      <w:divBdr>
        <w:top w:val="none" w:sz="0" w:space="0" w:color="auto"/>
        <w:left w:val="none" w:sz="0" w:space="0" w:color="auto"/>
        <w:bottom w:val="none" w:sz="0" w:space="0" w:color="auto"/>
        <w:right w:val="none" w:sz="0" w:space="0" w:color="auto"/>
      </w:divBdr>
    </w:div>
    <w:div w:id="13621271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jpe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71161F96-2A5E-4528-911A-0BF4E6D34466}">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40</Pages>
  <Words>3839</Words>
  <Characters>21886</Characters>
  <Application>Microsoft Office Word</Application>
  <DocSecurity>0</DocSecurity>
  <Lines>182</Lines>
  <Paragraphs>51</Paragraphs>
  <ScaleCrop>false</ScaleCrop>
  <Company/>
  <LinksUpToDate>false</LinksUpToDate>
  <CharactersWithSpaces>25674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一个人要像一支队伍</dc:creator>
  <cp:lastModifiedBy>liu yuhang</cp:lastModifiedBy>
  <cp:revision>3</cp:revision>
  <dcterms:created xsi:type="dcterms:W3CDTF">2022-12-15T10:17:00Z</dcterms:created>
  <dcterms:modified xsi:type="dcterms:W3CDTF">2022-12-17T13:28:00Z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